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F63A1" w14:textId="77777777" w:rsidR="00D847B5" w:rsidRPr="00974379" w:rsidRDefault="00A802A0" w:rsidP="0035429F">
      <w:pPr>
        <w:pStyle w:val="doctitle"/>
        <w:tabs>
          <w:tab w:val="center" w:pos="4680"/>
        </w:tabs>
        <w:jc w:val="center"/>
        <w:rPr>
          <w:rFonts w:ascii="Times New Roman" w:hAnsi="Times New Roman" w:cs="Times New Roman"/>
          <w:sz w:val="32"/>
          <w:szCs w:val="32"/>
        </w:rPr>
      </w:pPr>
      <w:r w:rsidRPr="00974379">
        <w:rPr>
          <w:rFonts w:ascii="Times New Roman" w:hAnsi="Times New Roman" w:cs="Times New Roman"/>
          <w:sz w:val="32"/>
          <w:szCs w:val="32"/>
        </w:rPr>
        <w:t>I</w:t>
      </w:r>
      <w:r w:rsidR="00974379" w:rsidRPr="00974379">
        <w:rPr>
          <w:rFonts w:ascii="Times New Roman" w:hAnsi="Times New Roman" w:cs="Times New Roman"/>
          <w:sz w:val="32"/>
          <w:szCs w:val="32"/>
        </w:rPr>
        <w:t xml:space="preserve">ndividual Recode </w:t>
      </w:r>
      <w:r w:rsidR="00D847B5" w:rsidRPr="00974379">
        <w:rPr>
          <w:rFonts w:ascii="Times New Roman" w:hAnsi="Times New Roman" w:cs="Times New Roman"/>
          <w:sz w:val="32"/>
          <w:szCs w:val="32"/>
        </w:rPr>
        <w:t>Documentation</w:t>
      </w:r>
    </w:p>
    <w:p w14:paraId="09DDE74A" w14:textId="77777777" w:rsidR="00233A03" w:rsidRPr="00926FB5" w:rsidRDefault="00233A03" w:rsidP="0035429F">
      <w:pPr>
        <w:jc w:val="center"/>
        <w:rPr>
          <w:b/>
          <w:sz w:val="16"/>
          <w:szCs w:val="16"/>
          <w:u w:val="single"/>
        </w:rPr>
      </w:pPr>
    </w:p>
    <w:p w14:paraId="20FEC685" w14:textId="77777777" w:rsidR="00233A03" w:rsidRPr="00CD5096" w:rsidRDefault="00233A03" w:rsidP="0035429F">
      <w:pPr>
        <w:pStyle w:val="doctitle"/>
        <w:tabs>
          <w:tab w:val="center" w:pos="4680"/>
        </w:tabs>
        <w:jc w:val="center"/>
        <w:rPr>
          <w:rFonts w:ascii="Times New Roman" w:hAnsi="Times New Roman" w:cs="Times New Roman"/>
          <w:sz w:val="22"/>
        </w:rPr>
      </w:pPr>
    </w:p>
    <w:p w14:paraId="69129E7A" w14:textId="77777777" w:rsidR="00D847B5" w:rsidRPr="00CD5096" w:rsidRDefault="005A5BB0" w:rsidP="0035429F">
      <w:pPr>
        <w:pStyle w:val="majorhead"/>
        <w:tabs>
          <w:tab w:val="center" w:pos="4680"/>
        </w:tabs>
        <w:rPr>
          <w:rFonts w:ascii="Times New Roman" w:hAnsi="Times New Roman" w:cs="Times New Roman"/>
          <w:sz w:val="22"/>
        </w:rPr>
      </w:pPr>
      <w:r>
        <w:rPr>
          <w:rFonts w:ascii="Times New Roman" w:hAnsi="Times New Roman" w:cs="Times New Roman"/>
          <w:sz w:val="22"/>
        </w:rPr>
        <w:t xml:space="preserve">India </w:t>
      </w:r>
      <w:r w:rsidR="007A5176">
        <w:rPr>
          <w:rFonts w:ascii="Times New Roman" w:hAnsi="Times New Roman" w:cs="Times New Roman"/>
          <w:sz w:val="22"/>
        </w:rPr>
        <w:t>201</w:t>
      </w:r>
      <w:r w:rsidR="00C625B6">
        <w:rPr>
          <w:rFonts w:ascii="Times New Roman" w:hAnsi="Times New Roman" w:cs="Times New Roman"/>
          <w:sz w:val="22"/>
        </w:rPr>
        <w:t>9</w:t>
      </w:r>
      <w:r w:rsidR="007A5176">
        <w:rPr>
          <w:rFonts w:ascii="Times New Roman" w:hAnsi="Times New Roman" w:cs="Times New Roman"/>
          <w:sz w:val="22"/>
        </w:rPr>
        <w:t>-</w:t>
      </w:r>
      <w:r w:rsidR="00C625B6">
        <w:rPr>
          <w:rFonts w:ascii="Times New Roman" w:hAnsi="Times New Roman" w:cs="Times New Roman"/>
          <w:sz w:val="22"/>
        </w:rPr>
        <w:t>21</w:t>
      </w:r>
      <w:r w:rsidR="007A5176">
        <w:rPr>
          <w:rFonts w:ascii="Times New Roman" w:hAnsi="Times New Roman" w:cs="Times New Roman"/>
          <w:sz w:val="22"/>
        </w:rPr>
        <w:t xml:space="preserve"> (DHS-VII)</w:t>
      </w:r>
      <w:r w:rsidR="00FB3C06">
        <w:rPr>
          <w:rFonts w:ascii="Times New Roman" w:hAnsi="Times New Roman" w:cs="Times New Roman"/>
          <w:sz w:val="22"/>
        </w:rPr>
        <w:tab/>
      </w:r>
      <w:r>
        <w:rPr>
          <w:rFonts w:ascii="Times New Roman" w:hAnsi="Times New Roman" w:cs="Times New Roman"/>
          <w:sz w:val="22"/>
        </w:rPr>
        <w:t xml:space="preserve">Version </w:t>
      </w:r>
      <w:r w:rsidR="00C625B6">
        <w:rPr>
          <w:rFonts w:ascii="Times New Roman" w:hAnsi="Times New Roman" w:cs="Times New Roman"/>
          <w:sz w:val="22"/>
        </w:rPr>
        <w:t>1</w:t>
      </w:r>
      <w:r w:rsidR="00A802A0">
        <w:rPr>
          <w:rFonts w:ascii="Times New Roman" w:hAnsi="Times New Roman" w:cs="Times New Roman"/>
          <w:sz w:val="22"/>
        </w:rPr>
        <w:t xml:space="preserve"> Doc 01</w:t>
      </w:r>
      <w:r w:rsidR="00A802A0">
        <w:rPr>
          <w:rFonts w:ascii="Times New Roman" w:hAnsi="Times New Roman" w:cs="Times New Roman"/>
          <w:sz w:val="22"/>
        </w:rPr>
        <w:tab/>
      </w:r>
      <w:r w:rsidR="00FB3C06">
        <w:rPr>
          <w:rFonts w:ascii="Times New Roman" w:hAnsi="Times New Roman" w:cs="Times New Roman"/>
          <w:sz w:val="22"/>
        </w:rPr>
        <w:tab/>
      </w:r>
      <w:r w:rsidR="007A5176">
        <w:rPr>
          <w:rFonts w:ascii="Times New Roman" w:hAnsi="Times New Roman" w:cs="Times New Roman"/>
          <w:sz w:val="22"/>
        </w:rPr>
        <w:tab/>
      </w:r>
      <w:r w:rsidR="007A5176">
        <w:rPr>
          <w:rFonts w:ascii="Times New Roman" w:hAnsi="Times New Roman" w:cs="Times New Roman"/>
          <w:sz w:val="22"/>
        </w:rPr>
        <w:tab/>
      </w:r>
      <w:r w:rsidR="007A5176">
        <w:rPr>
          <w:rFonts w:ascii="Times New Roman" w:hAnsi="Times New Roman" w:cs="Times New Roman"/>
          <w:sz w:val="22"/>
        </w:rPr>
        <w:tab/>
      </w:r>
      <w:r w:rsidR="007A5176">
        <w:rPr>
          <w:rFonts w:ascii="Times New Roman" w:hAnsi="Times New Roman" w:cs="Times New Roman"/>
          <w:sz w:val="22"/>
        </w:rPr>
        <w:tab/>
      </w:r>
      <w:r>
        <w:rPr>
          <w:rFonts w:ascii="Times New Roman" w:hAnsi="Times New Roman" w:cs="Times New Roman"/>
          <w:sz w:val="22"/>
        </w:rPr>
        <w:t>IA</w:t>
      </w:r>
      <w:r w:rsidR="00C625B6">
        <w:rPr>
          <w:rFonts w:ascii="Times New Roman" w:hAnsi="Times New Roman" w:cs="Times New Roman"/>
          <w:sz w:val="22"/>
        </w:rPr>
        <w:t>7</w:t>
      </w:r>
    </w:p>
    <w:p w14:paraId="0A569713" w14:textId="77777777" w:rsidR="00D847B5" w:rsidRPr="00CD5096" w:rsidRDefault="00D847B5" w:rsidP="0035429F">
      <w:pPr>
        <w:rPr>
          <w:sz w:val="22"/>
        </w:rPr>
      </w:pPr>
    </w:p>
    <w:tbl>
      <w:tblPr>
        <w:tblW w:w="0" w:type="auto"/>
        <w:tblInd w:w="57" w:type="dxa"/>
        <w:tblLayout w:type="fixed"/>
        <w:tblCellMar>
          <w:left w:w="57" w:type="dxa"/>
          <w:right w:w="57" w:type="dxa"/>
        </w:tblCellMar>
        <w:tblLook w:val="0000" w:firstRow="0" w:lastRow="0" w:firstColumn="0" w:lastColumn="0" w:noHBand="0" w:noVBand="0"/>
      </w:tblPr>
      <w:tblGrid>
        <w:gridCol w:w="2260"/>
        <w:gridCol w:w="7538"/>
      </w:tblGrid>
      <w:tr w:rsidR="00D847B5" w:rsidRPr="00CD5096" w14:paraId="37D50137" w14:textId="77777777">
        <w:tblPrEx>
          <w:tblCellMar>
            <w:top w:w="0" w:type="dxa"/>
            <w:bottom w:w="0" w:type="dxa"/>
          </w:tblCellMar>
        </w:tblPrEx>
        <w:trPr>
          <w:trHeight w:val="274"/>
        </w:trPr>
        <w:tc>
          <w:tcPr>
            <w:tcW w:w="2260" w:type="dxa"/>
            <w:tcBorders>
              <w:top w:val="single" w:sz="6" w:space="0" w:color="FFFFFF"/>
              <w:left w:val="single" w:sz="6" w:space="0" w:color="FFFFFF"/>
              <w:bottom w:val="single" w:sz="6" w:space="0" w:color="FFFFFF"/>
              <w:right w:val="single" w:sz="6" w:space="0" w:color="FFFFFF"/>
            </w:tcBorders>
          </w:tcPr>
          <w:p w14:paraId="36EE64D5" w14:textId="77777777" w:rsidR="00D847B5" w:rsidRPr="00CD5096" w:rsidRDefault="00D847B5" w:rsidP="0035429F">
            <w:pPr>
              <w:spacing w:line="57" w:lineRule="exact"/>
              <w:rPr>
                <w:sz w:val="22"/>
              </w:rPr>
            </w:pPr>
          </w:p>
          <w:p w14:paraId="729F0A4E" w14:textId="77777777" w:rsidR="00D847B5" w:rsidRPr="00CD5096" w:rsidRDefault="00D847B5" w:rsidP="0035429F">
            <w:pPr>
              <w:spacing w:after="58"/>
              <w:rPr>
                <w:sz w:val="22"/>
              </w:rPr>
            </w:pPr>
            <w:r w:rsidRPr="00CD5096">
              <w:rPr>
                <w:b/>
                <w:bCs/>
                <w:sz w:val="22"/>
              </w:rPr>
              <w:t>Name of Survey</w:t>
            </w:r>
          </w:p>
        </w:tc>
        <w:tc>
          <w:tcPr>
            <w:tcW w:w="7538" w:type="dxa"/>
            <w:tcBorders>
              <w:top w:val="single" w:sz="6" w:space="0" w:color="FFFFFF"/>
              <w:left w:val="single" w:sz="6" w:space="0" w:color="FFFFFF"/>
              <w:bottom w:val="single" w:sz="6" w:space="0" w:color="FFFFFF"/>
              <w:right w:val="single" w:sz="6" w:space="0" w:color="FFFFFF"/>
            </w:tcBorders>
          </w:tcPr>
          <w:p w14:paraId="5A5B44C0" w14:textId="77777777" w:rsidR="00D847B5" w:rsidRPr="00CD5096" w:rsidRDefault="00D847B5" w:rsidP="0035429F">
            <w:pPr>
              <w:spacing w:line="57" w:lineRule="exact"/>
              <w:rPr>
                <w:sz w:val="22"/>
              </w:rPr>
            </w:pPr>
          </w:p>
          <w:p w14:paraId="7A6961AC" w14:textId="77777777" w:rsidR="00D847B5" w:rsidRPr="00CD5096" w:rsidRDefault="005A5BB0" w:rsidP="0035429F">
            <w:pPr>
              <w:spacing w:after="58"/>
              <w:rPr>
                <w:sz w:val="22"/>
              </w:rPr>
            </w:pPr>
            <w:r>
              <w:rPr>
                <w:sz w:val="22"/>
              </w:rPr>
              <w:t xml:space="preserve">National Family Health Survey </w:t>
            </w:r>
            <w:r w:rsidR="00C625B6">
              <w:rPr>
                <w:sz w:val="22"/>
              </w:rPr>
              <w:t>5</w:t>
            </w:r>
            <w:r>
              <w:rPr>
                <w:sz w:val="22"/>
              </w:rPr>
              <w:t xml:space="preserve"> (NFHS-</w:t>
            </w:r>
            <w:r w:rsidR="00C625B6">
              <w:rPr>
                <w:sz w:val="22"/>
              </w:rPr>
              <w:t>5</w:t>
            </w:r>
            <w:r w:rsidR="00CC691A">
              <w:rPr>
                <w:sz w:val="22"/>
              </w:rPr>
              <w:t>)</w:t>
            </w:r>
          </w:p>
        </w:tc>
      </w:tr>
      <w:tr w:rsidR="00D847B5" w:rsidRPr="00CD5096" w14:paraId="67B079FB" w14:textId="77777777">
        <w:tblPrEx>
          <w:tblCellMar>
            <w:top w:w="0" w:type="dxa"/>
            <w:bottom w:w="0" w:type="dxa"/>
          </w:tblCellMar>
        </w:tblPrEx>
        <w:trPr>
          <w:trHeight w:val="274"/>
        </w:trPr>
        <w:tc>
          <w:tcPr>
            <w:tcW w:w="2260" w:type="dxa"/>
            <w:tcBorders>
              <w:top w:val="single" w:sz="6" w:space="0" w:color="FFFFFF"/>
              <w:left w:val="single" w:sz="6" w:space="0" w:color="FFFFFF"/>
              <w:bottom w:val="single" w:sz="6" w:space="0" w:color="FFFFFF"/>
              <w:right w:val="single" w:sz="6" w:space="0" w:color="FFFFFF"/>
            </w:tcBorders>
          </w:tcPr>
          <w:p w14:paraId="019C6D08" w14:textId="77777777" w:rsidR="00D847B5" w:rsidRPr="00CD5096" w:rsidRDefault="00D847B5" w:rsidP="0035429F">
            <w:pPr>
              <w:spacing w:line="57" w:lineRule="exact"/>
              <w:rPr>
                <w:sz w:val="22"/>
              </w:rPr>
            </w:pPr>
          </w:p>
          <w:p w14:paraId="690F7B69" w14:textId="77777777" w:rsidR="00D847B5" w:rsidRPr="00CD5096" w:rsidRDefault="00D847B5" w:rsidP="0035429F">
            <w:pPr>
              <w:spacing w:after="58"/>
              <w:rPr>
                <w:sz w:val="22"/>
              </w:rPr>
            </w:pPr>
            <w:r w:rsidRPr="00CD5096">
              <w:rPr>
                <w:b/>
                <w:bCs/>
                <w:sz w:val="22"/>
              </w:rPr>
              <w:t xml:space="preserve">Executing Agency </w:t>
            </w:r>
          </w:p>
        </w:tc>
        <w:tc>
          <w:tcPr>
            <w:tcW w:w="7538" w:type="dxa"/>
            <w:tcBorders>
              <w:top w:val="single" w:sz="6" w:space="0" w:color="FFFFFF"/>
              <w:left w:val="single" w:sz="6" w:space="0" w:color="FFFFFF"/>
              <w:bottom w:val="single" w:sz="6" w:space="0" w:color="FFFFFF"/>
              <w:right w:val="single" w:sz="6" w:space="0" w:color="FFFFFF"/>
            </w:tcBorders>
          </w:tcPr>
          <w:p w14:paraId="11FE4B22" w14:textId="77777777" w:rsidR="00D847B5" w:rsidRPr="00CD5096" w:rsidRDefault="00D847B5" w:rsidP="0035429F">
            <w:pPr>
              <w:spacing w:line="57" w:lineRule="exact"/>
              <w:rPr>
                <w:sz w:val="22"/>
              </w:rPr>
            </w:pPr>
          </w:p>
          <w:p w14:paraId="63950A14" w14:textId="77777777" w:rsidR="00D847B5" w:rsidRPr="00CD5096" w:rsidRDefault="00CC691A" w:rsidP="0035429F">
            <w:pPr>
              <w:spacing w:after="58"/>
              <w:rPr>
                <w:sz w:val="22"/>
              </w:rPr>
            </w:pPr>
            <w:r>
              <w:rPr>
                <w:sz w:val="22"/>
              </w:rPr>
              <w:t xml:space="preserve">International Institute for Population Studies (IIPS) Mumbai, </w:t>
            </w:r>
            <w:proofErr w:type="gramStart"/>
            <w:r>
              <w:rPr>
                <w:sz w:val="22"/>
              </w:rPr>
              <w:t>India</w:t>
            </w:r>
            <w:proofErr w:type="gramEnd"/>
            <w:r w:rsidR="007F1422">
              <w:rPr>
                <w:sz w:val="22"/>
              </w:rPr>
              <w:t xml:space="preserve"> and </w:t>
            </w:r>
            <w:r w:rsidR="00C625B6">
              <w:rPr>
                <w:sz w:val="22"/>
              </w:rPr>
              <w:t>several</w:t>
            </w:r>
            <w:r w:rsidR="007F1422">
              <w:rPr>
                <w:sz w:val="22"/>
              </w:rPr>
              <w:t xml:space="preserve"> Field Agencies </w:t>
            </w:r>
          </w:p>
        </w:tc>
      </w:tr>
      <w:tr w:rsidR="00D847B5" w:rsidRPr="00CD5096" w14:paraId="1C11890F" w14:textId="77777777">
        <w:tblPrEx>
          <w:tblCellMar>
            <w:top w:w="0" w:type="dxa"/>
            <w:bottom w:w="0" w:type="dxa"/>
          </w:tblCellMar>
        </w:tblPrEx>
        <w:trPr>
          <w:trHeight w:val="493"/>
        </w:trPr>
        <w:tc>
          <w:tcPr>
            <w:tcW w:w="2260" w:type="dxa"/>
            <w:tcBorders>
              <w:top w:val="single" w:sz="6" w:space="0" w:color="FFFFFF"/>
              <w:left w:val="single" w:sz="6" w:space="0" w:color="FFFFFF"/>
              <w:bottom w:val="single" w:sz="6" w:space="0" w:color="FFFFFF"/>
              <w:right w:val="single" w:sz="6" w:space="0" w:color="FFFFFF"/>
            </w:tcBorders>
          </w:tcPr>
          <w:p w14:paraId="78446E6B" w14:textId="77777777" w:rsidR="00D847B5" w:rsidRPr="00CD5096" w:rsidRDefault="00D847B5" w:rsidP="0035429F">
            <w:pPr>
              <w:spacing w:line="57" w:lineRule="exact"/>
              <w:rPr>
                <w:sz w:val="22"/>
              </w:rPr>
            </w:pPr>
          </w:p>
          <w:p w14:paraId="744CEFB6" w14:textId="77777777" w:rsidR="00D847B5" w:rsidRPr="00CD5096" w:rsidRDefault="00250BE4" w:rsidP="0035429F">
            <w:pPr>
              <w:spacing w:after="58"/>
              <w:rPr>
                <w:sz w:val="22"/>
              </w:rPr>
            </w:pPr>
            <w:r>
              <w:rPr>
                <w:b/>
                <w:bCs/>
                <w:sz w:val="22"/>
              </w:rPr>
              <w:t>Dates</w:t>
            </w:r>
            <w:r w:rsidR="00D847B5" w:rsidRPr="00CD5096">
              <w:rPr>
                <w:b/>
                <w:bCs/>
                <w:sz w:val="22"/>
              </w:rPr>
              <w:t xml:space="preserve"> of Fieldwork</w:t>
            </w:r>
          </w:p>
        </w:tc>
        <w:tc>
          <w:tcPr>
            <w:tcW w:w="7538" w:type="dxa"/>
            <w:tcBorders>
              <w:top w:val="single" w:sz="6" w:space="0" w:color="FFFFFF"/>
              <w:left w:val="single" w:sz="6" w:space="0" w:color="FFFFFF"/>
              <w:bottom w:val="single" w:sz="6" w:space="0" w:color="FFFFFF"/>
              <w:right w:val="single" w:sz="6" w:space="0" w:color="FFFFFF"/>
            </w:tcBorders>
          </w:tcPr>
          <w:p w14:paraId="4695083C" w14:textId="77777777" w:rsidR="00D847B5" w:rsidRPr="00CD5096" w:rsidRDefault="00D847B5" w:rsidP="0035429F">
            <w:pPr>
              <w:spacing w:line="57" w:lineRule="exact"/>
              <w:rPr>
                <w:sz w:val="22"/>
              </w:rPr>
            </w:pPr>
          </w:p>
          <w:p w14:paraId="5E69CE05" w14:textId="77777777" w:rsidR="00F72012" w:rsidRPr="00CD5096" w:rsidRDefault="00C625B6" w:rsidP="0035429F">
            <w:pPr>
              <w:spacing w:after="58"/>
              <w:rPr>
                <w:sz w:val="22"/>
              </w:rPr>
            </w:pPr>
            <w:r>
              <w:rPr>
                <w:sz w:val="22"/>
              </w:rPr>
              <w:t xml:space="preserve">06/2019 – 05/2021 </w:t>
            </w:r>
          </w:p>
        </w:tc>
      </w:tr>
      <w:tr w:rsidR="00D847B5" w:rsidRPr="00CD5096" w14:paraId="131A4CD3" w14:textId="77777777">
        <w:tblPrEx>
          <w:tblCellMar>
            <w:top w:w="0" w:type="dxa"/>
            <w:bottom w:w="0" w:type="dxa"/>
          </w:tblCellMar>
        </w:tblPrEx>
        <w:trPr>
          <w:trHeight w:val="274"/>
        </w:trPr>
        <w:tc>
          <w:tcPr>
            <w:tcW w:w="2260" w:type="dxa"/>
            <w:tcBorders>
              <w:top w:val="single" w:sz="6" w:space="0" w:color="FFFFFF"/>
              <w:left w:val="single" w:sz="6" w:space="0" w:color="FFFFFF"/>
              <w:bottom w:val="single" w:sz="6" w:space="0" w:color="FFFFFF"/>
              <w:right w:val="single" w:sz="6" w:space="0" w:color="FFFFFF"/>
            </w:tcBorders>
          </w:tcPr>
          <w:p w14:paraId="67C3C5DC" w14:textId="77777777" w:rsidR="00D847B5" w:rsidRPr="00CD5096" w:rsidRDefault="00D847B5" w:rsidP="0035429F">
            <w:pPr>
              <w:spacing w:line="57" w:lineRule="exact"/>
              <w:rPr>
                <w:sz w:val="22"/>
              </w:rPr>
            </w:pPr>
          </w:p>
          <w:p w14:paraId="5C8A78B7" w14:textId="77777777" w:rsidR="00D847B5" w:rsidRPr="00CD5096" w:rsidRDefault="00D847B5" w:rsidP="0035429F">
            <w:pPr>
              <w:spacing w:after="58"/>
              <w:rPr>
                <w:sz w:val="22"/>
              </w:rPr>
            </w:pPr>
            <w:r w:rsidRPr="00CD5096">
              <w:rPr>
                <w:b/>
                <w:bCs/>
                <w:sz w:val="22"/>
              </w:rPr>
              <w:t>Universe</w:t>
            </w:r>
          </w:p>
        </w:tc>
        <w:tc>
          <w:tcPr>
            <w:tcW w:w="7538" w:type="dxa"/>
            <w:tcBorders>
              <w:top w:val="single" w:sz="6" w:space="0" w:color="FFFFFF"/>
              <w:left w:val="single" w:sz="6" w:space="0" w:color="FFFFFF"/>
              <w:bottom w:val="single" w:sz="6" w:space="0" w:color="FFFFFF"/>
              <w:right w:val="single" w:sz="6" w:space="0" w:color="FFFFFF"/>
            </w:tcBorders>
          </w:tcPr>
          <w:p w14:paraId="4745DE9E" w14:textId="77777777" w:rsidR="00D847B5" w:rsidRPr="00CD5096" w:rsidRDefault="00D847B5" w:rsidP="0035429F">
            <w:pPr>
              <w:spacing w:line="57" w:lineRule="exact"/>
              <w:rPr>
                <w:sz w:val="22"/>
              </w:rPr>
            </w:pPr>
          </w:p>
          <w:p w14:paraId="5E7A40F1" w14:textId="77777777" w:rsidR="00D847B5" w:rsidRPr="00CD5096" w:rsidRDefault="00C07A32" w:rsidP="0035429F">
            <w:pPr>
              <w:spacing w:after="58"/>
              <w:rPr>
                <w:sz w:val="22"/>
              </w:rPr>
            </w:pPr>
            <w:r>
              <w:rPr>
                <w:sz w:val="22"/>
              </w:rPr>
              <w:t>Women 15-49 and</w:t>
            </w:r>
            <w:r w:rsidR="00F620BF">
              <w:rPr>
                <w:sz w:val="22"/>
              </w:rPr>
              <w:t xml:space="preserve"> M</w:t>
            </w:r>
            <w:r w:rsidR="00D847B5" w:rsidRPr="00CD5096">
              <w:rPr>
                <w:sz w:val="22"/>
              </w:rPr>
              <w:t>en 15-54</w:t>
            </w:r>
          </w:p>
        </w:tc>
      </w:tr>
      <w:tr w:rsidR="00D847B5" w:rsidRPr="00CD5096" w14:paraId="27CBD5B8" w14:textId="77777777">
        <w:tblPrEx>
          <w:tblCellMar>
            <w:top w:w="0" w:type="dxa"/>
            <w:bottom w:w="0" w:type="dxa"/>
          </w:tblCellMar>
        </w:tblPrEx>
        <w:trPr>
          <w:trHeight w:val="274"/>
        </w:trPr>
        <w:tc>
          <w:tcPr>
            <w:tcW w:w="2260" w:type="dxa"/>
            <w:tcBorders>
              <w:top w:val="single" w:sz="6" w:space="0" w:color="FFFFFF"/>
              <w:left w:val="single" w:sz="6" w:space="0" w:color="FFFFFF"/>
              <w:bottom w:val="single" w:sz="6" w:space="0" w:color="FFFFFF"/>
              <w:right w:val="single" w:sz="6" w:space="0" w:color="FFFFFF"/>
            </w:tcBorders>
          </w:tcPr>
          <w:p w14:paraId="7301E403" w14:textId="77777777" w:rsidR="00D847B5" w:rsidRPr="00CD5096" w:rsidRDefault="00D847B5" w:rsidP="0035429F">
            <w:pPr>
              <w:spacing w:line="57" w:lineRule="exact"/>
              <w:rPr>
                <w:sz w:val="22"/>
              </w:rPr>
            </w:pPr>
          </w:p>
          <w:p w14:paraId="2A952B1F" w14:textId="77777777" w:rsidR="00D847B5" w:rsidRPr="00CD5096" w:rsidRDefault="00D847B5" w:rsidP="0035429F">
            <w:pPr>
              <w:spacing w:after="58"/>
              <w:rPr>
                <w:sz w:val="22"/>
              </w:rPr>
            </w:pPr>
            <w:r w:rsidRPr="00CD5096">
              <w:rPr>
                <w:b/>
                <w:bCs/>
                <w:sz w:val="22"/>
              </w:rPr>
              <w:t>Coverage</w:t>
            </w:r>
          </w:p>
        </w:tc>
        <w:tc>
          <w:tcPr>
            <w:tcW w:w="7538" w:type="dxa"/>
            <w:tcBorders>
              <w:top w:val="single" w:sz="6" w:space="0" w:color="FFFFFF"/>
              <w:left w:val="single" w:sz="6" w:space="0" w:color="FFFFFF"/>
              <w:bottom w:val="single" w:sz="6" w:space="0" w:color="FFFFFF"/>
              <w:right w:val="single" w:sz="6" w:space="0" w:color="FFFFFF"/>
            </w:tcBorders>
          </w:tcPr>
          <w:p w14:paraId="37A40A9F" w14:textId="77777777" w:rsidR="00D847B5" w:rsidRPr="00CD5096" w:rsidRDefault="00D847B5" w:rsidP="0035429F">
            <w:pPr>
              <w:spacing w:line="57" w:lineRule="exact"/>
              <w:rPr>
                <w:sz w:val="22"/>
              </w:rPr>
            </w:pPr>
          </w:p>
          <w:p w14:paraId="2B383EBE" w14:textId="77777777" w:rsidR="00D847B5" w:rsidRPr="00CD5096" w:rsidRDefault="00D847B5" w:rsidP="0035429F">
            <w:pPr>
              <w:spacing w:after="58"/>
              <w:rPr>
                <w:sz w:val="22"/>
              </w:rPr>
            </w:pPr>
            <w:r w:rsidRPr="00CD5096">
              <w:rPr>
                <w:sz w:val="22"/>
              </w:rPr>
              <w:t>National</w:t>
            </w:r>
            <w:r w:rsidR="000E413C">
              <w:rPr>
                <w:sz w:val="22"/>
              </w:rPr>
              <w:t xml:space="preserve"> and State</w:t>
            </w:r>
          </w:p>
        </w:tc>
      </w:tr>
      <w:tr w:rsidR="00D847B5" w:rsidRPr="00CD5096" w14:paraId="166D7F0E" w14:textId="77777777">
        <w:tblPrEx>
          <w:tblCellMar>
            <w:top w:w="0" w:type="dxa"/>
            <w:bottom w:w="0" w:type="dxa"/>
          </w:tblCellMar>
        </w:tblPrEx>
        <w:trPr>
          <w:trHeight w:val="725"/>
        </w:trPr>
        <w:tc>
          <w:tcPr>
            <w:tcW w:w="2260" w:type="dxa"/>
            <w:tcBorders>
              <w:top w:val="single" w:sz="6" w:space="0" w:color="FFFFFF"/>
              <w:left w:val="single" w:sz="6" w:space="0" w:color="FFFFFF"/>
              <w:bottom w:val="single" w:sz="6" w:space="0" w:color="FFFFFF"/>
              <w:right w:val="single" w:sz="6" w:space="0" w:color="FFFFFF"/>
            </w:tcBorders>
          </w:tcPr>
          <w:p w14:paraId="51D2AD63" w14:textId="77777777" w:rsidR="00D847B5" w:rsidRPr="00CD5096" w:rsidRDefault="00D847B5" w:rsidP="0035429F">
            <w:pPr>
              <w:spacing w:line="57" w:lineRule="exact"/>
              <w:rPr>
                <w:sz w:val="22"/>
              </w:rPr>
            </w:pPr>
          </w:p>
          <w:p w14:paraId="1A529BFD" w14:textId="77777777" w:rsidR="00D847B5" w:rsidRPr="00CD5096" w:rsidRDefault="00D847B5" w:rsidP="0035429F">
            <w:pPr>
              <w:spacing w:after="58"/>
              <w:rPr>
                <w:sz w:val="22"/>
              </w:rPr>
            </w:pPr>
            <w:r w:rsidRPr="00CD5096">
              <w:rPr>
                <w:b/>
                <w:bCs/>
                <w:sz w:val="22"/>
              </w:rPr>
              <w:t>Size</w:t>
            </w:r>
          </w:p>
        </w:tc>
        <w:tc>
          <w:tcPr>
            <w:tcW w:w="7538" w:type="dxa"/>
            <w:tcBorders>
              <w:top w:val="single" w:sz="6" w:space="0" w:color="FFFFFF"/>
              <w:left w:val="single" w:sz="6" w:space="0" w:color="FFFFFF"/>
              <w:bottom w:val="single" w:sz="6" w:space="0" w:color="FFFFFF"/>
              <w:right w:val="single" w:sz="6" w:space="0" w:color="FFFFFF"/>
            </w:tcBorders>
          </w:tcPr>
          <w:p w14:paraId="6E36F766" w14:textId="77777777" w:rsidR="00D847B5" w:rsidRPr="00CD5096" w:rsidRDefault="00D847B5" w:rsidP="0035429F">
            <w:pPr>
              <w:spacing w:line="57" w:lineRule="exact"/>
              <w:rPr>
                <w:sz w:val="22"/>
              </w:rPr>
            </w:pPr>
          </w:p>
          <w:p w14:paraId="4DBDF0A0" w14:textId="77777777" w:rsidR="00D847B5" w:rsidRDefault="0013406B" w:rsidP="0035429F">
            <w:pPr>
              <w:spacing w:after="58"/>
              <w:rPr>
                <w:sz w:val="22"/>
              </w:rPr>
            </w:pPr>
            <w:r>
              <w:rPr>
                <w:sz w:val="22"/>
              </w:rPr>
              <w:t>6</w:t>
            </w:r>
            <w:r w:rsidR="00C625B6">
              <w:rPr>
                <w:sz w:val="22"/>
              </w:rPr>
              <w:t>36</w:t>
            </w:r>
            <w:r>
              <w:rPr>
                <w:sz w:val="22"/>
              </w:rPr>
              <w:t>,</w:t>
            </w:r>
            <w:r w:rsidR="00C625B6">
              <w:rPr>
                <w:sz w:val="22"/>
              </w:rPr>
              <w:t>699</w:t>
            </w:r>
            <w:r w:rsidR="00717A82">
              <w:rPr>
                <w:sz w:val="22"/>
              </w:rPr>
              <w:t xml:space="preserve"> households with completed interviews </w:t>
            </w:r>
            <w:r w:rsidR="009C1E37">
              <w:rPr>
                <w:sz w:val="22"/>
              </w:rPr>
              <w:tab/>
            </w:r>
          </w:p>
          <w:p w14:paraId="0AC50B9C" w14:textId="77777777" w:rsidR="003B0158" w:rsidRDefault="00C625B6" w:rsidP="0035429F">
            <w:pPr>
              <w:spacing w:after="58"/>
              <w:rPr>
                <w:sz w:val="22"/>
              </w:rPr>
            </w:pPr>
            <w:r>
              <w:rPr>
                <w:sz w:val="22"/>
              </w:rPr>
              <w:t>724</w:t>
            </w:r>
            <w:r w:rsidR="0013406B">
              <w:rPr>
                <w:sz w:val="22"/>
              </w:rPr>
              <w:t>,</w:t>
            </w:r>
            <w:r>
              <w:rPr>
                <w:sz w:val="22"/>
              </w:rPr>
              <w:t>115</w:t>
            </w:r>
            <w:r w:rsidR="003B0158">
              <w:rPr>
                <w:sz w:val="22"/>
              </w:rPr>
              <w:t xml:space="preserve"> women</w:t>
            </w:r>
            <w:r w:rsidR="00717A82">
              <w:rPr>
                <w:sz w:val="22"/>
              </w:rPr>
              <w:t xml:space="preserve"> with completed interviews </w:t>
            </w:r>
            <w:r w:rsidR="009C1E37">
              <w:rPr>
                <w:sz w:val="22"/>
              </w:rPr>
              <w:tab/>
            </w:r>
          </w:p>
          <w:p w14:paraId="445B1F36" w14:textId="77777777" w:rsidR="00B2334B" w:rsidRDefault="0013406B" w:rsidP="0035429F">
            <w:pPr>
              <w:spacing w:after="58"/>
              <w:rPr>
                <w:sz w:val="22"/>
              </w:rPr>
            </w:pPr>
            <w:r>
              <w:rPr>
                <w:sz w:val="22"/>
              </w:rPr>
              <w:t>1</w:t>
            </w:r>
            <w:r w:rsidR="00C625B6">
              <w:rPr>
                <w:sz w:val="22"/>
              </w:rPr>
              <w:t>01</w:t>
            </w:r>
            <w:r>
              <w:rPr>
                <w:sz w:val="22"/>
              </w:rPr>
              <w:t>,</w:t>
            </w:r>
            <w:r w:rsidR="00C625B6">
              <w:rPr>
                <w:sz w:val="22"/>
              </w:rPr>
              <w:t>839</w:t>
            </w:r>
            <w:r w:rsidR="003B0158">
              <w:rPr>
                <w:sz w:val="22"/>
              </w:rPr>
              <w:t xml:space="preserve"> men</w:t>
            </w:r>
            <w:r w:rsidR="00717A82">
              <w:rPr>
                <w:sz w:val="22"/>
              </w:rPr>
              <w:t xml:space="preserve"> with completed interviews</w:t>
            </w:r>
            <w:r w:rsidR="00DE4A48">
              <w:rPr>
                <w:sz w:val="22"/>
              </w:rPr>
              <w:t xml:space="preserve"> </w:t>
            </w:r>
            <w:r w:rsidR="009C1E37">
              <w:rPr>
                <w:sz w:val="22"/>
              </w:rPr>
              <w:tab/>
            </w:r>
            <w:r w:rsidR="009C1E37">
              <w:rPr>
                <w:sz w:val="22"/>
              </w:rPr>
              <w:tab/>
            </w:r>
          </w:p>
          <w:p w14:paraId="76C935A7" w14:textId="77777777" w:rsidR="008C1ED6" w:rsidRDefault="00F64157" w:rsidP="0035429F">
            <w:pPr>
              <w:spacing w:after="58"/>
              <w:rPr>
                <w:sz w:val="22"/>
              </w:rPr>
            </w:pPr>
            <w:r>
              <w:rPr>
                <w:sz w:val="22"/>
              </w:rPr>
              <w:t>2</w:t>
            </w:r>
            <w:r w:rsidR="00C625B6">
              <w:rPr>
                <w:sz w:val="22"/>
              </w:rPr>
              <w:t>23</w:t>
            </w:r>
            <w:r>
              <w:rPr>
                <w:sz w:val="22"/>
              </w:rPr>
              <w:t>,</w:t>
            </w:r>
            <w:r w:rsidR="00C625B6">
              <w:rPr>
                <w:sz w:val="22"/>
              </w:rPr>
              <w:t>920</w:t>
            </w:r>
            <w:r>
              <w:rPr>
                <w:sz w:val="22"/>
              </w:rPr>
              <w:t xml:space="preserve"> children &lt; 60 months </w:t>
            </w:r>
            <w:r>
              <w:rPr>
                <w:sz w:val="22"/>
              </w:rPr>
              <w:tab/>
              <w:t>(Weighted:</w:t>
            </w:r>
            <w:r>
              <w:rPr>
                <w:sz w:val="22"/>
              </w:rPr>
              <w:tab/>
              <w:t>2</w:t>
            </w:r>
            <w:r w:rsidR="00C625B6">
              <w:rPr>
                <w:sz w:val="22"/>
              </w:rPr>
              <w:t>30</w:t>
            </w:r>
            <w:r>
              <w:rPr>
                <w:sz w:val="22"/>
              </w:rPr>
              <w:t>,</w:t>
            </w:r>
            <w:r w:rsidR="00C625B6">
              <w:rPr>
                <w:sz w:val="22"/>
              </w:rPr>
              <w:t>870</w:t>
            </w:r>
            <w:r>
              <w:rPr>
                <w:sz w:val="22"/>
              </w:rPr>
              <w:t>)</w:t>
            </w:r>
          </w:p>
          <w:p w14:paraId="201C3C1C" w14:textId="77777777" w:rsidR="008C1ED6" w:rsidRDefault="00C625B6" w:rsidP="0035429F">
            <w:pPr>
              <w:spacing w:after="58"/>
              <w:rPr>
                <w:sz w:val="22"/>
              </w:rPr>
            </w:pPr>
            <w:proofErr w:type="gramStart"/>
            <w:r w:rsidRPr="0055555E">
              <w:rPr>
                <w:sz w:val="22"/>
              </w:rPr>
              <w:t>1</w:t>
            </w:r>
            <w:r>
              <w:rPr>
                <w:sz w:val="22"/>
              </w:rPr>
              <w:t>,</w:t>
            </w:r>
            <w:r w:rsidRPr="0055555E">
              <w:rPr>
                <w:sz w:val="22"/>
              </w:rPr>
              <w:t>274</w:t>
            </w:r>
            <w:r>
              <w:rPr>
                <w:sz w:val="22"/>
              </w:rPr>
              <w:t>,</w:t>
            </w:r>
            <w:r w:rsidRPr="0055555E">
              <w:rPr>
                <w:sz w:val="22"/>
              </w:rPr>
              <w:t>250</w:t>
            </w:r>
            <w:r>
              <w:rPr>
                <w:sz w:val="22"/>
              </w:rPr>
              <w:t xml:space="preserve"> </w:t>
            </w:r>
            <w:r w:rsidR="00F64157">
              <w:rPr>
                <w:sz w:val="22"/>
              </w:rPr>
              <w:t xml:space="preserve"> births</w:t>
            </w:r>
            <w:proofErr w:type="gramEnd"/>
            <w:r w:rsidR="00F64157">
              <w:rPr>
                <w:sz w:val="22"/>
              </w:rPr>
              <w:tab/>
            </w:r>
            <w:r w:rsidR="00F64157">
              <w:rPr>
                <w:sz w:val="22"/>
              </w:rPr>
              <w:tab/>
              <w:t>(Weighted:</w:t>
            </w:r>
            <w:r w:rsidR="00F64157">
              <w:rPr>
                <w:sz w:val="22"/>
              </w:rPr>
              <w:tab/>
              <w:t>1,2</w:t>
            </w:r>
            <w:r>
              <w:rPr>
                <w:sz w:val="22"/>
              </w:rPr>
              <w:t>68</w:t>
            </w:r>
            <w:r w:rsidR="00F64157">
              <w:rPr>
                <w:sz w:val="22"/>
              </w:rPr>
              <w:t>,</w:t>
            </w:r>
            <w:r>
              <w:rPr>
                <w:sz w:val="22"/>
              </w:rPr>
              <w:t>079</w:t>
            </w:r>
            <w:r w:rsidR="00F64157">
              <w:rPr>
                <w:sz w:val="22"/>
              </w:rPr>
              <w:t>)</w:t>
            </w:r>
          </w:p>
          <w:p w14:paraId="763ABC22" w14:textId="77777777" w:rsidR="00F64157" w:rsidRDefault="00F64157" w:rsidP="0035429F">
            <w:pPr>
              <w:spacing w:after="58"/>
              <w:rPr>
                <w:sz w:val="22"/>
              </w:rPr>
            </w:pPr>
            <w:r>
              <w:rPr>
                <w:sz w:val="22"/>
              </w:rPr>
              <w:t>2,8</w:t>
            </w:r>
            <w:r w:rsidR="006D081C">
              <w:rPr>
                <w:sz w:val="22"/>
              </w:rPr>
              <w:t>43</w:t>
            </w:r>
            <w:r>
              <w:rPr>
                <w:sz w:val="22"/>
              </w:rPr>
              <w:t>,</w:t>
            </w:r>
            <w:r w:rsidR="006D081C">
              <w:rPr>
                <w:sz w:val="22"/>
              </w:rPr>
              <w:t>917</w:t>
            </w:r>
            <w:r>
              <w:rPr>
                <w:sz w:val="22"/>
              </w:rPr>
              <w:t xml:space="preserve"> household members</w:t>
            </w:r>
            <w:r>
              <w:rPr>
                <w:sz w:val="22"/>
              </w:rPr>
              <w:tab/>
              <w:t>(Weighted:</w:t>
            </w:r>
            <w:r>
              <w:rPr>
                <w:sz w:val="22"/>
              </w:rPr>
              <w:tab/>
              <w:t>2,8</w:t>
            </w:r>
            <w:r w:rsidR="00C625B6">
              <w:rPr>
                <w:sz w:val="22"/>
              </w:rPr>
              <w:t>34</w:t>
            </w:r>
            <w:r>
              <w:rPr>
                <w:sz w:val="22"/>
              </w:rPr>
              <w:t>,</w:t>
            </w:r>
            <w:r w:rsidR="00C625B6">
              <w:rPr>
                <w:sz w:val="22"/>
              </w:rPr>
              <w:t>297</w:t>
            </w:r>
            <w:r>
              <w:rPr>
                <w:sz w:val="22"/>
              </w:rPr>
              <w:t>)</w:t>
            </w:r>
          </w:p>
          <w:p w14:paraId="46506CDF" w14:textId="77777777" w:rsidR="00F64157" w:rsidRPr="00CD5096" w:rsidRDefault="00C625B6" w:rsidP="0035429F">
            <w:pPr>
              <w:spacing w:after="58"/>
              <w:rPr>
                <w:sz w:val="22"/>
              </w:rPr>
            </w:pPr>
            <w:r>
              <w:rPr>
                <w:sz w:val="22"/>
              </w:rPr>
              <w:t>57</w:t>
            </w:r>
            <w:r w:rsidR="00F64157">
              <w:rPr>
                <w:sz w:val="22"/>
              </w:rPr>
              <w:t>,69</w:t>
            </w:r>
            <w:r>
              <w:rPr>
                <w:sz w:val="22"/>
              </w:rPr>
              <w:t>3</w:t>
            </w:r>
            <w:r w:rsidR="00F64157">
              <w:rPr>
                <w:sz w:val="22"/>
              </w:rPr>
              <w:t xml:space="preserve"> couples</w:t>
            </w:r>
            <w:r w:rsidR="00F64157">
              <w:rPr>
                <w:sz w:val="22"/>
              </w:rPr>
              <w:tab/>
            </w:r>
            <w:r w:rsidR="00F64157">
              <w:rPr>
                <w:sz w:val="22"/>
              </w:rPr>
              <w:tab/>
            </w:r>
            <w:r w:rsidR="00F64157">
              <w:rPr>
                <w:sz w:val="22"/>
              </w:rPr>
              <w:tab/>
              <w:t>(Weighted:</w:t>
            </w:r>
            <w:r w:rsidR="00F64157">
              <w:rPr>
                <w:sz w:val="22"/>
              </w:rPr>
              <w:tab/>
            </w:r>
            <w:r w:rsidR="00F0221A">
              <w:rPr>
                <w:sz w:val="22"/>
              </w:rPr>
              <w:t>58,129</w:t>
            </w:r>
            <w:r>
              <w:rPr>
                <w:sz w:val="22"/>
              </w:rPr>
              <w:t>)</w:t>
            </w:r>
            <w:r w:rsidR="00F64157">
              <w:rPr>
                <w:sz w:val="22"/>
              </w:rPr>
              <w:t>)</w:t>
            </w:r>
          </w:p>
        </w:tc>
      </w:tr>
      <w:tr w:rsidR="00D847B5" w:rsidRPr="00CD5096" w14:paraId="33648985" w14:textId="77777777">
        <w:tblPrEx>
          <w:tblCellMar>
            <w:top w:w="0" w:type="dxa"/>
            <w:bottom w:w="0" w:type="dxa"/>
          </w:tblCellMar>
        </w:tblPrEx>
        <w:trPr>
          <w:trHeight w:val="274"/>
        </w:trPr>
        <w:tc>
          <w:tcPr>
            <w:tcW w:w="2260" w:type="dxa"/>
            <w:tcBorders>
              <w:top w:val="single" w:sz="6" w:space="0" w:color="FFFFFF"/>
              <w:left w:val="single" w:sz="6" w:space="0" w:color="FFFFFF"/>
              <w:bottom w:val="single" w:sz="6" w:space="0" w:color="FFFFFF"/>
              <w:right w:val="single" w:sz="6" w:space="0" w:color="FFFFFF"/>
            </w:tcBorders>
          </w:tcPr>
          <w:p w14:paraId="01AFFFFA" w14:textId="77777777" w:rsidR="00D847B5" w:rsidRPr="00CD5096" w:rsidRDefault="00D847B5" w:rsidP="0035429F">
            <w:pPr>
              <w:spacing w:line="57" w:lineRule="exact"/>
              <w:rPr>
                <w:sz w:val="22"/>
              </w:rPr>
            </w:pPr>
          </w:p>
          <w:p w14:paraId="57FBBCA9" w14:textId="77777777" w:rsidR="00D847B5" w:rsidRPr="00CD5096" w:rsidRDefault="00D847B5" w:rsidP="0035429F">
            <w:pPr>
              <w:spacing w:after="58"/>
              <w:rPr>
                <w:sz w:val="22"/>
              </w:rPr>
            </w:pPr>
            <w:r w:rsidRPr="00CD5096">
              <w:rPr>
                <w:b/>
                <w:bCs/>
                <w:sz w:val="22"/>
              </w:rPr>
              <w:t>Weights</w:t>
            </w:r>
          </w:p>
        </w:tc>
        <w:tc>
          <w:tcPr>
            <w:tcW w:w="7538" w:type="dxa"/>
            <w:tcBorders>
              <w:top w:val="single" w:sz="6" w:space="0" w:color="FFFFFF"/>
              <w:left w:val="single" w:sz="6" w:space="0" w:color="FFFFFF"/>
              <w:bottom w:val="single" w:sz="6" w:space="0" w:color="FFFFFF"/>
              <w:right w:val="single" w:sz="6" w:space="0" w:color="FFFFFF"/>
            </w:tcBorders>
          </w:tcPr>
          <w:p w14:paraId="6F818AFE" w14:textId="77777777" w:rsidR="00D847B5" w:rsidRPr="00CD5096" w:rsidRDefault="00D847B5" w:rsidP="0035429F">
            <w:pPr>
              <w:spacing w:line="57" w:lineRule="exact"/>
              <w:rPr>
                <w:sz w:val="22"/>
              </w:rPr>
            </w:pPr>
          </w:p>
          <w:p w14:paraId="57BE1CD2" w14:textId="77777777" w:rsidR="00336161" w:rsidRPr="0086004E" w:rsidRDefault="00687A7E" w:rsidP="0035429F">
            <w:pPr>
              <w:spacing w:after="58"/>
              <w:rPr>
                <w:sz w:val="22"/>
              </w:rPr>
            </w:pPr>
            <w:r w:rsidRPr="009713A2">
              <w:rPr>
                <w:sz w:val="22"/>
              </w:rPr>
              <w:t xml:space="preserve">Weighted by </w:t>
            </w:r>
            <w:r w:rsidR="00245CB0">
              <w:rPr>
                <w:sz w:val="22"/>
              </w:rPr>
              <w:t>s</w:t>
            </w:r>
            <w:r w:rsidR="000C2AB2" w:rsidRPr="009713A2">
              <w:rPr>
                <w:sz w:val="22"/>
              </w:rPr>
              <w:t>tate and</w:t>
            </w:r>
            <w:r w:rsidR="00096FD2" w:rsidRPr="009713A2">
              <w:rPr>
                <w:sz w:val="22"/>
              </w:rPr>
              <w:t xml:space="preserve"> u</w:t>
            </w:r>
            <w:r w:rsidRPr="009713A2">
              <w:rPr>
                <w:sz w:val="22"/>
              </w:rPr>
              <w:t xml:space="preserve">rban/rural, and </w:t>
            </w:r>
            <w:r w:rsidR="00096FD2" w:rsidRPr="009713A2">
              <w:rPr>
                <w:sz w:val="22"/>
              </w:rPr>
              <w:t>within major cities</w:t>
            </w:r>
            <w:r w:rsidR="000C2AB2" w:rsidRPr="009713A2">
              <w:rPr>
                <w:sz w:val="22"/>
              </w:rPr>
              <w:t xml:space="preserve"> by</w:t>
            </w:r>
            <w:r w:rsidR="00096FD2" w:rsidRPr="009713A2">
              <w:rPr>
                <w:sz w:val="22"/>
              </w:rPr>
              <w:t xml:space="preserve"> slum/non-slu</w:t>
            </w:r>
            <w:r w:rsidRPr="009713A2">
              <w:rPr>
                <w:sz w:val="22"/>
              </w:rPr>
              <w:t>m</w:t>
            </w:r>
            <w:r w:rsidR="009713A2">
              <w:rPr>
                <w:sz w:val="22"/>
              </w:rPr>
              <w:t xml:space="preserve"> </w:t>
            </w:r>
          </w:p>
        </w:tc>
      </w:tr>
      <w:tr w:rsidR="00D847B5" w:rsidRPr="00CD5096" w14:paraId="562AAF55" w14:textId="77777777">
        <w:tblPrEx>
          <w:tblCellMar>
            <w:top w:w="0" w:type="dxa"/>
            <w:bottom w:w="0" w:type="dxa"/>
          </w:tblCellMar>
        </w:tblPrEx>
        <w:trPr>
          <w:trHeight w:val="274"/>
        </w:trPr>
        <w:tc>
          <w:tcPr>
            <w:tcW w:w="2260" w:type="dxa"/>
            <w:tcBorders>
              <w:top w:val="single" w:sz="6" w:space="0" w:color="FFFFFF"/>
              <w:left w:val="single" w:sz="6" w:space="0" w:color="FFFFFF"/>
              <w:bottom w:val="single" w:sz="6" w:space="0" w:color="FFFFFF"/>
              <w:right w:val="single" w:sz="6" w:space="0" w:color="FFFFFF"/>
            </w:tcBorders>
          </w:tcPr>
          <w:p w14:paraId="32FC7601" w14:textId="77777777" w:rsidR="00D847B5" w:rsidRPr="00CD5096" w:rsidRDefault="00D847B5" w:rsidP="0035429F">
            <w:pPr>
              <w:spacing w:line="57" w:lineRule="exact"/>
              <w:rPr>
                <w:sz w:val="22"/>
              </w:rPr>
            </w:pPr>
          </w:p>
          <w:p w14:paraId="1A47D12B" w14:textId="77777777" w:rsidR="00D847B5" w:rsidRPr="00CD5096" w:rsidRDefault="00D847B5" w:rsidP="0035429F">
            <w:pPr>
              <w:spacing w:after="58"/>
              <w:rPr>
                <w:sz w:val="22"/>
              </w:rPr>
            </w:pPr>
            <w:r w:rsidRPr="00CD5096">
              <w:rPr>
                <w:b/>
                <w:bCs/>
                <w:sz w:val="22"/>
              </w:rPr>
              <w:t>Contents</w:t>
            </w:r>
          </w:p>
        </w:tc>
        <w:tc>
          <w:tcPr>
            <w:tcW w:w="7538" w:type="dxa"/>
            <w:tcBorders>
              <w:top w:val="single" w:sz="6" w:space="0" w:color="FFFFFF"/>
              <w:left w:val="single" w:sz="6" w:space="0" w:color="FFFFFF"/>
              <w:bottom w:val="single" w:sz="6" w:space="0" w:color="FFFFFF"/>
              <w:right w:val="single" w:sz="6" w:space="0" w:color="FFFFFF"/>
            </w:tcBorders>
          </w:tcPr>
          <w:p w14:paraId="50301911" w14:textId="77777777" w:rsidR="00D847B5" w:rsidRPr="00CD5096" w:rsidRDefault="00D847B5" w:rsidP="0035429F">
            <w:pPr>
              <w:spacing w:line="57" w:lineRule="exact"/>
              <w:rPr>
                <w:sz w:val="22"/>
              </w:rPr>
            </w:pPr>
          </w:p>
          <w:p w14:paraId="603E6EBA" w14:textId="77777777" w:rsidR="00D847B5" w:rsidRPr="00CD5096" w:rsidRDefault="00D847B5" w:rsidP="0035429F">
            <w:pPr>
              <w:spacing w:after="58"/>
              <w:rPr>
                <w:sz w:val="22"/>
              </w:rPr>
            </w:pPr>
            <w:r w:rsidRPr="00CD5096">
              <w:rPr>
                <w:sz w:val="22"/>
              </w:rPr>
              <w:t xml:space="preserve">DHS </w:t>
            </w:r>
            <w:r w:rsidR="00ED17B0">
              <w:rPr>
                <w:sz w:val="22"/>
              </w:rPr>
              <w:t>VI</w:t>
            </w:r>
          </w:p>
        </w:tc>
      </w:tr>
      <w:tr w:rsidR="00D847B5" w:rsidRPr="00CD5096" w14:paraId="15AC122E" w14:textId="77777777">
        <w:tblPrEx>
          <w:tblCellMar>
            <w:top w:w="0" w:type="dxa"/>
            <w:bottom w:w="0" w:type="dxa"/>
          </w:tblCellMar>
        </w:tblPrEx>
        <w:trPr>
          <w:trHeight w:val="274"/>
        </w:trPr>
        <w:tc>
          <w:tcPr>
            <w:tcW w:w="2260" w:type="dxa"/>
            <w:tcBorders>
              <w:top w:val="single" w:sz="6" w:space="0" w:color="FFFFFF"/>
              <w:left w:val="single" w:sz="6" w:space="0" w:color="FFFFFF"/>
              <w:bottom w:val="single" w:sz="6" w:space="0" w:color="FFFFFF"/>
              <w:right w:val="single" w:sz="6" w:space="0" w:color="FFFFFF"/>
            </w:tcBorders>
          </w:tcPr>
          <w:p w14:paraId="3E9540F2" w14:textId="77777777" w:rsidR="00D847B5" w:rsidRPr="00CD5096" w:rsidRDefault="00D847B5" w:rsidP="0035429F">
            <w:pPr>
              <w:spacing w:line="57" w:lineRule="exact"/>
              <w:rPr>
                <w:sz w:val="22"/>
              </w:rPr>
            </w:pPr>
          </w:p>
          <w:p w14:paraId="7EE9616C" w14:textId="77777777" w:rsidR="00D847B5" w:rsidRPr="00CD5096" w:rsidRDefault="00D847B5" w:rsidP="0035429F">
            <w:pPr>
              <w:spacing w:after="58"/>
              <w:rPr>
                <w:sz w:val="22"/>
              </w:rPr>
            </w:pPr>
            <w:r w:rsidRPr="00CD5096">
              <w:rPr>
                <w:b/>
                <w:bCs/>
                <w:sz w:val="22"/>
              </w:rPr>
              <w:t>Languages</w:t>
            </w:r>
          </w:p>
        </w:tc>
        <w:tc>
          <w:tcPr>
            <w:tcW w:w="7538" w:type="dxa"/>
            <w:tcBorders>
              <w:top w:val="single" w:sz="6" w:space="0" w:color="FFFFFF"/>
              <w:left w:val="single" w:sz="6" w:space="0" w:color="FFFFFF"/>
              <w:bottom w:val="single" w:sz="6" w:space="0" w:color="FFFFFF"/>
              <w:right w:val="single" w:sz="6" w:space="0" w:color="FFFFFF"/>
            </w:tcBorders>
          </w:tcPr>
          <w:p w14:paraId="5A4B6072" w14:textId="77777777" w:rsidR="00D847B5" w:rsidRPr="00CD5096" w:rsidRDefault="00D847B5" w:rsidP="0035429F">
            <w:pPr>
              <w:spacing w:line="57" w:lineRule="exact"/>
              <w:rPr>
                <w:sz w:val="22"/>
              </w:rPr>
            </w:pPr>
          </w:p>
          <w:p w14:paraId="18BFEB21" w14:textId="77777777" w:rsidR="00D847B5" w:rsidRPr="00CD5096" w:rsidRDefault="00CA69E7" w:rsidP="0035429F">
            <w:pPr>
              <w:spacing w:after="58"/>
              <w:rPr>
                <w:color w:val="000000"/>
                <w:sz w:val="22"/>
              </w:rPr>
            </w:pPr>
            <w:r>
              <w:rPr>
                <w:color w:val="000000"/>
                <w:sz w:val="22"/>
              </w:rPr>
              <w:t>A</w:t>
            </w:r>
            <w:r w:rsidRPr="009172E1">
              <w:rPr>
                <w:color w:val="000000"/>
                <w:sz w:val="22"/>
              </w:rPr>
              <w:t>ssamese</w:t>
            </w:r>
            <w:r>
              <w:rPr>
                <w:color w:val="000000"/>
                <w:sz w:val="22"/>
              </w:rPr>
              <w:t>, B</w:t>
            </w:r>
            <w:r w:rsidRPr="009172E1">
              <w:rPr>
                <w:color w:val="000000"/>
                <w:sz w:val="22"/>
              </w:rPr>
              <w:t>engali</w:t>
            </w:r>
            <w:r>
              <w:rPr>
                <w:color w:val="000000"/>
                <w:sz w:val="22"/>
              </w:rPr>
              <w:t>, G</w:t>
            </w:r>
            <w:r w:rsidRPr="009172E1">
              <w:rPr>
                <w:color w:val="000000"/>
                <w:sz w:val="22"/>
              </w:rPr>
              <w:t>ujarati</w:t>
            </w:r>
            <w:r>
              <w:rPr>
                <w:color w:val="000000"/>
                <w:sz w:val="22"/>
              </w:rPr>
              <w:t>, H</w:t>
            </w:r>
            <w:r w:rsidRPr="009172E1">
              <w:rPr>
                <w:color w:val="000000"/>
                <w:sz w:val="22"/>
              </w:rPr>
              <w:t>indi</w:t>
            </w:r>
            <w:r>
              <w:rPr>
                <w:color w:val="000000"/>
                <w:sz w:val="22"/>
              </w:rPr>
              <w:t>, K</w:t>
            </w:r>
            <w:r w:rsidRPr="009172E1">
              <w:rPr>
                <w:color w:val="000000"/>
                <w:sz w:val="22"/>
              </w:rPr>
              <w:t>annada</w:t>
            </w:r>
            <w:r>
              <w:rPr>
                <w:color w:val="000000"/>
                <w:sz w:val="22"/>
              </w:rPr>
              <w:t>, K</w:t>
            </w:r>
            <w:r w:rsidRPr="009172E1">
              <w:rPr>
                <w:color w:val="000000"/>
                <w:sz w:val="22"/>
              </w:rPr>
              <w:t>ashmiri</w:t>
            </w:r>
            <w:r>
              <w:rPr>
                <w:color w:val="000000"/>
                <w:sz w:val="22"/>
              </w:rPr>
              <w:t>, K</w:t>
            </w:r>
            <w:r w:rsidRPr="009172E1">
              <w:rPr>
                <w:color w:val="000000"/>
                <w:sz w:val="22"/>
              </w:rPr>
              <w:t>onkani</w:t>
            </w:r>
            <w:r>
              <w:rPr>
                <w:color w:val="000000"/>
                <w:sz w:val="22"/>
              </w:rPr>
              <w:t>, M</w:t>
            </w:r>
            <w:r w:rsidRPr="009172E1">
              <w:rPr>
                <w:color w:val="000000"/>
                <w:sz w:val="22"/>
              </w:rPr>
              <w:t>alayalam</w:t>
            </w:r>
            <w:r>
              <w:rPr>
                <w:color w:val="000000"/>
                <w:sz w:val="22"/>
              </w:rPr>
              <w:t>, M</w:t>
            </w:r>
            <w:r w:rsidRPr="009172E1">
              <w:rPr>
                <w:color w:val="000000"/>
                <w:sz w:val="22"/>
              </w:rPr>
              <w:t>anipuri</w:t>
            </w:r>
            <w:r>
              <w:rPr>
                <w:color w:val="000000"/>
                <w:sz w:val="22"/>
              </w:rPr>
              <w:t>, M</w:t>
            </w:r>
            <w:r w:rsidRPr="009172E1">
              <w:rPr>
                <w:color w:val="000000"/>
                <w:sz w:val="22"/>
              </w:rPr>
              <w:t>arathi</w:t>
            </w:r>
            <w:r>
              <w:rPr>
                <w:color w:val="000000"/>
                <w:sz w:val="22"/>
              </w:rPr>
              <w:t>, N</w:t>
            </w:r>
            <w:r w:rsidRPr="009172E1">
              <w:rPr>
                <w:color w:val="000000"/>
                <w:sz w:val="22"/>
              </w:rPr>
              <w:t>epali</w:t>
            </w:r>
            <w:r>
              <w:rPr>
                <w:color w:val="000000"/>
                <w:sz w:val="22"/>
              </w:rPr>
              <w:t>, O</w:t>
            </w:r>
            <w:r w:rsidRPr="009172E1">
              <w:rPr>
                <w:color w:val="000000"/>
                <w:sz w:val="22"/>
              </w:rPr>
              <w:t>riya</w:t>
            </w:r>
            <w:r>
              <w:rPr>
                <w:color w:val="000000"/>
                <w:sz w:val="22"/>
              </w:rPr>
              <w:t>, P</w:t>
            </w:r>
            <w:r w:rsidRPr="009172E1">
              <w:rPr>
                <w:color w:val="000000"/>
                <w:sz w:val="22"/>
              </w:rPr>
              <w:t>unjabi</w:t>
            </w:r>
            <w:r>
              <w:rPr>
                <w:color w:val="000000"/>
                <w:sz w:val="22"/>
              </w:rPr>
              <w:t>, S</w:t>
            </w:r>
            <w:r w:rsidRPr="009172E1">
              <w:rPr>
                <w:color w:val="000000"/>
                <w:sz w:val="22"/>
              </w:rPr>
              <w:t>indhi</w:t>
            </w:r>
            <w:r>
              <w:rPr>
                <w:color w:val="000000"/>
                <w:sz w:val="22"/>
              </w:rPr>
              <w:t>, T</w:t>
            </w:r>
            <w:r w:rsidRPr="009172E1">
              <w:rPr>
                <w:color w:val="000000"/>
                <w:sz w:val="22"/>
              </w:rPr>
              <w:t>amil</w:t>
            </w:r>
            <w:r>
              <w:rPr>
                <w:color w:val="000000"/>
                <w:sz w:val="22"/>
              </w:rPr>
              <w:t>, T</w:t>
            </w:r>
            <w:r w:rsidRPr="009172E1">
              <w:rPr>
                <w:color w:val="000000"/>
                <w:sz w:val="22"/>
              </w:rPr>
              <w:t>elugu</w:t>
            </w:r>
            <w:r>
              <w:rPr>
                <w:color w:val="000000"/>
                <w:sz w:val="22"/>
              </w:rPr>
              <w:t>, U</w:t>
            </w:r>
            <w:r w:rsidRPr="009172E1">
              <w:rPr>
                <w:color w:val="000000"/>
                <w:sz w:val="22"/>
              </w:rPr>
              <w:t>rdu</w:t>
            </w:r>
            <w:r>
              <w:rPr>
                <w:color w:val="000000"/>
                <w:sz w:val="22"/>
              </w:rPr>
              <w:t>, E</w:t>
            </w:r>
            <w:r w:rsidRPr="009172E1">
              <w:rPr>
                <w:color w:val="000000"/>
                <w:sz w:val="22"/>
              </w:rPr>
              <w:t>nglish</w:t>
            </w:r>
            <w:r w:rsidR="006D081C">
              <w:rPr>
                <w:color w:val="000000"/>
                <w:sz w:val="22"/>
              </w:rPr>
              <w:t>, Garo, Mizo</w:t>
            </w:r>
          </w:p>
        </w:tc>
      </w:tr>
      <w:tr w:rsidR="001B3A65" w:rsidRPr="00CD5096" w14:paraId="41DF4F0D" w14:textId="77777777">
        <w:tblPrEx>
          <w:tblCellMar>
            <w:top w:w="0" w:type="dxa"/>
            <w:bottom w:w="0" w:type="dxa"/>
          </w:tblCellMar>
        </w:tblPrEx>
        <w:trPr>
          <w:trHeight w:val="274"/>
        </w:trPr>
        <w:tc>
          <w:tcPr>
            <w:tcW w:w="2260" w:type="dxa"/>
            <w:tcBorders>
              <w:top w:val="single" w:sz="6" w:space="0" w:color="FFFFFF"/>
              <w:left w:val="single" w:sz="6" w:space="0" w:color="FFFFFF"/>
              <w:bottom w:val="single" w:sz="6" w:space="0" w:color="FFFFFF"/>
              <w:right w:val="single" w:sz="6" w:space="0" w:color="FFFFFF"/>
            </w:tcBorders>
          </w:tcPr>
          <w:p w14:paraId="0542233D" w14:textId="77777777" w:rsidR="001B3A65" w:rsidRPr="00CD5096" w:rsidRDefault="001B3A65" w:rsidP="0035429F">
            <w:pPr>
              <w:spacing w:line="57" w:lineRule="exact"/>
              <w:rPr>
                <w:sz w:val="22"/>
              </w:rPr>
            </w:pPr>
          </w:p>
          <w:p w14:paraId="554E9B4C" w14:textId="77777777" w:rsidR="001B3A65" w:rsidRPr="00CD5096" w:rsidRDefault="001B3A65" w:rsidP="0035429F">
            <w:pPr>
              <w:spacing w:after="58"/>
              <w:rPr>
                <w:sz w:val="22"/>
              </w:rPr>
            </w:pPr>
            <w:r w:rsidRPr="00CD5096">
              <w:rPr>
                <w:b/>
                <w:bCs/>
                <w:sz w:val="22"/>
              </w:rPr>
              <w:t>Anthropometry</w:t>
            </w:r>
          </w:p>
        </w:tc>
        <w:tc>
          <w:tcPr>
            <w:tcW w:w="7538" w:type="dxa"/>
            <w:tcBorders>
              <w:top w:val="single" w:sz="6" w:space="0" w:color="FFFFFF"/>
              <w:left w:val="single" w:sz="6" w:space="0" w:color="FFFFFF"/>
              <w:bottom w:val="single" w:sz="6" w:space="0" w:color="FFFFFF"/>
              <w:right w:val="single" w:sz="6" w:space="0" w:color="FFFFFF"/>
            </w:tcBorders>
          </w:tcPr>
          <w:p w14:paraId="43A89F08" w14:textId="77777777" w:rsidR="001B3A65" w:rsidRPr="00CD5096" w:rsidRDefault="001B3A65" w:rsidP="0035429F">
            <w:pPr>
              <w:spacing w:line="57" w:lineRule="exact"/>
              <w:rPr>
                <w:sz w:val="22"/>
              </w:rPr>
            </w:pPr>
          </w:p>
          <w:p w14:paraId="36E9C961" w14:textId="77777777" w:rsidR="001B3A65" w:rsidRPr="00CD5096" w:rsidRDefault="001B3A65" w:rsidP="0035429F">
            <w:pPr>
              <w:spacing w:after="58"/>
              <w:rPr>
                <w:sz w:val="22"/>
              </w:rPr>
            </w:pPr>
            <w:r>
              <w:rPr>
                <w:sz w:val="22"/>
              </w:rPr>
              <w:t>Yes: women, men, and children 0-5</w:t>
            </w:r>
            <w:r w:rsidR="00A077B4">
              <w:rPr>
                <w:sz w:val="22"/>
              </w:rPr>
              <w:t xml:space="preserve"> months</w:t>
            </w:r>
          </w:p>
        </w:tc>
      </w:tr>
      <w:tr w:rsidR="001B3A65" w:rsidRPr="00CD5096" w14:paraId="45CAB4C5" w14:textId="77777777">
        <w:tblPrEx>
          <w:tblCellMar>
            <w:top w:w="0" w:type="dxa"/>
            <w:bottom w:w="0" w:type="dxa"/>
          </w:tblCellMar>
        </w:tblPrEx>
        <w:trPr>
          <w:trHeight w:val="274"/>
        </w:trPr>
        <w:tc>
          <w:tcPr>
            <w:tcW w:w="2260" w:type="dxa"/>
            <w:tcBorders>
              <w:top w:val="single" w:sz="6" w:space="0" w:color="FFFFFF"/>
              <w:left w:val="single" w:sz="6" w:space="0" w:color="FFFFFF"/>
              <w:bottom w:val="single" w:sz="6" w:space="0" w:color="FFFFFF"/>
              <w:right w:val="single" w:sz="6" w:space="0" w:color="FFFFFF"/>
            </w:tcBorders>
          </w:tcPr>
          <w:p w14:paraId="2EE88422" w14:textId="77777777" w:rsidR="001B3A65" w:rsidRPr="00CD5096" w:rsidRDefault="001B3A65" w:rsidP="0035429F">
            <w:pPr>
              <w:spacing w:line="57" w:lineRule="exact"/>
              <w:rPr>
                <w:sz w:val="22"/>
              </w:rPr>
            </w:pPr>
          </w:p>
          <w:p w14:paraId="2921E119" w14:textId="77777777" w:rsidR="001B3A65" w:rsidRPr="00CD5096" w:rsidRDefault="00350288" w:rsidP="0035429F">
            <w:pPr>
              <w:spacing w:after="58"/>
              <w:rPr>
                <w:sz w:val="22"/>
              </w:rPr>
            </w:pPr>
            <w:r>
              <w:rPr>
                <w:b/>
                <w:bCs/>
                <w:sz w:val="22"/>
              </w:rPr>
              <w:t>Domestic Violence</w:t>
            </w:r>
          </w:p>
        </w:tc>
        <w:tc>
          <w:tcPr>
            <w:tcW w:w="7538" w:type="dxa"/>
            <w:tcBorders>
              <w:top w:val="single" w:sz="6" w:space="0" w:color="FFFFFF"/>
              <w:left w:val="single" w:sz="6" w:space="0" w:color="FFFFFF"/>
              <w:bottom w:val="single" w:sz="6" w:space="0" w:color="FFFFFF"/>
              <w:right w:val="single" w:sz="6" w:space="0" w:color="FFFFFF"/>
            </w:tcBorders>
          </w:tcPr>
          <w:p w14:paraId="13C54045" w14:textId="77777777" w:rsidR="001B3A65" w:rsidRPr="00CD5096" w:rsidRDefault="001B3A65" w:rsidP="0035429F">
            <w:pPr>
              <w:spacing w:line="57" w:lineRule="exact"/>
              <w:rPr>
                <w:sz w:val="22"/>
              </w:rPr>
            </w:pPr>
          </w:p>
          <w:p w14:paraId="113F55C9" w14:textId="77777777" w:rsidR="001B3A65" w:rsidRPr="00CD5096" w:rsidRDefault="001B3A65" w:rsidP="0035429F">
            <w:pPr>
              <w:spacing w:after="58"/>
              <w:rPr>
                <w:sz w:val="22"/>
              </w:rPr>
            </w:pPr>
            <w:r>
              <w:rPr>
                <w:sz w:val="22"/>
              </w:rPr>
              <w:t>Yes</w:t>
            </w:r>
          </w:p>
        </w:tc>
      </w:tr>
      <w:tr w:rsidR="00D847B5" w:rsidRPr="00CD5096" w14:paraId="63F1EDFD" w14:textId="77777777">
        <w:tblPrEx>
          <w:tblCellMar>
            <w:top w:w="0" w:type="dxa"/>
            <w:bottom w:w="0" w:type="dxa"/>
          </w:tblCellMar>
        </w:tblPrEx>
        <w:trPr>
          <w:trHeight w:val="274"/>
        </w:trPr>
        <w:tc>
          <w:tcPr>
            <w:tcW w:w="2260" w:type="dxa"/>
            <w:tcBorders>
              <w:top w:val="single" w:sz="6" w:space="0" w:color="FFFFFF"/>
              <w:left w:val="single" w:sz="6" w:space="0" w:color="FFFFFF"/>
              <w:bottom w:val="single" w:sz="6" w:space="0" w:color="FFFFFF"/>
              <w:right w:val="single" w:sz="6" w:space="0" w:color="FFFFFF"/>
            </w:tcBorders>
          </w:tcPr>
          <w:p w14:paraId="0C85BE9D" w14:textId="77777777" w:rsidR="00D847B5" w:rsidRPr="00CD5096" w:rsidRDefault="00D847B5" w:rsidP="0035429F">
            <w:pPr>
              <w:spacing w:line="57" w:lineRule="exact"/>
              <w:rPr>
                <w:sz w:val="22"/>
              </w:rPr>
            </w:pPr>
          </w:p>
          <w:p w14:paraId="01EE46BC" w14:textId="77777777" w:rsidR="00D847B5" w:rsidRPr="00CD5096" w:rsidRDefault="00350288" w:rsidP="0035429F">
            <w:pPr>
              <w:spacing w:after="58"/>
              <w:rPr>
                <w:sz w:val="22"/>
              </w:rPr>
            </w:pPr>
            <w:r>
              <w:rPr>
                <w:b/>
                <w:bCs/>
                <w:sz w:val="22"/>
              </w:rPr>
              <w:t>HIV testing</w:t>
            </w:r>
          </w:p>
        </w:tc>
        <w:tc>
          <w:tcPr>
            <w:tcW w:w="7538" w:type="dxa"/>
            <w:tcBorders>
              <w:top w:val="single" w:sz="6" w:space="0" w:color="FFFFFF"/>
              <w:left w:val="single" w:sz="6" w:space="0" w:color="FFFFFF"/>
              <w:bottom w:val="single" w:sz="6" w:space="0" w:color="FFFFFF"/>
              <w:right w:val="single" w:sz="6" w:space="0" w:color="FFFFFF"/>
            </w:tcBorders>
          </w:tcPr>
          <w:p w14:paraId="2D1C4887" w14:textId="77777777" w:rsidR="00D847B5" w:rsidRPr="00CD5096" w:rsidRDefault="00D847B5" w:rsidP="0035429F">
            <w:pPr>
              <w:spacing w:line="57" w:lineRule="exact"/>
              <w:rPr>
                <w:sz w:val="22"/>
              </w:rPr>
            </w:pPr>
          </w:p>
          <w:p w14:paraId="31173FA8" w14:textId="77777777" w:rsidR="00D847B5" w:rsidRPr="00CD5096" w:rsidRDefault="006D081C" w:rsidP="0035429F">
            <w:pPr>
              <w:spacing w:after="58"/>
              <w:rPr>
                <w:sz w:val="22"/>
              </w:rPr>
            </w:pPr>
            <w:r>
              <w:rPr>
                <w:sz w:val="22"/>
              </w:rPr>
              <w:t>No</w:t>
            </w:r>
          </w:p>
        </w:tc>
      </w:tr>
      <w:tr w:rsidR="00D847B5" w:rsidRPr="00CD5096" w14:paraId="358E1FB1" w14:textId="77777777">
        <w:tblPrEx>
          <w:tblCellMar>
            <w:top w:w="0" w:type="dxa"/>
            <w:bottom w:w="0" w:type="dxa"/>
          </w:tblCellMar>
        </w:tblPrEx>
        <w:trPr>
          <w:trHeight w:val="1187"/>
        </w:trPr>
        <w:tc>
          <w:tcPr>
            <w:tcW w:w="2260" w:type="dxa"/>
            <w:tcBorders>
              <w:top w:val="single" w:sz="6" w:space="0" w:color="FFFFFF"/>
              <w:left w:val="single" w:sz="6" w:space="0" w:color="FFFFFF"/>
              <w:bottom w:val="single" w:sz="6" w:space="0" w:color="FFFFFF"/>
              <w:right w:val="single" w:sz="6" w:space="0" w:color="FFFFFF"/>
            </w:tcBorders>
          </w:tcPr>
          <w:p w14:paraId="5343FA92" w14:textId="77777777" w:rsidR="00D847B5" w:rsidRPr="00CD5096" w:rsidRDefault="00D847B5" w:rsidP="0035429F">
            <w:pPr>
              <w:spacing w:line="57" w:lineRule="exact"/>
              <w:rPr>
                <w:sz w:val="22"/>
              </w:rPr>
            </w:pPr>
          </w:p>
          <w:p w14:paraId="71F08FF3" w14:textId="77777777" w:rsidR="00D847B5" w:rsidRPr="00CD5096" w:rsidRDefault="00D847B5" w:rsidP="0035429F">
            <w:pPr>
              <w:spacing w:after="58"/>
              <w:rPr>
                <w:sz w:val="22"/>
              </w:rPr>
            </w:pPr>
            <w:r w:rsidRPr="00CD5096">
              <w:rPr>
                <w:b/>
                <w:bCs/>
                <w:sz w:val="22"/>
              </w:rPr>
              <w:t>Calendar</w:t>
            </w:r>
          </w:p>
        </w:tc>
        <w:tc>
          <w:tcPr>
            <w:tcW w:w="7538" w:type="dxa"/>
            <w:tcBorders>
              <w:top w:val="single" w:sz="6" w:space="0" w:color="FFFFFF"/>
              <w:left w:val="single" w:sz="6" w:space="0" w:color="FFFFFF"/>
              <w:bottom w:val="single" w:sz="6" w:space="0" w:color="FFFFFF"/>
              <w:right w:val="single" w:sz="6" w:space="0" w:color="FFFFFF"/>
            </w:tcBorders>
          </w:tcPr>
          <w:p w14:paraId="34CF401C" w14:textId="77777777" w:rsidR="00D847B5" w:rsidRPr="00CD5096" w:rsidRDefault="00D847B5" w:rsidP="0035429F">
            <w:pPr>
              <w:spacing w:line="57" w:lineRule="exact"/>
              <w:rPr>
                <w:color w:val="FF0000"/>
                <w:sz w:val="22"/>
              </w:rPr>
            </w:pPr>
          </w:p>
          <w:p w14:paraId="0DDB3C21" w14:textId="77777777" w:rsidR="00D847B5" w:rsidRDefault="00D847B5" w:rsidP="0035429F">
            <w:pPr>
              <w:spacing w:after="58"/>
              <w:rPr>
                <w:color w:val="000000"/>
                <w:sz w:val="22"/>
              </w:rPr>
            </w:pPr>
            <w:r w:rsidRPr="00CD5096">
              <w:rPr>
                <w:color w:val="000000"/>
                <w:sz w:val="22"/>
              </w:rPr>
              <w:t>Yes</w:t>
            </w:r>
            <w:r w:rsidR="0027352B">
              <w:rPr>
                <w:color w:val="000000"/>
                <w:sz w:val="22"/>
              </w:rPr>
              <w:t xml:space="preserve">: </w:t>
            </w:r>
            <w:r w:rsidR="00E074B9">
              <w:rPr>
                <w:color w:val="000000"/>
                <w:sz w:val="22"/>
              </w:rPr>
              <w:t>1)</w:t>
            </w:r>
            <w:r w:rsidR="00E074B9">
              <w:t xml:space="preserve"> </w:t>
            </w:r>
            <w:r w:rsidR="00E074B9" w:rsidRPr="00E074B9">
              <w:rPr>
                <w:color w:val="000000"/>
                <w:sz w:val="22"/>
              </w:rPr>
              <w:t>Births, pregnancies &amp; contraception</w:t>
            </w:r>
            <w:r w:rsidR="00AD6EDB">
              <w:rPr>
                <w:color w:val="000000"/>
                <w:sz w:val="22"/>
              </w:rPr>
              <w:t xml:space="preserve"> </w:t>
            </w:r>
            <w:proofErr w:type="gramStart"/>
            <w:r w:rsidR="00AD6EDB">
              <w:rPr>
                <w:color w:val="000000"/>
                <w:sz w:val="22"/>
              </w:rPr>
              <w:t>( with</w:t>
            </w:r>
            <w:proofErr w:type="gramEnd"/>
            <w:r w:rsidR="00AD6EDB">
              <w:rPr>
                <w:color w:val="000000"/>
                <w:sz w:val="22"/>
              </w:rPr>
              <w:t xml:space="preserve"> standard codes </w:t>
            </w:r>
            <w:r w:rsidR="0098537F">
              <w:rPr>
                <w:color w:val="000000"/>
                <w:sz w:val="22"/>
              </w:rPr>
              <w:t xml:space="preserve">) </w:t>
            </w:r>
          </w:p>
          <w:p w14:paraId="2E9E7C2E" w14:textId="77777777" w:rsidR="00E074B9" w:rsidRPr="00E074B9" w:rsidRDefault="00E074B9" w:rsidP="0035429F">
            <w:pPr>
              <w:spacing w:after="58"/>
              <w:rPr>
                <w:color w:val="000000"/>
                <w:sz w:val="22"/>
              </w:rPr>
            </w:pPr>
            <w:r>
              <w:rPr>
                <w:color w:val="000000"/>
                <w:sz w:val="22"/>
              </w:rPr>
              <w:t xml:space="preserve">        2) </w:t>
            </w:r>
            <w:r w:rsidRPr="00E074B9">
              <w:rPr>
                <w:color w:val="000000"/>
                <w:sz w:val="22"/>
              </w:rPr>
              <w:t>Reason for contraception discontinuation</w:t>
            </w:r>
          </w:p>
          <w:p w14:paraId="110EC169" w14:textId="77777777" w:rsidR="00E074B9" w:rsidRDefault="00E074B9" w:rsidP="0035429F">
            <w:pPr>
              <w:spacing w:after="58"/>
              <w:rPr>
                <w:color w:val="000000"/>
                <w:sz w:val="22"/>
              </w:rPr>
            </w:pPr>
            <w:r>
              <w:rPr>
                <w:color w:val="000000"/>
                <w:sz w:val="22"/>
              </w:rPr>
              <w:t xml:space="preserve">        6) </w:t>
            </w:r>
            <w:r w:rsidRPr="00E074B9">
              <w:rPr>
                <w:color w:val="000000"/>
                <w:sz w:val="22"/>
              </w:rPr>
              <w:t>Ultrasound conducted during pregnancy</w:t>
            </w:r>
          </w:p>
          <w:p w14:paraId="7E1EA4AB" w14:textId="77777777" w:rsidR="00A077B4" w:rsidRDefault="00CC0F73" w:rsidP="0035429F">
            <w:pPr>
              <w:spacing w:after="58"/>
              <w:rPr>
                <w:color w:val="000000"/>
                <w:sz w:val="22"/>
              </w:rPr>
            </w:pPr>
            <w:r>
              <w:rPr>
                <w:color w:val="000000"/>
                <w:sz w:val="22"/>
              </w:rPr>
              <w:t>C</w:t>
            </w:r>
            <w:r w:rsidR="00ED06C8">
              <w:rPr>
                <w:color w:val="000000"/>
                <w:sz w:val="22"/>
              </w:rPr>
              <w:t xml:space="preserve">olumns </w:t>
            </w:r>
            <w:r w:rsidR="00616FC5">
              <w:rPr>
                <w:color w:val="000000"/>
                <w:sz w:val="22"/>
              </w:rPr>
              <w:t>3,</w:t>
            </w:r>
            <w:r w:rsidR="00BA7383">
              <w:rPr>
                <w:color w:val="000000"/>
                <w:sz w:val="22"/>
              </w:rPr>
              <w:t>4,5,</w:t>
            </w:r>
            <w:r w:rsidR="00616FC5">
              <w:rPr>
                <w:color w:val="000000"/>
                <w:sz w:val="22"/>
              </w:rPr>
              <w:t>7,</w:t>
            </w:r>
            <w:r w:rsidR="00974B7E">
              <w:rPr>
                <w:color w:val="000000"/>
                <w:sz w:val="22"/>
              </w:rPr>
              <w:t>8 and 9 unused</w:t>
            </w:r>
          </w:p>
          <w:p w14:paraId="78A037EB" w14:textId="77777777" w:rsidR="00DC03FB" w:rsidRPr="00E074B9" w:rsidRDefault="001E1196" w:rsidP="0035429F">
            <w:pPr>
              <w:spacing w:after="58"/>
              <w:rPr>
                <w:color w:val="000000"/>
                <w:sz w:val="22"/>
              </w:rPr>
            </w:pPr>
            <w:r>
              <w:rPr>
                <w:color w:val="000000"/>
                <w:sz w:val="22"/>
              </w:rPr>
              <w:t xml:space="preserve">The calendar </w:t>
            </w:r>
            <w:r w:rsidR="006D081C">
              <w:rPr>
                <w:color w:val="000000"/>
                <w:sz w:val="22"/>
              </w:rPr>
              <w:t xml:space="preserve">with country specific codes </w:t>
            </w:r>
            <w:r>
              <w:rPr>
                <w:color w:val="000000"/>
                <w:sz w:val="22"/>
              </w:rPr>
              <w:t>is</w:t>
            </w:r>
            <w:r w:rsidR="006D081C">
              <w:rPr>
                <w:color w:val="000000"/>
                <w:sz w:val="22"/>
              </w:rPr>
              <w:t xml:space="preserve"> kept in </w:t>
            </w:r>
            <w:r>
              <w:rPr>
                <w:color w:val="000000"/>
                <w:sz w:val="22"/>
              </w:rPr>
              <w:t xml:space="preserve">the </w:t>
            </w:r>
            <w:r w:rsidR="006D081C">
              <w:rPr>
                <w:color w:val="000000"/>
                <w:sz w:val="22"/>
              </w:rPr>
              <w:t>survey specific record</w:t>
            </w:r>
            <w:r>
              <w:rPr>
                <w:color w:val="000000"/>
                <w:sz w:val="22"/>
              </w:rPr>
              <w:t xml:space="preserve"> REC97 also.</w:t>
            </w:r>
          </w:p>
        </w:tc>
      </w:tr>
      <w:tr w:rsidR="00D847B5" w:rsidRPr="00CD5096" w14:paraId="72A48135" w14:textId="77777777" w:rsidTr="00DC03FB">
        <w:tblPrEx>
          <w:tblCellMar>
            <w:top w:w="0" w:type="dxa"/>
            <w:bottom w:w="0" w:type="dxa"/>
          </w:tblCellMar>
        </w:tblPrEx>
        <w:trPr>
          <w:trHeight w:val="2415"/>
        </w:trPr>
        <w:tc>
          <w:tcPr>
            <w:tcW w:w="9798" w:type="dxa"/>
            <w:gridSpan w:val="2"/>
            <w:tcBorders>
              <w:top w:val="single" w:sz="6" w:space="0" w:color="FFFFFF"/>
              <w:left w:val="single" w:sz="6" w:space="0" w:color="FFFFFF"/>
              <w:bottom w:val="single" w:sz="6" w:space="0" w:color="FFFFFF"/>
              <w:right w:val="single" w:sz="6" w:space="0" w:color="FFFFFF"/>
            </w:tcBorders>
          </w:tcPr>
          <w:p w14:paraId="2862A3BE" w14:textId="77777777" w:rsidR="00ED17B0" w:rsidRDefault="00ED17B0" w:rsidP="0035429F">
            <w:pPr>
              <w:pStyle w:val="BodyTextIndent2"/>
              <w:widowControl w:val="0"/>
              <w:ind w:left="0" w:firstLine="0"/>
              <w:rPr>
                <w:b/>
                <w:lang w:val="en-US"/>
              </w:rPr>
            </w:pPr>
          </w:p>
          <w:p w14:paraId="6B306CB7" w14:textId="77777777" w:rsidR="00D847B5" w:rsidRPr="005706F1" w:rsidRDefault="00D847B5" w:rsidP="0035429F">
            <w:pPr>
              <w:pStyle w:val="BodyTextIndent2"/>
              <w:widowControl w:val="0"/>
              <w:ind w:left="0" w:firstLine="0"/>
              <w:rPr>
                <w:sz w:val="22"/>
                <w:lang w:val="en-US"/>
              </w:rPr>
            </w:pPr>
            <w:r w:rsidRPr="00923E79">
              <w:rPr>
                <w:b/>
                <w:lang w:val="en-US"/>
              </w:rPr>
              <w:t>Recode Structure</w:t>
            </w:r>
            <w:r w:rsidR="00445F69" w:rsidRPr="00923E79">
              <w:rPr>
                <w:lang w:val="en-US"/>
              </w:rPr>
              <w:tab/>
              <w:t>DHS</w:t>
            </w:r>
            <w:r w:rsidR="00F25E1B">
              <w:rPr>
                <w:lang w:val="en-US"/>
              </w:rPr>
              <w:t>-</w:t>
            </w:r>
            <w:r w:rsidRPr="00923E79">
              <w:rPr>
                <w:lang w:val="en-US"/>
              </w:rPr>
              <w:t>V</w:t>
            </w:r>
            <w:r w:rsidR="00A077B4">
              <w:rPr>
                <w:lang w:val="en-US"/>
              </w:rPr>
              <w:t>I</w:t>
            </w:r>
            <w:r w:rsidR="006D081C">
              <w:rPr>
                <w:lang w:val="en-US"/>
              </w:rPr>
              <w:t>I</w:t>
            </w:r>
          </w:p>
          <w:p w14:paraId="3BC78744" w14:textId="77777777" w:rsidR="00D847B5" w:rsidRPr="00CD5096" w:rsidRDefault="00D847B5" w:rsidP="0035429F">
            <w:pPr>
              <w:pStyle w:val="Heading4"/>
              <w:keepNext w:val="0"/>
              <w:widowControl w:val="0"/>
              <w:rPr>
                <w:b w:val="0"/>
                <w:sz w:val="22"/>
                <w:u w:val="none"/>
                <w:lang w:val="en-US"/>
              </w:rPr>
            </w:pPr>
          </w:p>
          <w:p w14:paraId="709D0CFF" w14:textId="77777777" w:rsidR="00D847B5" w:rsidRPr="00CD5096" w:rsidRDefault="00250BE4" w:rsidP="0035429F">
            <w:pPr>
              <w:pStyle w:val="BodyTextIndent2"/>
              <w:widowControl w:val="0"/>
              <w:ind w:left="0" w:firstLine="0"/>
              <w:rPr>
                <w:b/>
                <w:bCs/>
                <w:sz w:val="22"/>
                <w:lang w:val="en-US"/>
              </w:rPr>
            </w:pPr>
            <w:r>
              <w:rPr>
                <w:b/>
                <w:bCs/>
                <w:sz w:val="22"/>
                <w:lang w:val="en-US"/>
              </w:rPr>
              <w:t>Maximum entries in</w:t>
            </w:r>
          </w:p>
          <w:p w14:paraId="540895E9" w14:textId="77777777" w:rsidR="00D847B5" w:rsidRPr="00CD5096" w:rsidRDefault="00D847B5" w:rsidP="0035429F">
            <w:pPr>
              <w:pStyle w:val="BodyTextIndent2"/>
              <w:widowControl w:val="0"/>
              <w:ind w:left="2160" w:hanging="2160"/>
              <w:rPr>
                <w:sz w:val="22"/>
                <w:lang w:val="en-US"/>
              </w:rPr>
            </w:pPr>
            <w:r w:rsidRPr="00CD5096">
              <w:rPr>
                <w:b/>
                <w:bCs/>
                <w:sz w:val="22"/>
                <w:lang w:val="en-US"/>
              </w:rPr>
              <w:t>Household schedule</w:t>
            </w:r>
            <w:r w:rsidR="00250BE4">
              <w:rPr>
                <w:b/>
                <w:bCs/>
                <w:sz w:val="22"/>
                <w:lang w:val="en-US"/>
              </w:rPr>
              <w:t>:</w:t>
            </w:r>
            <w:r w:rsidR="00CC0F73">
              <w:rPr>
                <w:sz w:val="22"/>
                <w:lang w:val="en-US"/>
              </w:rPr>
              <w:t xml:space="preserve">    </w:t>
            </w:r>
            <w:r w:rsidR="006D081C">
              <w:rPr>
                <w:sz w:val="22"/>
                <w:lang w:val="en-US"/>
              </w:rPr>
              <w:t>35</w:t>
            </w:r>
          </w:p>
          <w:p w14:paraId="686BEE79" w14:textId="77777777" w:rsidR="00FA433F" w:rsidRDefault="00FA433F" w:rsidP="0035429F">
            <w:pPr>
              <w:spacing w:after="58"/>
              <w:rPr>
                <w:sz w:val="22"/>
              </w:rPr>
            </w:pPr>
          </w:p>
          <w:p w14:paraId="0FA88834" w14:textId="77777777" w:rsidR="00233A03" w:rsidRDefault="00233A03" w:rsidP="0035429F">
            <w:pPr>
              <w:spacing w:after="58"/>
              <w:rPr>
                <w:sz w:val="22"/>
              </w:rPr>
            </w:pPr>
          </w:p>
          <w:p w14:paraId="4F7DEA1D" w14:textId="77777777" w:rsidR="00FA433F" w:rsidRDefault="00FA433F" w:rsidP="0035429F">
            <w:pPr>
              <w:spacing w:after="58"/>
              <w:rPr>
                <w:sz w:val="22"/>
              </w:rPr>
            </w:pPr>
          </w:p>
          <w:p w14:paraId="2C8B2F5B" w14:textId="77777777" w:rsidR="00FA433F" w:rsidRPr="00E5247D" w:rsidRDefault="00FA433F" w:rsidP="0035429F">
            <w:pPr>
              <w:spacing w:after="58"/>
              <w:rPr>
                <w:sz w:val="30"/>
                <w:szCs w:val="30"/>
              </w:rPr>
            </w:pPr>
          </w:p>
        </w:tc>
      </w:tr>
    </w:tbl>
    <w:p w14:paraId="2BFDD593" w14:textId="77777777" w:rsidR="00897761" w:rsidRDefault="00897761" w:rsidP="0035429F">
      <w:pPr>
        <w:pStyle w:val="minorhead"/>
        <w:rPr>
          <w:rFonts w:ascii="Times New Roman" w:hAnsi="Times New Roman" w:cs="Times New Roman"/>
          <w:sz w:val="22"/>
          <w:u w:val="single"/>
        </w:rPr>
        <w:sectPr w:rsidR="00897761" w:rsidSect="00A0775A">
          <w:footerReference w:type="default" r:id="rId7"/>
          <w:endnotePr>
            <w:numFmt w:val="decimal"/>
          </w:endnotePr>
          <w:pgSz w:w="12240" w:h="15840" w:code="1"/>
          <w:pgMar w:top="1152" w:right="1152" w:bottom="1152" w:left="1152" w:header="720" w:footer="720" w:gutter="0"/>
          <w:cols w:space="720"/>
          <w:noEndnote/>
        </w:sectPr>
      </w:pPr>
    </w:p>
    <w:p w14:paraId="43F7440A" w14:textId="77777777" w:rsidR="00D847B5" w:rsidRPr="00252A44" w:rsidRDefault="00430FAD" w:rsidP="0035429F">
      <w:pPr>
        <w:pStyle w:val="minorhead"/>
        <w:rPr>
          <w:rFonts w:ascii="Times New Roman" w:hAnsi="Times New Roman" w:cs="Times New Roman"/>
          <w:sz w:val="22"/>
          <w:u w:val="single"/>
        </w:rPr>
      </w:pPr>
      <w:r>
        <w:rPr>
          <w:rFonts w:ascii="Times New Roman" w:hAnsi="Times New Roman" w:cs="Times New Roman"/>
          <w:u w:val="single"/>
        </w:rPr>
        <w:lastRenderedPageBreak/>
        <w:t xml:space="preserve">Standard </w:t>
      </w:r>
      <w:r w:rsidR="00D847B5" w:rsidRPr="00252A44">
        <w:rPr>
          <w:rFonts w:ascii="Times New Roman" w:hAnsi="Times New Roman" w:cs="Times New Roman"/>
          <w:u w:val="single"/>
        </w:rPr>
        <w:t>Sections and Variables Unused</w:t>
      </w:r>
      <w:r w:rsidR="00252A44" w:rsidRPr="00252A44">
        <w:rPr>
          <w:rFonts w:ascii="Times New Roman" w:hAnsi="Times New Roman" w:cs="Times New Roman"/>
          <w:u w:val="single"/>
        </w:rPr>
        <w:t>: HOUSEHOLD</w:t>
      </w:r>
    </w:p>
    <w:p w14:paraId="7FFA1316" w14:textId="77777777" w:rsid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37BB42EE"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r w:rsidRPr="009D58A9">
        <w:rPr>
          <w:b/>
          <w:sz w:val="22"/>
        </w:rPr>
        <w:t>RECH0</w:t>
      </w:r>
      <w:r w:rsidRPr="00071DCD">
        <w:rPr>
          <w:sz w:val="22"/>
        </w:rPr>
        <w:tab/>
        <w:t>HV019</w:t>
      </w:r>
      <w:r w:rsidRPr="00071DCD">
        <w:rPr>
          <w:sz w:val="22"/>
        </w:rPr>
        <w:tab/>
        <w:t>HV026</w:t>
      </w:r>
      <w:r w:rsidRPr="00071DCD">
        <w:rPr>
          <w:sz w:val="22"/>
        </w:rPr>
        <w:tab/>
        <w:t>HV031</w:t>
      </w:r>
      <w:r w:rsidRPr="00071DCD">
        <w:rPr>
          <w:sz w:val="22"/>
        </w:rPr>
        <w:tab/>
        <w:t>HV032</w:t>
      </w:r>
    </w:p>
    <w:p w14:paraId="26037BC1"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6EAF660A"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r w:rsidRPr="009D58A9">
        <w:rPr>
          <w:b/>
          <w:sz w:val="22"/>
        </w:rPr>
        <w:t>RECH1</w:t>
      </w:r>
      <w:r w:rsidRPr="00071DCD">
        <w:rPr>
          <w:sz w:val="22"/>
        </w:rPr>
        <w:tab/>
        <w:t>HV110</w:t>
      </w:r>
      <w:r w:rsidRPr="00071DCD">
        <w:rPr>
          <w:sz w:val="22"/>
        </w:rPr>
        <w:tab/>
        <w:t>HV125</w:t>
      </w:r>
      <w:r w:rsidRPr="00071DCD">
        <w:rPr>
          <w:sz w:val="22"/>
        </w:rPr>
        <w:tab/>
        <w:t>HV126</w:t>
      </w:r>
      <w:r w:rsidRPr="00071DCD">
        <w:rPr>
          <w:sz w:val="22"/>
        </w:rPr>
        <w:tab/>
        <w:t>HV127</w:t>
      </w:r>
      <w:r w:rsidRPr="00071DCD">
        <w:rPr>
          <w:sz w:val="22"/>
        </w:rPr>
        <w:tab/>
        <w:t>HV128</w:t>
      </w:r>
      <w:r w:rsidRPr="00071DCD">
        <w:rPr>
          <w:sz w:val="22"/>
        </w:rPr>
        <w:tab/>
        <w:t>HV129</w:t>
      </w:r>
    </w:p>
    <w:p w14:paraId="59EA800C"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143F344A" w14:textId="77777777" w:rsidR="00E54F4C" w:rsidRDefault="00071DCD" w:rsidP="0035429F">
      <w:pPr>
        <w:ind w:right="330"/>
        <w:rPr>
          <w:sz w:val="22"/>
        </w:rPr>
      </w:pPr>
      <w:r w:rsidRPr="009D58A9">
        <w:rPr>
          <w:b/>
          <w:sz w:val="22"/>
        </w:rPr>
        <w:t>RECH2</w:t>
      </w:r>
      <w:r w:rsidRPr="00071DCD">
        <w:rPr>
          <w:sz w:val="22"/>
        </w:rPr>
        <w:tab/>
      </w:r>
      <w:r w:rsidR="00E54F4C" w:rsidRPr="00A528A2">
        <w:rPr>
          <w:sz w:val="22"/>
        </w:rPr>
        <w:t>HV202</w:t>
      </w:r>
      <w:r w:rsidR="00E54F4C">
        <w:rPr>
          <w:sz w:val="22"/>
        </w:rPr>
        <w:tab/>
      </w:r>
      <w:r w:rsidR="00E54F4C">
        <w:rPr>
          <w:sz w:val="22"/>
        </w:rPr>
        <w:tab/>
      </w:r>
      <w:r w:rsidR="00E54F4C" w:rsidRPr="00A528A2">
        <w:rPr>
          <w:sz w:val="22"/>
        </w:rPr>
        <w:t>HV201A</w:t>
      </w:r>
      <w:r w:rsidR="00E54F4C">
        <w:rPr>
          <w:sz w:val="22"/>
        </w:rPr>
        <w:tab/>
      </w:r>
      <w:r w:rsidR="00E54F4C" w:rsidRPr="00A528A2">
        <w:rPr>
          <w:sz w:val="22"/>
        </w:rPr>
        <w:t>HV232C</w:t>
      </w:r>
      <w:r w:rsidR="00E54F4C" w:rsidRPr="00A528A2">
        <w:rPr>
          <w:sz w:val="22"/>
        </w:rPr>
        <w:tab/>
        <w:t>HV232D</w:t>
      </w:r>
      <w:r w:rsidR="00E54F4C" w:rsidRPr="00A528A2">
        <w:rPr>
          <w:sz w:val="22"/>
        </w:rPr>
        <w:tab/>
        <w:t>HV232E</w:t>
      </w:r>
      <w:r w:rsidR="00E54F4C" w:rsidRPr="00A528A2">
        <w:rPr>
          <w:sz w:val="22"/>
        </w:rPr>
        <w:tab/>
        <w:t>HV234</w:t>
      </w:r>
      <w:r w:rsidR="00E54F4C" w:rsidRPr="00A528A2">
        <w:rPr>
          <w:sz w:val="22"/>
        </w:rPr>
        <w:tab/>
      </w:r>
      <w:r w:rsidR="00E54F4C">
        <w:rPr>
          <w:sz w:val="22"/>
        </w:rPr>
        <w:tab/>
      </w:r>
      <w:r w:rsidR="00E54F4C">
        <w:rPr>
          <w:sz w:val="22"/>
        </w:rPr>
        <w:tab/>
      </w:r>
      <w:r w:rsidR="00E54F4C" w:rsidRPr="00A528A2">
        <w:rPr>
          <w:sz w:val="22"/>
        </w:rPr>
        <w:t>HV237I</w:t>
      </w:r>
      <w:r w:rsidR="00E54F4C" w:rsidRPr="00A528A2">
        <w:rPr>
          <w:sz w:val="22"/>
        </w:rPr>
        <w:tab/>
        <w:t>HV237J</w:t>
      </w:r>
      <w:r w:rsidR="00E54F4C">
        <w:rPr>
          <w:sz w:val="22"/>
        </w:rPr>
        <w:tab/>
      </w:r>
      <w:r w:rsidR="00E54F4C" w:rsidRPr="00A528A2">
        <w:rPr>
          <w:sz w:val="22"/>
        </w:rPr>
        <w:t>HV237K</w:t>
      </w:r>
      <w:r w:rsidR="00E54F4C">
        <w:rPr>
          <w:sz w:val="22"/>
        </w:rPr>
        <w:tab/>
      </w:r>
      <w:r w:rsidR="00E54F4C" w:rsidRPr="00A528A2">
        <w:rPr>
          <w:sz w:val="22"/>
        </w:rPr>
        <w:t>HV239</w:t>
      </w:r>
      <w:r w:rsidR="00E54F4C">
        <w:rPr>
          <w:sz w:val="22"/>
        </w:rPr>
        <w:tab/>
      </w:r>
      <w:r w:rsidR="00E54F4C">
        <w:rPr>
          <w:sz w:val="22"/>
        </w:rPr>
        <w:tab/>
      </w:r>
      <w:r w:rsidR="00E54F4C" w:rsidRPr="00A528A2">
        <w:rPr>
          <w:sz w:val="22"/>
        </w:rPr>
        <w:t>HV240</w:t>
      </w:r>
      <w:r w:rsidR="00E54F4C">
        <w:rPr>
          <w:sz w:val="22"/>
        </w:rPr>
        <w:tab/>
      </w:r>
      <w:r w:rsidR="00E54F4C">
        <w:rPr>
          <w:sz w:val="22"/>
        </w:rPr>
        <w:tab/>
      </w:r>
      <w:r w:rsidR="00E54F4C" w:rsidRPr="00A528A2">
        <w:rPr>
          <w:sz w:val="22"/>
        </w:rPr>
        <w:t>HV243D</w:t>
      </w:r>
      <w:r w:rsidR="00E54F4C" w:rsidRPr="00A528A2">
        <w:rPr>
          <w:sz w:val="22"/>
        </w:rPr>
        <w:tab/>
      </w:r>
      <w:r w:rsidR="00E54F4C">
        <w:rPr>
          <w:sz w:val="22"/>
        </w:rPr>
        <w:tab/>
      </w:r>
      <w:r w:rsidR="00E54F4C" w:rsidRPr="00A528A2">
        <w:rPr>
          <w:sz w:val="22"/>
        </w:rPr>
        <w:t>HV246A</w:t>
      </w:r>
      <w:r w:rsidR="00E54F4C" w:rsidRPr="00A528A2">
        <w:rPr>
          <w:sz w:val="22"/>
        </w:rPr>
        <w:tab/>
        <w:t>HV246B</w:t>
      </w:r>
      <w:r w:rsidR="00E54F4C" w:rsidRPr="00A528A2">
        <w:rPr>
          <w:sz w:val="22"/>
        </w:rPr>
        <w:tab/>
        <w:t>HV246C</w:t>
      </w:r>
      <w:r w:rsidR="00E54F4C" w:rsidRPr="00A528A2">
        <w:rPr>
          <w:sz w:val="22"/>
        </w:rPr>
        <w:tab/>
        <w:t>HV246D</w:t>
      </w:r>
      <w:r w:rsidR="00E54F4C" w:rsidRPr="00A528A2">
        <w:rPr>
          <w:sz w:val="22"/>
        </w:rPr>
        <w:tab/>
        <w:t>HV246E</w:t>
      </w:r>
      <w:r w:rsidR="00E54F4C" w:rsidRPr="00A528A2">
        <w:rPr>
          <w:sz w:val="22"/>
        </w:rPr>
        <w:tab/>
        <w:t>HV246F</w:t>
      </w:r>
    </w:p>
    <w:p w14:paraId="57C5ABE3" w14:textId="77777777" w:rsidR="00E54F4C" w:rsidRPr="00A528A2" w:rsidRDefault="00E54F4C" w:rsidP="0035429F">
      <w:pPr>
        <w:ind w:left="720" w:right="330" w:firstLine="720"/>
        <w:rPr>
          <w:sz w:val="22"/>
        </w:rPr>
      </w:pPr>
      <w:r w:rsidRPr="00A528A2">
        <w:rPr>
          <w:sz w:val="22"/>
        </w:rPr>
        <w:t>HV246G</w:t>
      </w:r>
      <w:r>
        <w:rPr>
          <w:sz w:val="22"/>
        </w:rPr>
        <w:tab/>
      </w:r>
      <w:r w:rsidRPr="00A528A2">
        <w:rPr>
          <w:sz w:val="22"/>
        </w:rPr>
        <w:t>HV246H</w:t>
      </w:r>
      <w:r w:rsidRPr="00A528A2">
        <w:rPr>
          <w:sz w:val="22"/>
        </w:rPr>
        <w:tab/>
        <w:t>HV246I</w:t>
      </w:r>
      <w:r>
        <w:rPr>
          <w:sz w:val="22"/>
        </w:rPr>
        <w:tab/>
      </w:r>
      <w:r w:rsidRPr="00A528A2">
        <w:rPr>
          <w:sz w:val="22"/>
        </w:rPr>
        <w:t>HV246J</w:t>
      </w:r>
      <w:r>
        <w:rPr>
          <w:sz w:val="22"/>
        </w:rPr>
        <w:tab/>
      </w:r>
      <w:r w:rsidRPr="00A528A2">
        <w:rPr>
          <w:sz w:val="22"/>
        </w:rPr>
        <w:t>HV246K</w:t>
      </w:r>
      <w:r w:rsidRPr="00A528A2">
        <w:rPr>
          <w:sz w:val="22"/>
        </w:rPr>
        <w:tab/>
        <w:t>HV253</w:t>
      </w:r>
      <w:r>
        <w:rPr>
          <w:sz w:val="22"/>
        </w:rPr>
        <w:tab/>
      </w:r>
      <w:r>
        <w:rPr>
          <w:sz w:val="22"/>
        </w:rPr>
        <w:tab/>
      </w:r>
      <w:r w:rsidRPr="00A528A2">
        <w:rPr>
          <w:sz w:val="22"/>
        </w:rPr>
        <w:t>HV253A</w:t>
      </w:r>
      <w:r w:rsidRPr="00A528A2">
        <w:rPr>
          <w:sz w:val="22"/>
        </w:rPr>
        <w:tab/>
        <w:t>HV253B</w:t>
      </w:r>
      <w:r w:rsidRPr="00A528A2">
        <w:rPr>
          <w:sz w:val="22"/>
        </w:rPr>
        <w:tab/>
        <w:t>HV253C</w:t>
      </w:r>
      <w:r>
        <w:rPr>
          <w:sz w:val="22"/>
        </w:rPr>
        <w:tab/>
      </w:r>
      <w:r w:rsidRPr="00A528A2">
        <w:rPr>
          <w:sz w:val="22"/>
        </w:rPr>
        <w:t>HV253D</w:t>
      </w:r>
      <w:r w:rsidRPr="00A528A2">
        <w:rPr>
          <w:sz w:val="22"/>
        </w:rPr>
        <w:tab/>
        <w:t>HV253E</w:t>
      </w:r>
      <w:r w:rsidRPr="00A528A2">
        <w:rPr>
          <w:sz w:val="22"/>
        </w:rPr>
        <w:tab/>
        <w:t>HV253F</w:t>
      </w:r>
      <w:r w:rsidRPr="00A528A2">
        <w:rPr>
          <w:sz w:val="22"/>
        </w:rPr>
        <w:tab/>
        <w:t>HV253G</w:t>
      </w:r>
      <w:r w:rsidRPr="00A528A2">
        <w:rPr>
          <w:sz w:val="22"/>
        </w:rPr>
        <w:tab/>
        <w:t>HV253H</w:t>
      </w:r>
      <w:r w:rsidRPr="00A528A2">
        <w:rPr>
          <w:sz w:val="22"/>
        </w:rPr>
        <w:tab/>
        <w:t>HV253X</w:t>
      </w:r>
      <w:r>
        <w:rPr>
          <w:sz w:val="22"/>
        </w:rPr>
        <w:tab/>
      </w:r>
      <w:r w:rsidRPr="00A528A2">
        <w:rPr>
          <w:sz w:val="22"/>
        </w:rPr>
        <w:t>HV253Z</w:t>
      </w:r>
    </w:p>
    <w:p w14:paraId="555FF55C"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5D54B8B7" w14:textId="77777777" w:rsidR="00EE59D1" w:rsidRPr="00A528A2" w:rsidRDefault="00EE59D1" w:rsidP="0035429F">
      <w:pPr>
        <w:rPr>
          <w:sz w:val="22"/>
        </w:rPr>
      </w:pPr>
      <w:r w:rsidRPr="00EE59D1">
        <w:rPr>
          <w:b/>
          <w:bCs/>
          <w:sz w:val="22"/>
        </w:rPr>
        <w:t>RECH3</w:t>
      </w:r>
      <w:r>
        <w:rPr>
          <w:b/>
          <w:bCs/>
          <w:sz w:val="22"/>
        </w:rPr>
        <w:tab/>
      </w:r>
      <w:r w:rsidRPr="00A528A2">
        <w:rPr>
          <w:sz w:val="22"/>
        </w:rPr>
        <w:t>CHL0</w:t>
      </w:r>
      <w:r>
        <w:rPr>
          <w:sz w:val="22"/>
        </w:rPr>
        <w:tab/>
      </w:r>
      <w:r>
        <w:rPr>
          <w:sz w:val="22"/>
        </w:rPr>
        <w:tab/>
      </w:r>
    </w:p>
    <w:p w14:paraId="163F2CB5" w14:textId="77777777" w:rsid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b/>
          <w:bCs/>
          <w:sz w:val="22"/>
        </w:rPr>
      </w:pPr>
    </w:p>
    <w:p w14:paraId="10A2E8A2" w14:textId="77777777" w:rsidR="00071DCD" w:rsidRPr="005B0087"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lang w:val="es-ES"/>
        </w:rPr>
      </w:pPr>
      <w:r w:rsidRPr="005B0087">
        <w:rPr>
          <w:b/>
          <w:sz w:val="22"/>
          <w:lang w:val="es-ES"/>
        </w:rPr>
        <w:t>RECH5</w:t>
      </w:r>
      <w:r w:rsidRPr="005B0087">
        <w:rPr>
          <w:sz w:val="22"/>
          <w:lang w:val="es-ES"/>
        </w:rPr>
        <w:tab/>
        <w:t>HA58</w:t>
      </w:r>
      <w:r w:rsidRPr="005B0087">
        <w:rPr>
          <w:sz w:val="22"/>
          <w:lang w:val="es-ES"/>
        </w:rPr>
        <w:tab/>
      </w:r>
      <w:r w:rsidR="005B0087" w:rsidRPr="005B0087">
        <w:rPr>
          <w:sz w:val="22"/>
          <w:lang w:val="es-ES"/>
        </w:rPr>
        <w:t>HA69</w:t>
      </w:r>
      <w:r w:rsidR="005B0087" w:rsidRPr="005B0087">
        <w:rPr>
          <w:sz w:val="22"/>
          <w:lang w:val="es-ES"/>
        </w:rPr>
        <w:tab/>
      </w:r>
      <w:r w:rsidRPr="005B0087">
        <w:rPr>
          <w:sz w:val="22"/>
          <w:lang w:val="es-ES"/>
        </w:rPr>
        <w:t>HA70</w:t>
      </w:r>
    </w:p>
    <w:p w14:paraId="54C35043" w14:textId="77777777" w:rsidR="00071DCD" w:rsidRPr="005B0087"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lang w:val="es-ES"/>
        </w:rPr>
      </w:pPr>
    </w:p>
    <w:p w14:paraId="63EB0A22" w14:textId="77777777" w:rsidR="00071DCD" w:rsidRPr="005B0087"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lang w:val="es-ES"/>
        </w:rPr>
      </w:pPr>
      <w:r w:rsidRPr="005B0087">
        <w:rPr>
          <w:b/>
          <w:sz w:val="22"/>
          <w:lang w:val="es-ES"/>
        </w:rPr>
        <w:t>RECH6</w:t>
      </w:r>
      <w:r w:rsidRPr="005B0087">
        <w:rPr>
          <w:sz w:val="22"/>
          <w:lang w:val="es-ES"/>
        </w:rPr>
        <w:tab/>
        <w:t>HC58</w:t>
      </w:r>
      <w:r w:rsidR="005B0087" w:rsidRPr="005B0087">
        <w:rPr>
          <w:sz w:val="22"/>
          <w:lang w:val="es-ES"/>
        </w:rPr>
        <w:tab/>
      </w:r>
      <w:r w:rsidR="005B0087" w:rsidRPr="00A528A2">
        <w:rPr>
          <w:sz w:val="22"/>
          <w:lang w:val="es-ES"/>
        </w:rPr>
        <w:t>HC2B</w:t>
      </w:r>
      <w:r w:rsidR="005B0087">
        <w:rPr>
          <w:sz w:val="22"/>
          <w:lang w:val="es-ES"/>
        </w:rPr>
        <w:tab/>
      </w:r>
      <w:r w:rsidR="005B0087" w:rsidRPr="00A528A2">
        <w:rPr>
          <w:sz w:val="22"/>
          <w:lang w:val="es-ES"/>
        </w:rPr>
        <w:t>HC3B</w:t>
      </w:r>
      <w:r w:rsidR="005B0087">
        <w:rPr>
          <w:sz w:val="22"/>
          <w:lang w:val="es-ES"/>
        </w:rPr>
        <w:tab/>
      </w:r>
      <w:r w:rsidR="005B0087" w:rsidRPr="00A528A2">
        <w:rPr>
          <w:sz w:val="22"/>
          <w:lang w:val="es-ES"/>
        </w:rPr>
        <w:t>HC15B</w:t>
      </w:r>
      <w:r w:rsidR="005B0087" w:rsidRPr="00A528A2">
        <w:rPr>
          <w:sz w:val="22"/>
          <w:lang w:val="es-ES"/>
        </w:rPr>
        <w:tab/>
        <w:t>HC35</w:t>
      </w:r>
    </w:p>
    <w:p w14:paraId="4AF0947D" w14:textId="77777777" w:rsidR="00071DCD" w:rsidRPr="005B0087"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lang w:val="es-ES"/>
        </w:rPr>
      </w:pPr>
    </w:p>
    <w:p w14:paraId="0A7D6CF5" w14:textId="77777777" w:rsidR="00071DCD" w:rsidRPr="005B0087"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lang w:val="es-ES"/>
        </w:rPr>
      </w:pPr>
      <w:r w:rsidRPr="005B0087">
        <w:rPr>
          <w:b/>
          <w:sz w:val="22"/>
          <w:lang w:val="es-ES"/>
        </w:rPr>
        <w:t>RECHMA</w:t>
      </w:r>
      <w:r w:rsidRPr="005B0087">
        <w:rPr>
          <w:sz w:val="22"/>
          <w:lang w:val="es-ES"/>
        </w:rPr>
        <w:tab/>
        <w:t>HB58</w:t>
      </w:r>
      <w:r w:rsidRPr="005B0087">
        <w:rPr>
          <w:sz w:val="22"/>
          <w:lang w:val="es-ES"/>
        </w:rPr>
        <w:tab/>
      </w:r>
      <w:r w:rsidR="005B0087" w:rsidRPr="005B0087">
        <w:rPr>
          <w:sz w:val="22"/>
          <w:lang w:val="es-ES"/>
        </w:rPr>
        <w:t>HB69</w:t>
      </w:r>
      <w:r w:rsidR="005B0087" w:rsidRPr="005B0087">
        <w:rPr>
          <w:sz w:val="22"/>
          <w:lang w:val="es-ES"/>
        </w:rPr>
        <w:tab/>
      </w:r>
      <w:r w:rsidRPr="005B0087">
        <w:rPr>
          <w:sz w:val="22"/>
          <w:lang w:val="es-ES"/>
        </w:rPr>
        <w:t>HB70</w:t>
      </w:r>
    </w:p>
    <w:p w14:paraId="08C9BBEA" w14:textId="77777777" w:rsidR="00071DCD" w:rsidRPr="005B0087"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lang w:val="es-ES"/>
        </w:rPr>
      </w:pPr>
    </w:p>
    <w:p w14:paraId="3E3AA95E" w14:textId="77777777" w:rsidR="005B0087" w:rsidRPr="00636DF1" w:rsidRDefault="00071DCD" w:rsidP="0035429F">
      <w:pPr>
        <w:rPr>
          <w:sz w:val="22"/>
          <w:lang w:val="es-ES"/>
        </w:rPr>
      </w:pPr>
      <w:r w:rsidRPr="005B0087">
        <w:rPr>
          <w:b/>
          <w:sz w:val="22"/>
          <w:lang w:val="es-ES"/>
        </w:rPr>
        <w:t>RECHML</w:t>
      </w:r>
      <w:r w:rsidR="00835394" w:rsidRPr="005B0087">
        <w:rPr>
          <w:sz w:val="22"/>
          <w:lang w:val="es-ES"/>
        </w:rPr>
        <w:tab/>
      </w:r>
      <w:r w:rsidR="005B0087" w:rsidRPr="00636DF1">
        <w:rPr>
          <w:sz w:val="22"/>
          <w:lang w:val="es-ES"/>
        </w:rPr>
        <w:t>HML3</w:t>
      </w:r>
      <w:r w:rsidR="005B0087" w:rsidRPr="00636DF1">
        <w:rPr>
          <w:sz w:val="22"/>
          <w:lang w:val="es-ES"/>
        </w:rPr>
        <w:tab/>
      </w:r>
      <w:r w:rsidR="005B0087" w:rsidRPr="00636DF1">
        <w:rPr>
          <w:sz w:val="22"/>
          <w:lang w:val="es-ES"/>
        </w:rPr>
        <w:tab/>
        <w:t>HML4</w:t>
      </w:r>
      <w:r w:rsidR="005B0087" w:rsidRPr="00636DF1">
        <w:rPr>
          <w:sz w:val="22"/>
          <w:lang w:val="es-ES"/>
        </w:rPr>
        <w:tab/>
      </w:r>
      <w:r w:rsidR="005B0087" w:rsidRPr="00636DF1">
        <w:rPr>
          <w:sz w:val="22"/>
          <w:lang w:val="es-ES"/>
        </w:rPr>
        <w:tab/>
        <w:t>HML5</w:t>
      </w:r>
      <w:r w:rsidR="005B0087" w:rsidRPr="00636DF1">
        <w:rPr>
          <w:sz w:val="22"/>
          <w:lang w:val="es-ES"/>
        </w:rPr>
        <w:tab/>
      </w:r>
      <w:r w:rsidR="005B0087" w:rsidRPr="00636DF1">
        <w:rPr>
          <w:sz w:val="22"/>
          <w:lang w:val="es-ES"/>
        </w:rPr>
        <w:tab/>
        <w:t>HML6</w:t>
      </w:r>
      <w:r w:rsidR="005B0087" w:rsidRPr="00636DF1">
        <w:rPr>
          <w:sz w:val="22"/>
          <w:lang w:val="es-ES"/>
        </w:rPr>
        <w:tab/>
      </w:r>
      <w:r w:rsidR="005B0087" w:rsidRPr="00636DF1">
        <w:rPr>
          <w:sz w:val="22"/>
          <w:lang w:val="es-ES"/>
        </w:rPr>
        <w:tab/>
        <w:t>HML9</w:t>
      </w:r>
      <w:r w:rsidR="005B0087" w:rsidRPr="00636DF1">
        <w:rPr>
          <w:sz w:val="22"/>
          <w:lang w:val="es-ES"/>
        </w:rPr>
        <w:tab/>
      </w:r>
      <w:r w:rsidR="005B0087" w:rsidRPr="00636DF1">
        <w:rPr>
          <w:sz w:val="22"/>
          <w:lang w:val="es-ES"/>
        </w:rPr>
        <w:tab/>
        <w:t>HMLE</w:t>
      </w:r>
      <w:r w:rsidR="005B0087" w:rsidRPr="00636DF1">
        <w:rPr>
          <w:sz w:val="22"/>
          <w:lang w:val="es-ES"/>
        </w:rPr>
        <w:tab/>
      </w:r>
      <w:r w:rsidR="005B0087">
        <w:rPr>
          <w:sz w:val="22"/>
          <w:lang w:val="es-ES"/>
        </w:rPr>
        <w:tab/>
      </w:r>
      <w:r w:rsidR="005B0087" w:rsidRPr="00636DF1">
        <w:rPr>
          <w:sz w:val="22"/>
          <w:lang w:val="es-ES"/>
        </w:rPr>
        <w:tab/>
        <w:t>HML22</w:t>
      </w:r>
    </w:p>
    <w:p w14:paraId="6B805F2D" w14:textId="77777777" w:rsidR="00071DCD" w:rsidRPr="005B0087"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lang w:val="es-ES"/>
        </w:rPr>
      </w:pPr>
    </w:p>
    <w:p w14:paraId="36D02DFF" w14:textId="77777777" w:rsidR="005B0087" w:rsidRPr="005B0087" w:rsidRDefault="00071DCD" w:rsidP="0035429F">
      <w:pPr>
        <w:rPr>
          <w:sz w:val="22"/>
          <w:lang w:val="es-ES"/>
        </w:rPr>
      </w:pPr>
      <w:r w:rsidRPr="005B0087">
        <w:rPr>
          <w:b/>
          <w:sz w:val="22"/>
          <w:lang w:val="es-ES"/>
        </w:rPr>
        <w:t>RECHMH</w:t>
      </w:r>
      <w:r w:rsidRPr="005B0087">
        <w:rPr>
          <w:sz w:val="22"/>
          <w:lang w:val="es-ES"/>
        </w:rPr>
        <w:tab/>
      </w:r>
      <w:r w:rsidR="005B0087" w:rsidRPr="005B0087">
        <w:rPr>
          <w:sz w:val="22"/>
          <w:lang w:val="es-ES"/>
        </w:rPr>
        <w:t>HML15</w:t>
      </w:r>
      <w:r w:rsidR="005B0087" w:rsidRPr="005B0087">
        <w:rPr>
          <w:sz w:val="22"/>
          <w:lang w:val="es-ES"/>
        </w:rPr>
        <w:tab/>
      </w:r>
      <w:r w:rsidR="005B0087" w:rsidRPr="005B0087">
        <w:rPr>
          <w:sz w:val="22"/>
          <w:lang w:val="es-ES"/>
        </w:rPr>
        <w:tab/>
        <w:t>HML16A</w:t>
      </w:r>
      <w:r w:rsidR="005B0087" w:rsidRPr="005B0087">
        <w:rPr>
          <w:sz w:val="22"/>
          <w:lang w:val="es-ES"/>
        </w:rPr>
        <w:tab/>
        <w:t>HML30</w:t>
      </w:r>
      <w:r w:rsidR="005B0087" w:rsidRPr="005B0087">
        <w:rPr>
          <w:sz w:val="22"/>
          <w:lang w:val="es-ES"/>
        </w:rPr>
        <w:tab/>
      </w:r>
      <w:r w:rsidR="005B0087" w:rsidRPr="005B0087">
        <w:rPr>
          <w:sz w:val="22"/>
          <w:lang w:val="es-ES"/>
        </w:rPr>
        <w:tab/>
        <w:t>HML31</w:t>
      </w:r>
      <w:r w:rsidR="005B0087" w:rsidRPr="005B0087">
        <w:rPr>
          <w:sz w:val="22"/>
          <w:lang w:val="es-ES"/>
        </w:rPr>
        <w:tab/>
      </w:r>
      <w:r w:rsidR="005B0087" w:rsidRPr="005B0087">
        <w:rPr>
          <w:sz w:val="22"/>
          <w:lang w:val="es-ES"/>
        </w:rPr>
        <w:tab/>
        <w:t>HML32</w:t>
      </w:r>
      <w:r w:rsidR="005B0087" w:rsidRPr="005B0087">
        <w:rPr>
          <w:sz w:val="22"/>
          <w:lang w:val="es-ES"/>
        </w:rPr>
        <w:tab/>
      </w:r>
      <w:r w:rsidR="005B0087" w:rsidRPr="005B0087">
        <w:rPr>
          <w:sz w:val="22"/>
          <w:lang w:val="es-ES"/>
        </w:rPr>
        <w:tab/>
        <w:t>HML32A</w:t>
      </w:r>
      <w:r w:rsidR="005B0087" w:rsidRPr="005B0087">
        <w:rPr>
          <w:sz w:val="22"/>
          <w:lang w:val="es-ES"/>
        </w:rPr>
        <w:tab/>
      </w:r>
      <w:r w:rsidR="005B0087" w:rsidRPr="005B0087">
        <w:rPr>
          <w:sz w:val="22"/>
          <w:lang w:val="es-ES"/>
        </w:rPr>
        <w:tab/>
        <w:t>HML32B</w:t>
      </w:r>
      <w:r w:rsidR="005B0087" w:rsidRPr="005B0087">
        <w:rPr>
          <w:sz w:val="22"/>
          <w:lang w:val="es-ES"/>
        </w:rPr>
        <w:tab/>
        <w:t>HML32C</w:t>
      </w:r>
      <w:r w:rsidR="005B0087" w:rsidRPr="005B0087">
        <w:rPr>
          <w:sz w:val="22"/>
          <w:lang w:val="es-ES"/>
        </w:rPr>
        <w:tab/>
        <w:t>HML32D</w:t>
      </w:r>
      <w:r w:rsidR="005B0087" w:rsidRPr="005B0087">
        <w:rPr>
          <w:sz w:val="22"/>
          <w:lang w:val="es-ES"/>
        </w:rPr>
        <w:tab/>
        <w:t>HML32E</w:t>
      </w:r>
      <w:r w:rsidR="005B0087" w:rsidRPr="005B0087">
        <w:rPr>
          <w:sz w:val="22"/>
          <w:lang w:val="es-ES"/>
        </w:rPr>
        <w:tab/>
        <w:t>HML32F</w:t>
      </w:r>
      <w:r w:rsidR="005B0087" w:rsidRPr="005B0087">
        <w:rPr>
          <w:sz w:val="22"/>
          <w:lang w:val="es-ES"/>
        </w:rPr>
        <w:tab/>
        <w:t>HML32G</w:t>
      </w:r>
      <w:r w:rsidR="005B0087">
        <w:rPr>
          <w:sz w:val="22"/>
          <w:lang w:val="es-ES"/>
        </w:rPr>
        <w:tab/>
      </w:r>
      <w:r w:rsidR="005B0087" w:rsidRPr="005B0087">
        <w:rPr>
          <w:sz w:val="22"/>
          <w:lang w:val="es-ES"/>
        </w:rPr>
        <w:tab/>
        <w:t>HML33</w:t>
      </w:r>
      <w:r w:rsidR="005B0087" w:rsidRPr="005B0087">
        <w:rPr>
          <w:sz w:val="22"/>
          <w:lang w:val="es-ES"/>
        </w:rPr>
        <w:tab/>
      </w:r>
      <w:r w:rsidR="005B0087" w:rsidRPr="005B0087">
        <w:rPr>
          <w:sz w:val="22"/>
          <w:lang w:val="es-ES"/>
        </w:rPr>
        <w:tab/>
        <w:t>HML35</w:t>
      </w:r>
      <w:r w:rsidR="005B0087" w:rsidRPr="005B0087">
        <w:rPr>
          <w:sz w:val="22"/>
          <w:lang w:val="es-ES"/>
        </w:rPr>
        <w:tab/>
      </w:r>
      <w:r w:rsidR="005B0087" w:rsidRPr="005B0087">
        <w:rPr>
          <w:sz w:val="22"/>
          <w:lang w:val="es-ES"/>
        </w:rPr>
        <w:tab/>
        <w:t>HML36</w:t>
      </w:r>
    </w:p>
    <w:p w14:paraId="6B8151CC" w14:textId="77777777" w:rsidR="00071DCD" w:rsidRPr="005B0087"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lang w:val="es-ES"/>
        </w:rPr>
      </w:pPr>
    </w:p>
    <w:p w14:paraId="5B2BE7DC" w14:textId="77777777" w:rsidR="00071DCD" w:rsidRPr="005B0087"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lang w:val="es-ES"/>
        </w:rPr>
      </w:pPr>
    </w:p>
    <w:p w14:paraId="3E6ABA5D" w14:textId="77777777" w:rsidR="007A2F89" w:rsidRPr="005B0087" w:rsidRDefault="007A2F89" w:rsidP="0035429F">
      <w:pPr>
        <w:pStyle w:val="minorhead"/>
        <w:rPr>
          <w:rFonts w:ascii="Times New Roman" w:hAnsi="Times New Roman" w:cs="Times New Roman"/>
          <w:u w:val="single"/>
          <w:lang w:val="es-ES"/>
        </w:rPr>
      </w:pPr>
    </w:p>
    <w:p w14:paraId="1F7C5AA7" w14:textId="77777777" w:rsidR="007A2F89" w:rsidRPr="005B0087" w:rsidRDefault="007A2F89" w:rsidP="0035429F">
      <w:pPr>
        <w:pStyle w:val="minorhead"/>
        <w:rPr>
          <w:rFonts w:ascii="Times New Roman" w:hAnsi="Times New Roman" w:cs="Times New Roman"/>
          <w:u w:val="single"/>
          <w:lang w:val="es-ES"/>
        </w:rPr>
      </w:pPr>
    </w:p>
    <w:p w14:paraId="00AE7C7B" w14:textId="77777777" w:rsidR="007A2F89" w:rsidRPr="005B0087" w:rsidRDefault="007A2F89" w:rsidP="0035429F">
      <w:pPr>
        <w:pStyle w:val="minorhead"/>
        <w:rPr>
          <w:rFonts w:ascii="Times New Roman" w:hAnsi="Times New Roman" w:cs="Times New Roman"/>
          <w:u w:val="single"/>
          <w:lang w:val="es-ES"/>
        </w:rPr>
      </w:pPr>
    </w:p>
    <w:p w14:paraId="40EA3CEC" w14:textId="77777777" w:rsidR="007A2F89" w:rsidRPr="005B0087" w:rsidRDefault="007A2F89" w:rsidP="0035429F">
      <w:pPr>
        <w:pStyle w:val="minorhead"/>
        <w:rPr>
          <w:rFonts w:ascii="Times New Roman" w:hAnsi="Times New Roman" w:cs="Times New Roman"/>
          <w:u w:val="single"/>
          <w:lang w:val="es-ES"/>
        </w:rPr>
      </w:pPr>
    </w:p>
    <w:p w14:paraId="752FF316" w14:textId="77777777" w:rsidR="007A2F89" w:rsidRPr="005B0087" w:rsidRDefault="007A2F89" w:rsidP="0035429F">
      <w:pPr>
        <w:pStyle w:val="minorhead"/>
        <w:rPr>
          <w:rFonts w:ascii="Times New Roman" w:hAnsi="Times New Roman" w:cs="Times New Roman"/>
          <w:u w:val="single"/>
          <w:lang w:val="es-ES"/>
        </w:rPr>
      </w:pPr>
    </w:p>
    <w:p w14:paraId="4B8D97FD" w14:textId="77777777" w:rsidR="007A2F89" w:rsidRPr="005B0087" w:rsidRDefault="007A2F89" w:rsidP="0035429F">
      <w:pPr>
        <w:pStyle w:val="minorhead"/>
        <w:rPr>
          <w:rFonts w:ascii="Times New Roman" w:hAnsi="Times New Roman" w:cs="Times New Roman"/>
          <w:u w:val="single"/>
          <w:lang w:val="es-ES"/>
        </w:rPr>
      </w:pPr>
    </w:p>
    <w:p w14:paraId="120CAEA3" w14:textId="77777777" w:rsidR="007A2F89" w:rsidRPr="005B0087" w:rsidRDefault="007A2F89" w:rsidP="0035429F">
      <w:pPr>
        <w:pStyle w:val="minorhead"/>
        <w:rPr>
          <w:rFonts w:ascii="Times New Roman" w:hAnsi="Times New Roman" w:cs="Times New Roman"/>
          <w:u w:val="single"/>
          <w:lang w:val="es-ES"/>
        </w:rPr>
      </w:pPr>
    </w:p>
    <w:p w14:paraId="0B946202" w14:textId="77777777" w:rsidR="007A2F89" w:rsidRPr="005B0087" w:rsidRDefault="007A2F89" w:rsidP="0035429F">
      <w:pPr>
        <w:pStyle w:val="minorhead"/>
        <w:rPr>
          <w:rFonts w:ascii="Times New Roman" w:hAnsi="Times New Roman" w:cs="Times New Roman"/>
          <w:u w:val="single"/>
          <w:lang w:val="es-ES"/>
        </w:rPr>
      </w:pPr>
    </w:p>
    <w:p w14:paraId="5680A272" w14:textId="77777777" w:rsidR="007A2F89" w:rsidRPr="005B0087" w:rsidRDefault="007A2F89" w:rsidP="0035429F">
      <w:pPr>
        <w:pStyle w:val="minorhead"/>
        <w:rPr>
          <w:rFonts w:ascii="Times New Roman" w:hAnsi="Times New Roman" w:cs="Times New Roman"/>
          <w:u w:val="single"/>
          <w:lang w:val="es-ES"/>
        </w:rPr>
      </w:pPr>
    </w:p>
    <w:p w14:paraId="1FE4C057" w14:textId="77777777" w:rsidR="007A2F89" w:rsidRPr="005B0087" w:rsidRDefault="007A2F89" w:rsidP="0035429F">
      <w:pPr>
        <w:pStyle w:val="minorhead"/>
        <w:rPr>
          <w:rFonts w:ascii="Times New Roman" w:hAnsi="Times New Roman" w:cs="Times New Roman"/>
          <w:u w:val="single"/>
          <w:lang w:val="es-ES"/>
        </w:rPr>
      </w:pPr>
    </w:p>
    <w:p w14:paraId="25B383AD" w14:textId="77777777" w:rsidR="007A2F89" w:rsidRPr="005B0087" w:rsidRDefault="007A2F89" w:rsidP="0035429F">
      <w:pPr>
        <w:pStyle w:val="minorhead"/>
        <w:rPr>
          <w:rFonts w:ascii="Times New Roman" w:hAnsi="Times New Roman" w:cs="Times New Roman"/>
          <w:u w:val="single"/>
          <w:lang w:val="es-ES"/>
        </w:rPr>
      </w:pPr>
    </w:p>
    <w:p w14:paraId="72CF54EB" w14:textId="77777777" w:rsidR="007A2F89" w:rsidRPr="005B0087" w:rsidRDefault="007A2F89" w:rsidP="0035429F">
      <w:pPr>
        <w:pStyle w:val="minorhead"/>
        <w:rPr>
          <w:rFonts w:ascii="Times New Roman" w:hAnsi="Times New Roman" w:cs="Times New Roman"/>
          <w:u w:val="single"/>
          <w:lang w:val="es-ES"/>
        </w:rPr>
      </w:pPr>
    </w:p>
    <w:p w14:paraId="16F9A9BE" w14:textId="77777777" w:rsidR="007A2F89" w:rsidRPr="005B0087" w:rsidRDefault="007A2F89" w:rsidP="0035429F">
      <w:pPr>
        <w:pStyle w:val="minorhead"/>
        <w:rPr>
          <w:rFonts w:ascii="Times New Roman" w:hAnsi="Times New Roman" w:cs="Times New Roman"/>
          <w:u w:val="single"/>
          <w:lang w:val="es-ES"/>
        </w:rPr>
      </w:pPr>
    </w:p>
    <w:p w14:paraId="02F1A6EF" w14:textId="77777777" w:rsidR="007A2F89" w:rsidRPr="005B0087" w:rsidRDefault="007A2F89" w:rsidP="0035429F">
      <w:pPr>
        <w:pStyle w:val="minorhead"/>
        <w:rPr>
          <w:rFonts w:ascii="Times New Roman" w:hAnsi="Times New Roman" w:cs="Times New Roman"/>
          <w:u w:val="single"/>
          <w:lang w:val="es-ES"/>
        </w:rPr>
      </w:pPr>
    </w:p>
    <w:p w14:paraId="0B9DC830" w14:textId="77777777" w:rsidR="007A2F89" w:rsidRPr="005B0087" w:rsidRDefault="007A2F89" w:rsidP="0035429F">
      <w:pPr>
        <w:pStyle w:val="minorhead"/>
        <w:rPr>
          <w:rFonts w:ascii="Times New Roman" w:hAnsi="Times New Roman" w:cs="Times New Roman"/>
          <w:u w:val="single"/>
          <w:lang w:val="es-ES"/>
        </w:rPr>
      </w:pPr>
    </w:p>
    <w:p w14:paraId="3F15971B" w14:textId="77777777" w:rsidR="007A2F89" w:rsidRPr="005B0087" w:rsidRDefault="007A2F89" w:rsidP="0035429F">
      <w:pPr>
        <w:pStyle w:val="minorhead"/>
        <w:rPr>
          <w:rFonts w:ascii="Times New Roman" w:hAnsi="Times New Roman" w:cs="Times New Roman"/>
          <w:u w:val="single"/>
          <w:lang w:val="es-ES"/>
        </w:rPr>
      </w:pPr>
    </w:p>
    <w:p w14:paraId="3A52C416" w14:textId="77777777" w:rsidR="007A2F89" w:rsidRPr="005B0087" w:rsidRDefault="007A2F89" w:rsidP="0035429F">
      <w:pPr>
        <w:pStyle w:val="minorhead"/>
        <w:rPr>
          <w:rFonts w:ascii="Times New Roman" w:hAnsi="Times New Roman" w:cs="Times New Roman"/>
          <w:u w:val="single"/>
          <w:lang w:val="es-ES"/>
        </w:rPr>
      </w:pPr>
    </w:p>
    <w:p w14:paraId="14395005" w14:textId="77777777" w:rsidR="007A2F89" w:rsidRPr="005B0087" w:rsidRDefault="007A2F89" w:rsidP="0035429F">
      <w:pPr>
        <w:pStyle w:val="minorhead"/>
        <w:rPr>
          <w:rFonts w:ascii="Times New Roman" w:hAnsi="Times New Roman" w:cs="Times New Roman"/>
          <w:u w:val="single"/>
          <w:lang w:val="es-ES"/>
        </w:rPr>
      </w:pPr>
    </w:p>
    <w:p w14:paraId="75BF82FD" w14:textId="77777777" w:rsidR="007A2F89" w:rsidRPr="005B0087" w:rsidRDefault="007A2F89" w:rsidP="0035429F">
      <w:pPr>
        <w:pStyle w:val="minorhead"/>
        <w:rPr>
          <w:rFonts w:ascii="Times New Roman" w:hAnsi="Times New Roman" w:cs="Times New Roman"/>
          <w:u w:val="single"/>
          <w:lang w:val="es-ES"/>
        </w:rPr>
      </w:pPr>
    </w:p>
    <w:p w14:paraId="4F11266F" w14:textId="77777777" w:rsidR="007A2F89" w:rsidRPr="005B0087" w:rsidRDefault="007A2F89" w:rsidP="0035429F">
      <w:pPr>
        <w:pStyle w:val="minorhead"/>
        <w:rPr>
          <w:rFonts w:ascii="Times New Roman" w:hAnsi="Times New Roman" w:cs="Times New Roman"/>
          <w:u w:val="single"/>
          <w:lang w:val="es-ES"/>
        </w:rPr>
      </w:pPr>
    </w:p>
    <w:p w14:paraId="5FFC5A59" w14:textId="77777777" w:rsidR="00D657F4" w:rsidRPr="00252A44" w:rsidRDefault="00D657F4" w:rsidP="0035429F">
      <w:pPr>
        <w:pStyle w:val="minorhead"/>
        <w:rPr>
          <w:rFonts w:ascii="Times New Roman" w:hAnsi="Times New Roman" w:cs="Times New Roman"/>
          <w:sz w:val="22"/>
          <w:u w:val="single"/>
        </w:rPr>
      </w:pPr>
      <w:r>
        <w:rPr>
          <w:rFonts w:ascii="Times New Roman" w:hAnsi="Times New Roman" w:cs="Times New Roman"/>
          <w:u w:val="single"/>
        </w:rPr>
        <w:t xml:space="preserve">Standard </w:t>
      </w:r>
      <w:r w:rsidRPr="00252A44">
        <w:rPr>
          <w:rFonts w:ascii="Times New Roman" w:hAnsi="Times New Roman" w:cs="Times New Roman"/>
          <w:u w:val="single"/>
        </w:rPr>
        <w:t xml:space="preserve">Sections and Variables Unused: </w:t>
      </w:r>
      <w:r w:rsidR="00D0033F">
        <w:rPr>
          <w:rFonts w:ascii="Times New Roman" w:hAnsi="Times New Roman" w:cs="Times New Roman"/>
          <w:u w:val="single"/>
        </w:rPr>
        <w:t>WOME</w:t>
      </w:r>
      <w:r>
        <w:rPr>
          <w:rFonts w:ascii="Times New Roman" w:hAnsi="Times New Roman" w:cs="Times New Roman"/>
          <w:u w:val="single"/>
        </w:rPr>
        <w:t>N</w:t>
      </w:r>
    </w:p>
    <w:p w14:paraId="6F22E2FE"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286B223C"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r w:rsidRPr="00965901">
        <w:rPr>
          <w:b/>
          <w:bCs/>
          <w:sz w:val="22"/>
        </w:rPr>
        <w:t>REC01</w:t>
      </w:r>
      <w:r w:rsidRPr="00071DCD">
        <w:rPr>
          <w:sz w:val="22"/>
        </w:rPr>
        <w:tab/>
      </w:r>
      <w:r w:rsidR="00835394">
        <w:rPr>
          <w:sz w:val="22"/>
        </w:rPr>
        <w:t>V026</w:t>
      </w:r>
      <w:r w:rsidR="00835394">
        <w:rPr>
          <w:sz w:val="22"/>
        </w:rPr>
        <w:tab/>
        <w:t>V029</w:t>
      </w:r>
      <w:r w:rsidR="009B0CD5">
        <w:rPr>
          <w:sz w:val="22"/>
        </w:rPr>
        <w:tab/>
      </w:r>
      <w:r w:rsidRPr="00071DCD">
        <w:rPr>
          <w:sz w:val="22"/>
        </w:rPr>
        <w:t>V031</w:t>
      </w:r>
      <w:r w:rsidRPr="00071DCD">
        <w:rPr>
          <w:sz w:val="22"/>
        </w:rPr>
        <w:tab/>
        <w:t>V032</w:t>
      </w:r>
    </w:p>
    <w:p w14:paraId="310D2A4B"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611C588F" w14:textId="77777777" w:rsidR="00965901" w:rsidRPr="00A528A2" w:rsidRDefault="00071DCD" w:rsidP="0035429F">
      <w:pPr>
        <w:rPr>
          <w:sz w:val="22"/>
          <w:lang w:val="fr-FR"/>
        </w:rPr>
      </w:pPr>
      <w:r w:rsidRPr="00965901">
        <w:rPr>
          <w:b/>
          <w:bCs/>
          <w:sz w:val="22"/>
        </w:rPr>
        <w:t>REC11</w:t>
      </w:r>
      <w:r w:rsidRPr="00071DCD">
        <w:rPr>
          <w:sz w:val="22"/>
        </w:rPr>
        <w:tab/>
      </w:r>
      <w:r w:rsidR="00965901">
        <w:rPr>
          <w:sz w:val="22"/>
        </w:rPr>
        <w:tab/>
      </w:r>
      <w:r w:rsidR="00965901" w:rsidRPr="00A528A2">
        <w:rPr>
          <w:sz w:val="22"/>
          <w:lang w:val="fr-FR"/>
        </w:rPr>
        <w:t>V103</w:t>
      </w:r>
      <w:r w:rsidR="00965901" w:rsidRPr="00A528A2">
        <w:rPr>
          <w:sz w:val="22"/>
          <w:lang w:val="fr-FR"/>
        </w:rPr>
        <w:tab/>
      </w:r>
      <w:r w:rsidR="00965901">
        <w:rPr>
          <w:sz w:val="22"/>
          <w:lang w:val="fr-FR"/>
        </w:rPr>
        <w:tab/>
      </w:r>
      <w:r w:rsidR="00965901" w:rsidRPr="00A528A2">
        <w:rPr>
          <w:sz w:val="22"/>
          <w:lang w:val="fr-FR"/>
        </w:rPr>
        <w:t>V105</w:t>
      </w:r>
      <w:r w:rsidR="00965901" w:rsidRPr="00A528A2">
        <w:rPr>
          <w:sz w:val="22"/>
          <w:lang w:val="fr-FR"/>
        </w:rPr>
        <w:tab/>
      </w:r>
      <w:r w:rsidR="00965901">
        <w:rPr>
          <w:sz w:val="22"/>
          <w:lang w:val="fr-FR"/>
        </w:rPr>
        <w:tab/>
      </w:r>
      <w:r w:rsidR="00965901" w:rsidRPr="00A528A2">
        <w:rPr>
          <w:sz w:val="22"/>
          <w:lang w:val="fr-FR"/>
        </w:rPr>
        <w:t>V105A</w:t>
      </w:r>
      <w:r w:rsidR="00965901">
        <w:rPr>
          <w:sz w:val="22"/>
          <w:lang w:val="fr-FR"/>
        </w:rPr>
        <w:tab/>
      </w:r>
      <w:r w:rsidR="00965901" w:rsidRPr="00A528A2">
        <w:rPr>
          <w:sz w:val="22"/>
          <w:lang w:val="fr-FR"/>
        </w:rPr>
        <w:tab/>
        <w:t>V134</w:t>
      </w:r>
      <w:r w:rsidR="00965901" w:rsidRPr="00A528A2">
        <w:rPr>
          <w:sz w:val="22"/>
          <w:lang w:val="fr-FR"/>
        </w:rPr>
        <w:tab/>
      </w:r>
      <w:r w:rsidR="00965901">
        <w:rPr>
          <w:sz w:val="22"/>
          <w:lang w:val="fr-FR"/>
        </w:rPr>
        <w:tab/>
      </w:r>
      <w:r w:rsidR="00965901" w:rsidRPr="00A528A2">
        <w:rPr>
          <w:sz w:val="22"/>
          <w:lang w:val="fr-FR"/>
        </w:rPr>
        <w:t>V141</w:t>
      </w:r>
      <w:r w:rsidR="00965901" w:rsidRPr="00A528A2">
        <w:rPr>
          <w:sz w:val="22"/>
          <w:lang w:val="fr-FR"/>
        </w:rPr>
        <w:tab/>
      </w:r>
      <w:r w:rsidR="00965901">
        <w:rPr>
          <w:sz w:val="22"/>
          <w:lang w:val="fr-FR"/>
        </w:rPr>
        <w:tab/>
      </w:r>
      <w:r w:rsidR="00965901" w:rsidRPr="00A528A2">
        <w:rPr>
          <w:sz w:val="22"/>
          <w:lang w:val="fr-FR"/>
        </w:rPr>
        <w:t>V156</w:t>
      </w:r>
      <w:r w:rsidR="00965901" w:rsidRPr="00A528A2">
        <w:rPr>
          <w:sz w:val="22"/>
          <w:lang w:val="fr-FR"/>
        </w:rPr>
        <w:tab/>
      </w:r>
      <w:r w:rsidR="00965901">
        <w:rPr>
          <w:sz w:val="22"/>
          <w:lang w:val="fr-FR"/>
        </w:rPr>
        <w:tab/>
      </w:r>
      <w:r w:rsidR="00965901">
        <w:rPr>
          <w:sz w:val="22"/>
          <w:lang w:val="fr-FR"/>
        </w:rPr>
        <w:tab/>
      </w:r>
      <w:r w:rsidR="00965901" w:rsidRPr="00A528A2">
        <w:rPr>
          <w:sz w:val="22"/>
          <w:lang w:val="fr-FR"/>
        </w:rPr>
        <w:t>V166</w:t>
      </w:r>
      <w:r w:rsidR="00965901" w:rsidRPr="00A528A2">
        <w:rPr>
          <w:sz w:val="22"/>
          <w:lang w:val="fr-FR"/>
        </w:rPr>
        <w:tab/>
      </w:r>
      <w:r w:rsidR="00965901">
        <w:rPr>
          <w:sz w:val="22"/>
          <w:lang w:val="fr-FR"/>
        </w:rPr>
        <w:tab/>
      </w:r>
      <w:r w:rsidR="00965901" w:rsidRPr="00A528A2">
        <w:rPr>
          <w:sz w:val="22"/>
          <w:lang w:val="fr-FR"/>
        </w:rPr>
        <w:t>V167</w:t>
      </w:r>
      <w:r w:rsidR="00965901" w:rsidRPr="00A528A2">
        <w:rPr>
          <w:sz w:val="22"/>
          <w:lang w:val="fr-FR"/>
        </w:rPr>
        <w:tab/>
      </w:r>
      <w:r w:rsidR="00965901">
        <w:rPr>
          <w:sz w:val="22"/>
          <w:lang w:val="fr-FR"/>
        </w:rPr>
        <w:tab/>
      </w:r>
      <w:r w:rsidR="00965901" w:rsidRPr="00A528A2">
        <w:rPr>
          <w:sz w:val="22"/>
          <w:lang w:val="fr-FR"/>
        </w:rPr>
        <w:t>V171B</w:t>
      </w:r>
    </w:p>
    <w:p w14:paraId="177E5392"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6458D7E9"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r w:rsidRPr="00965901">
        <w:rPr>
          <w:b/>
          <w:bCs/>
          <w:sz w:val="22"/>
        </w:rPr>
        <w:t>REC21</w:t>
      </w:r>
      <w:r w:rsidRPr="00071DCD">
        <w:rPr>
          <w:sz w:val="22"/>
        </w:rPr>
        <w:tab/>
        <w:t>B</w:t>
      </w:r>
      <w:r w:rsidR="00965901">
        <w:rPr>
          <w:sz w:val="22"/>
        </w:rPr>
        <w:t>20</w:t>
      </w:r>
    </w:p>
    <w:p w14:paraId="3F5FF79C"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5FAB0013"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r w:rsidRPr="00965901">
        <w:rPr>
          <w:b/>
          <w:bCs/>
          <w:sz w:val="22"/>
        </w:rPr>
        <w:t>REC22</w:t>
      </w:r>
      <w:r w:rsidRPr="00071DCD">
        <w:rPr>
          <w:sz w:val="22"/>
        </w:rPr>
        <w:tab/>
        <w:t>V2</w:t>
      </w:r>
      <w:r w:rsidR="00965901">
        <w:rPr>
          <w:sz w:val="22"/>
        </w:rPr>
        <w:t>44</w:t>
      </w:r>
    </w:p>
    <w:p w14:paraId="3E2EC207"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22D65A51"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r w:rsidRPr="00965901">
        <w:rPr>
          <w:b/>
          <w:bCs/>
          <w:sz w:val="22"/>
        </w:rPr>
        <w:t>REC31</w:t>
      </w:r>
      <w:r w:rsidRPr="00071DCD">
        <w:rPr>
          <w:sz w:val="22"/>
        </w:rPr>
        <w:tab/>
        <w:t>V302</w:t>
      </w:r>
      <w:r w:rsidRPr="00071DCD">
        <w:rPr>
          <w:sz w:val="22"/>
        </w:rPr>
        <w:tab/>
        <w:t>V305</w:t>
      </w:r>
    </w:p>
    <w:p w14:paraId="14538BC0"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642512AC" w14:textId="77777777" w:rsidR="00965901" w:rsidRPr="00636DF1" w:rsidRDefault="00071DCD" w:rsidP="0035429F">
      <w:pPr>
        <w:rPr>
          <w:sz w:val="22"/>
          <w:lang w:val="es-ES"/>
        </w:rPr>
      </w:pPr>
      <w:r w:rsidRPr="00965901">
        <w:rPr>
          <w:b/>
          <w:bCs/>
          <w:sz w:val="22"/>
          <w:lang w:val="es-ES"/>
        </w:rPr>
        <w:t>REC32</w:t>
      </w:r>
      <w:r w:rsidRPr="00965901">
        <w:rPr>
          <w:sz w:val="22"/>
          <w:lang w:val="es-ES"/>
        </w:rPr>
        <w:tab/>
      </w:r>
      <w:r w:rsidR="00965901">
        <w:rPr>
          <w:sz w:val="22"/>
          <w:lang w:val="es-ES"/>
        </w:rPr>
        <w:tab/>
      </w:r>
      <w:r w:rsidR="00965901" w:rsidRPr="00636DF1">
        <w:rPr>
          <w:sz w:val="22"/>
          <w:lang w:val="es-ES"/>
        </w:rPr>
        <w:t>V323</w:t>
      </w:r>
      <w:r w:rsidR="00965901" w:rsidRPr="00636DF1">
        <w:rPr>
          <w:sz w:val="22"/>
          <w:lang w:val="es-ES"/>
        </w:rPr>
        <w:tab/>
      </w:r>
      <w:r w:rsidR="00965901" w:rsidRPr="00636DF1">
        <w:rPr>
          <w:sz w:val="22"/>
          <w:lang w:val="es-ES"/>
        </w:rPr>
        <w:tab/>
        <w:t>V323A</w:t>
      </w:r>
      <w:r w:rsidR="00965901" w:rsidRPr="00636DF1">
        <w:rPr>
          <w:sz w:val="22"/>
          <w:lang w:val="es-ES"/>
        </w:rPr>
        <w:tab/>
      </w:r>
      <w:r w:rsidR="00965901" w:rsidRPr="00636DF1">
        <w:rPr>
          <w:sz w:val="22"/>
          <w:lang w:val="es-ES"/>
        </w:rPr>
        <w:tab/>
        <w:t>V325A</w:t>
      </w:r>
      <w:r w:rsidR="00965901" w:rsidRPr="00636DF1">
        <w:rPr>
          <w:sz w:val="22"/>
          <w:lang w:val="es-ES"/>
        </w:rPr>
        <w:tab/>
      </w:r>
      <w:r w:rsidR="00965901" w:rsidRPr="00636DF1">
        <w:rPr>
          <w:sz w:val="22"/>
          <w:lang w:val="es-ES"/>
        </w:rPr>
        <w:tab/>
        <w:t>V363</w:t>
      </w:r>
      <w:r w:rsidR="00965901" w:rsidRPr="00636DF1">
        <w:rPr>
          <w:sz w:val="22"/>
          <w:lang w:val="es-ES"/>
        </w:rPr>
        <w:tab/>
      </w:r>
      <w:r w:rsidR="00965901" w:rsidRPr="00636DF1">
        <w:rPr>
          <w:sz w:val="22"/>
          <w:lang w:val="es-ES"/>
        </w:rPr>
        <w:tab/>
        <w:t>V372</w:t>
      </w:r>
      <w:r w:rsidR="00965901" w:rsidRPr="00636DF1">
        <w:rPr>
          <w:sz w:val="22"/>
          <w:lang w:val="es-ES"/>
        </w:rPr>
        <w:tab/>
      </w:r>
      <w:r w:rsidR="00965901" w:rsidRPr="00636DF1">
        <w:rPr>
          <w:sz w:val="22"/>
          <w:lang w:val="es-ES"/>
        </w:rPr>
        <w:tab/>
        <w:t>V372A</w:t>
      </w:r>
      <w:r w:rsidR="00965901" w:rsidRPr="00636DF1">
        <w:rPr>
          <w:sz w:val="22"/>
          <w:lang w:val="es-ES"/>
        </w:rPr>
        <w:tab/>
      </w:r>
      <w:r w:rsidR="00965901">
        <w:rPr>
          <w:sz w:val="22"/>
          <w:lang w:val="es-ES"/>
        </w:rPr>
        <w:tab/>
      </w:r>
      <w:r w:rsidR="00965901" w:rsidRPr="00636DF1">
        <w:rPr>
          <w:sz w:val="22"/>
          <w:lang w:val="es-ES"/>
        </w:rPr>
        <w:tab/>
        <w:t>V375A</w:t>
      </w:r>
      <w:r w:rsidR="00965901" w:rsidRPr="00636DF1">
        <w:rPr>
          <w:sz w:val="22"/>
          <w:lang w:val="es-ES"/>
        </w:rPr>
        <w:tab/>
      </w:r>
      <w:r w:rsidR="00965901" w:rsidRPr="00636DF1">
        <w:rPr>
          <w:sz w:val="22"/>
          <w:lang w:val="es-ES"/>
        </w:rPr>
        <w:tab/>
        <w:t>V376</w:t>
      </w:r>
      <w:r w:rsidR="00965901" w:rsidRPr="00636DF1">
        <w:rPr>
          <w:sz w:val="22"/>
          <w:lang w:val="es-ES"/>
        </w:rPr>
        <w:tab/>
      </w:r>
      <w:r w:rsidR="00965901" w:rsidRPr="00636DF1">
        <w:rPr>
          <w:sz w:val="22"/>
          <w:lang w:val="es-ES"/>
        </w:rPr>
        <w:tab/>
        <w:t>V376A</w:t>
      </w:r>
      <w:r w:rsidR="00965901">
        <w:rPr>
          <w:sz w:val="22"/>
          <w:lang w:val="es-ES"/>
        </w:rPr>
        <w:tab/>
      </w:r>
      <w:r w:rsidR="00965901">
        <w:rPr>
          <w:sz w:val="22"/>
          <w:lang w:val="es-ES"/>
        </w:rPr>
        <w:tab/>
      </w:r>
      <w:r w:rsidR="00965901" w:rsidRPr="00636DF1">
        <w:rPr>
          <w:sz w:val="22"/>
          <w:lang w:val="es-ES"/>
        </w:rPr>
        <w:t>V379</w:t>
      </w:r>
      <w:r w:rsidR="00965901" w:rsidRPr="00636DF1">
        <w:rPr>
          <w:sz w:val="22"/>
          <w:lang w:val="es-ES"/>
        </w:rPr>
        <w:tab/>
      </w:r>
      <w:r w:rsidR="00965901" w:rsidRPr="00636DF1">
        <w:rPr>
          <w:sz w:val="22"/>
          <w:lang w:val="es-ES"/>
        </w:rPr>
        <w:tab/>
        <w:t>V380</w:t>
      </w:r>
      <w:r w:rsidR="00965901" w:rsidRPr="00636DF1">
        <w:rPr>
          <w:sz w:val="22"/>
          <w:lang w:val="es-ES"/>
        </w:rPr>
        <w:tab/>
      </w:r>
      <w:r w:rsidR="00965901" w:rsidRPr="00636DF1">
        <w:rPr>
          <w:sz w:val="22"/>
          <w:lang w:val="es-ES"/>
        </w:rPr>
        <w:tab/>
        <w:t>V384D</w:t>
      </w:r>
      <w:r w:rsidR="00965901" w:rsidRPr="00636DF1">
        <w:rPr>
          <w:sz w:val="22"/>
          <w:lang w:val="es-ES"/>
        </w:rPr>
        <w:tab/>
      </w:r>
      <w:r w:rsidR="00965901">
        <w:rPr>
          <w:sz w:val="22"/>
          <w:lang w:val="es-ES"/>
        </w:rPr>
        <w:tab/>
      </w:r>
      <w:r w:rsidR="00965901" w:rsidRPr="00636DF1">
        <w:rPr>
          <w:sz w:val="22"/>
          <w:lang w:val="es-ES"/>
        </w:rPr>
        <w:tab/>
        <w:t>V393</w:t>
      </w:r>
      <w:r w:rsidR="00965901" w:rsidRPr="00636DF1">
        <w:rPr>
          <w:sz w:val="22"/>
          <w:lang w:val="es-ES"/>
        </w:rPr>
        <w:tab/>
      </w:r>
      <w:r w:rsidR="00965901" w:rsidRPr="00636DF1">
        <w:rPr>
          <w:sz w:val="22"/>
          <w:lang w:val="es-ES"/>
        </w:rPr>
        <w:tab/>
        <w:t>V393A</w:t>
      </w:r>
      <w:r w:rsidR="00965901" w:rsidRPr="00636DF1">
        <w:rPr>
          <w:sz w:val="22"/>
          <w:lang w:val="es-ES"/>
        </w:rPr>
        <w:tab/>
      </w:r>
      <w:r w:rsidR="00965901" w:rsidRPr="00636DF1">
        <w:rPr>
          <w:sz w:val="22"/>
          <w:lang w:val="es-ES"/>
        </w:rPr>
        <w:tab/>
        <w:t>V394</w:t>
      </w:r>
      <w:r w:rsidR="00965901" w:rsidRPr="00636DF1">
        <w:rPr>
          <w:sz w:val="22"/>
          <w:lang w:val="es-ES"/>
        </w:rPr>
        <w:tab/>
      </w:r>
      <w:r w:rsidR="00965901" w:rsidRPr="00636DF1">
        <w:rPr>
          <w:sz w:val="22"/>
          <w:lang w:val="es-ES"/>
        </w:rPr>
        <w:tab/>
        <w:t>V395</w:t>
      </w:r>
      <w:r w:rsidR="00965901" w:rsidRPr="00636DF1">
        <w:rPr>
          <w:sz w:val="22"/>
          <w:lang w:val="es-ES"/>
        </w:rPr>
        <w:tab/>
      </w:r>
      <w:r w:rsidR="00965901" w:rsidRPr="00636DF1">
        <w:rPr>
          <w:sz w:val="22"/>
          <w:lang w:val="es-ES"/>
        </w:rPr>
        <w:tab/>
        <w:t>V3A07</w:t>
      </w:r>
      <w:r w:rsidR="00965901" w:rsidRPr="00636DF1">
        <w:rPr>
          <w:sz w:val="22"/>
          <w:lang w:val="es-ES"/>
        </w:rPr>
        <w:tab/>
      </w:r>
      <w:r w:rsidR="00965901" w:rsidRPr="00636DF1">
        <w:rPr>
          <w:sz w:val="22"/>
          <w:lang w:val="es-ES"/>
        </w:rPr>
        <w:tab/>
        <w:t>V3A08O</w:t>
      </w:r>
    </w:p>
    <w:p w14:paraId="7D4A4D16" w14:textId="77777777" w:rsidR="00965901" w:rsidRPr="00636DF1" w:rsidRDefault="00965901" w:rsidP="0035429F">
      <w:pPr>
        <w:ind w:left="720" w:firstLine="720"/>
        <w:rPr>
          <w:sz w:val="22"/>
          <w:lang w:val="es-ES"/>
        </w:rPr>
      </w:pPr>
      <w:r w:rsidRPr="00636DF1">
        <w:rPr>
          <w:sz w:val="22"/>
          <w:lang w:val="es-ES"/>
        </w:rPr>
        <w:t>V3A08V</w:t>
      </w:r>
      <w:r w:rsidRPr="00636DF1">
        <w:rPr>
          <w:sz w:val="22"/>
          <w:lang w:val="es-ES"/>
        </w:rPr>
        <w:tab/>
        <w:t>V3A08AB</w:t>
      </w:r>
      <w:r w:rsidRPr="00636DF1">
        <w:rPr>
          <w:sz w:val="22"/>
          <w:lang w:val="es-ES"/>
        </w:rPr>
        <w:tab/>
        <w:t>V3A08AC</w:t>
      </w:r>
      <w:r w:rsidRPr="00636DF1">
        <w:rPr>
          <w:sz w:val="22"/>
          <w:lang w:val="es-ES"/>
        </w:rPr>
        <w:tab/>
        <w:t>V3A08AD</w:t>
      </w:r>
      <w:r w:rsidRPr="00636DF1">
        <w:rPr>
          <w:sz w:val="22"/>
          <w:lang w:val="es-ES"/>
        </w:rPr>
        <w:tab/>
        <w:t>V3A09A</w:t>
      </w:r>
      <w:r w:rsidRPr="00636DF1">
        <w:rPr>
          <w:sz w:val="22"/>
          <w:lang w:val="es-ES"/>
        </w:rPr>
        <w:tab/>
        <w:t>V3A09B</w:t>
      </w:r>
    </w:p>
    <w:p w14:paraId="267C47D2"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08DBFC77" w14:textId="77777777" w:rsidR="00613585" w:rsidRDefault="00071DCD" w:rsidP="0035429F">
      <w:pPr>
        <w:rPr>
          <w:sz w:val="22"/>
          <w:lang w:val="es-ES"/>
        </w:rPr>
      </w:pPr>
      <w:r w:rsidRPr="00613585">
        <w:rPr>
          <w:b/>
          <w:bCs/>
          <w:sz w:val="22"/>
          <w:lang w:val="es-ES"/>
        </w:rPr>
        <w:t>RE</w:t>
      </w:r>
      <w:r w:rsidR="00113F81" w:rsidRPr="00613585">
        <w:rPr>
          <w:b/>
          <w:bCs/>
          <w:sz w:val="22"/>
          <w:lang w:val="es-ES"/>
        </w:rPr>
        <w:t>C41</w:t>
      </w:r>
      <w:r w:rsidR="00113F81" w:rsidRPr="00613585">
        <w:rPr>
          <w:sz w:val="22"/>
          <w:lang w:val="es-ES"/>
        </w:rPr>
        <w:tab/>
      </w:r>
      <w:r w:rsidR="00613585">
        <w:rPr>
          <w:sz w:val="22"/>
          <w:lang w:val="es-ES"/>
        </w:rPr>
        <w:tab/>
      </w:r>
      <w:r w:rsidR="00613585" w:rsidRPr="00A528A2">
        <w:rPr>
          <w:sz w:val="22"/>
          <w:lang w:val="es-ES"/>
        </w:rPr>
        <w:t>M1B</w:t>
      </w:r>
      <w:r w:rsidR="00613585" w:rsidRPr="00A528A2">
        <w:rPr>
          <w:sz w:val="22"/>
          <w:lang w:val="es-ES"/>
        </w:rPr>
        <w:tab/>
      </w:r>
      <w:r w:rsidR="00613585">
        <w:rPr>
          <w:sz w:val="22"/>
          <w:lang w:val="es-ES"/>
        </w:rPr>
        <w:tab/>
      </w:r>
      <w:r w:rsidR="00613585" w:rsidRPr="00A528A2">
        <w:rPr>
          <w:sz w:val="22"/>
          <w:lang w:val="es-ES"/>
        </w:rPr>
        <w:t>M1C</w:t>
      </w:r>
      <w:r w:rsidR="00613585" w:rsidRPr="00A528A2">
        <w:rPr>
          <w:sz w:val="22"/>
          <w:lang w:val="es-ES"/>
        </w:rPr>
        <w:tab/>
      </w:r>
      <w:r w:rsidR="00613585">
        <w:rPr>
          <w:sz w:val="22"/>
          <w:lang w:val="es-ES"/>
        </w:rPr>
        <w:tab/>
      </w:r>
      <w:r w:rsidR="00613585" w:rsidRPr="00A528A2">
        <w:rPr>
          <w:sz w:val="22"/>
          <w:lang w:val="es-ES"/>
        </w:rPr>
        <w:t>M2C</w:t>
      </w:r>
      <w:r w:rsidR="00613585" w:rsidRPr="00A528A2">
        <w:rPr>
          <w:sz w:val="22"/>
          <w:lang w:val="es-ES"/>
        </w:rPr>
        <w:tab/>
      </w:r>
      <w:r w:rsidR="00613585">
        <w:rPr>
          <w:sz w:val="22"/>
          <w:lang w:val="es-ES"/>
        </w:rPr>
        <w:tab/>
      </w:r>
      <w:r w:rsidR="00613585" w:rsidRPr="00A528A2">
        <w:rPr>
          <w:sz w:val="22"/>
          <w:lang w:val="es-ES"/>
        </w:rPr>
        <w:t>M2D</w:t>
      </w:r>
      <w:r w:rsidR="00613585" w:rsidRPr="00A528A2">
        <w:rPr>
          <w:sz w:val="22"/>
          <w:lang w:val="es-ES"/>
        </w:rPr>
        <w:tab/>
      </w:r>
      <w:r w:rsidR="00613585">
        <w:rPr>
          <w:sz w:val="22"/>
          <w:lang w:val="es-ES"/>
        </w:rPr>
        <w:tab/>
      </w:r>
      <w:r w:rsidR="00613585" w:rsidRPr="00A528A2">
        <w:rPr>
          <w:sz w:val="22"/>
          <w:lang w:val="es-ES"/>
        </w:rPr>
        <w:t>M2E</w:t>
      </w:r>
      <w:r w:rsidR="00613585" w:rsidRPr="00A528A2">
        <w:rPr>
          <w:sz w:val="22"/>
          <w:lang w:val="es-ES"/>
        </w:rPr>
        <w:tab/>
      </w:r>
      <w:r w:rsidR="00613585">
        <w:rPr>
          <w:sz w:val="22"/>
          <w:lang w:val="es-ES"/>
        </w:rPr>
        <w:tab/>
      </w:r>
      <w:r w:rsidR="00613585" w:rsidRPr="00A528A2">
        <w:rPr>
          <w:sz w:val="22"/>
          <w:lang w:val="es-ES"/>
        </w:rPr>
        <w:t>M2F</w:t>
      </w:r>
      <w:r w:rsidR="00613585" w:rsidRPr="00A528A2">
        <w:rPr>
          <w:sz w:val="22"/>
          <w:lang w:val="es-ES"/>
        </w:rPr>
        <w:tab/>
      </w:r>
      <w:r w:rsidR="00613585">
        <w:rPr>
          <w:sz w:val="22"/>
          <w:lang w:val="es-ES"/>
        </w:rPr>
        <w:tab/>
      </w:r>
      <w:r w:rsidR="00613585">
        <w:rPr>
          <w:sz w:val="22"/>
          <w:lang w:val="es-ES"/>
        </w:rPr>
        <w:tab/>
      </w:r>
      <w:r w:rsidR="00613585" w:rsidRPr="00A528A2">
        <w:rPr>
          <w:sz w:val="22"/>
          <w:lang w:val="es-ES"/>
        </w:rPr>
        <w:t>M2L</w:t>
      </w:r>
      <w:r w:rsidR="00613585" w:rsidRPr="00A528A2">
        <w:rPr>
          <w:sz w:val="22"/>
          <w:lang w:val="es-ES"/>
        </w:rPr>
        <w:tab/>
      </w:r>
      <w:r w:rsidR="00613585">
        <w:rPr>
          <w:sz w:val="22"/>
          <w:lang w:val="es-ES"/>
        </w:rPr>
        <w:tab/>
      </w:r>
      <w:r w:rsidR="00613585" w:rsidRPr="00A528A2">
        <w:rPr>
          <w:sz w:val="22"/>
          <w:lang w:val="es-ES"/>
        </w:rPr>
        <w:t>M2M</w:t>
      </w:r>
      <w:r w:rsidR="00613585" w:rsidRPr="00A528A2">
        <w:rPr>
          <w:sz w:val="22"/>
          <w:lang w:val="es-ES"/>
        </w:rPr>
        <w:tab/>
      </w:r>
      <w:r w:rsidR="00613585">
        <w:rPr>
          <w:sz w:val="22"/>
          <w:lang w:val="es-ES"/>
        </w:rPr>
        <w:tab/>
      </w:r>
      <w:r w:rsidR="00613585" w:rsidRPr="00A528A2">
        <w:rPr>
          <w:sz w:val="22"/>
          <w:lang w:val="es-ES"/>
        </w:rPr>
        <w:t>M3D</w:t>
      </w:r>
      <w:r w:rsidR="00613585">
        <w:rPr>
          <w:sz w:val="22"/>
          <w:lang w:val="es-ES"/>
        </w:rPr>
        <w:tab/>
      </w:r>
      <w:r w:rsidR="00613585">
        <w:rPr>
          <w:sz w:val="22"/>
          <w:lang w:val="es-ES"/>
        </w:rPr>
        <w:tab/>
      </w:r>
      <w:r w:rsidR="00613585" w:rsidRPr="00A528A2">
        <w:rPr>
          <w:sz w:val="22"/>
          <w:lang w:val="es-ES"/>
        </w:rPr>
        <w:t>M3E</w:t>
      </w:r>
      <w:r w:rsidR="00613585" w:rsidRPr="00A528A2">
        <w:rPr>
          <w:sz w:val="22"/>
          <w:lang w:val="es-ES"/>
        </w:rPr>
        <w:tab/>
      </w:r>
      <w:r w:rsidR="00613585">
        <w:rPr>
          <w:sz w:val="22"/>
          <w:lang w:val="es-ES"/>
        </w:rPr>
        <w:tab/>
      </w:r>
      <w:r w:rsidR="00613585" w:rsidRPr="00A528A2">
        <w:rPr>
          <w:sz w:val="22"/>
          <w:lang w:val="es-ES"/>
        </w:rPr>
        <w:t>M3F</w:t>
      </w:r>
      <w:r w:rsidR="00613585" w:rsidRPr="00A528A2">
        <w:rPr>
          <w:sz w:val="22"/>
          <w:lang w:val="es-ES"/>
        </w:rPr>
        <w:tab/>
      </w:r>
      <w:r w:rsidR="00613585">
        <w:rPr>
          <w:sz w:val="22"/>
          <w:lang w:val="es-ES"/>
        </w:rPr>
        <w:tab/>
      </w:r>
      <w:r w:rsidR="00613585" w:rsidRPr="00A528A2">
        <w:rPr>
          <w:sz w:val="22"/>
          <w:lang w:val="es-ES"/>
        </w:rPr>
        <w:t>M3I</w:t>
      </w:r>
      <w:r w:rsidR="00613585" w:rsidRPr="00A528A2">
        <w:rPr>
          <w:sz w:val="22"/>
          <w:lang w:val="es-ES"/>
        </w:rPr>
        <w:tab/>
      </w:r>
      <w:r w:rsidR="00613585">
        <w:rPr>
          <w:sz w:val="22"/>
          <w:lang w:val="es-ES"/>
        </w:rPr>
        <w:tab/>
      </w:r>
      <w:r w:rsidR="00613585">
        <w:rPr>
          <w:sz w:val="22"/>
          <w:lang w:val="es-ES"/>
        </w:rPr>
        <w:tab/>
      </w:r>
      <w:r w:rsidR="00613585" w:rsidRPr="00A528A2">
        <w:rPr>
          <w:sz w:val="22"/>
          <w:lang w:val="es-ES"/>
        </w:rPr>
        <w:t>M3J</w:t>
      </w:r>
      <w:r w:rsidR="00613585" w:rsidRPr="00A528A2">
        <w:rPr>
          <w:sz w:val="22"/>
          <w:lang w:val="es-ES"/>
        </w:rPr>
        <w:tab/>
      </w:r>
      <w:r w:rsidR="00613585">
        <w:rPr>
          <w:sz w:val="22"/>
          <w:lang w:val="es-ES"/>
        </w:rPr>
        <w:tab/>
      </w:r>
      <w:r w:rsidR="00613585" w:rsidRPr="00A528A2">
        <w:rPr>
          <w:sz w:val="22"/>
          <w:lang w:val="es-ES"/>
        </w:rPr>
        <w:t>M3L</w:t>
      </w:r>
      <w:r w:rsidR="00613585" w:rsidRPr="00A528A2">
        <w:rPr>
          <w:sz w:val="22"/>
          <w:lang w:val="es-ES"/>
        </w:rPr>
        <w:tab/>
      </w:r>
      <w:r w:rsidR="00613585">
        <w:rPr>
          <w:sz w:val="22"/>
          <w:lang w:val="es-ES"/>
        </w:rPr>
        <w:tab/>
      </w:r>
      <w:r w:rsidR="00613585" w:rsidRPr="00A528A2">
        <w:rPr>
          <w:sz w:val="22"/>
          <w:lang w:val="es-ES"/>
        </w:rPr>
        <w:t>M3M</w:t>
      </w:r>
      <w:r w:rsidR="00613585" w:rsidRPr="00A528A2">
        <w:rPr>
          <w:sz w:val="22"/>
          <w:lang w:val="es-ES"/>
        </w:rPr>
        <w:tab/>
      </w:r>
      <w:r w:rsidR="00613585">
        <w:rPr>
          <w:sz w:val="22"/>
          <w:lang w:val="es-ES"/>
        </w:rPr>
        <w:tab/>
      </w:r>
      <w:r w:rsidR="00613585" w:rsidRPr="00A528A2">
        <w:rPr>
          <w:sz w:val="22"/>
          <w:lang w:val="es-ES"/>
        </w:rPr>
        <w:t>M35</w:t>
      </w:r>
      <w:r w:rsidR="00613585" w:rsidRPr="00A528A2">
        <w:rPr>
          <w:sz w:val="22"/>
          <w:lang w:val="es-ES"/>
        </w:rPr>
        <w:tab/>
      </w:r>
      <w:r w:rsidR="00613585">
        <w:rPr>
          <w:sz w:val="22"/>
          <w:lang w:val="es-ES"/>
        </w:rPr>
        <w:tab/>
      </w:r>
      <w:r w:rsidR="00613585" w:rsidRPr="00A528A2">
        <w:rPr>
          <w:sz w:val="22"/>
          <w:lang w:val="es-ES"/>
        </w:rPr>
        <w:t>M36</w:t>
      </w:r>
      <w:r w:rsidR="00613585" w:rsidRPr="00A528A2">
        <w:rPr>
          <w:sz w:val="22"/>
          <w:lang w:val="es-ES"/>
        </w:rPr>
        <w:tab/>
      </w:r>
      <w:r w:rsidR="00613585">
        <w:rPr>
          <w:sz w:val="22"/>
          <w:lang w:val="es-ES"/>
        </w:rPr>
        <w:tab/>
      </w:r>
      <w:r w:rsidR="00613585" w:rsidRPr="00A528A2">
        <w:rPr>
          <w:sz w:val="22"/>
          <w:lang w:val="es-ES"/>
        </w:rPr>
        <w:t>M42B</w:t>
      </w:r>
    </w:p>
    <w:p w14:paraId="7A71050B" w14:textId="77777777" w:rsidR="00613585" w:rsidRDefault="00613585" w:rsidP="0035429F">
      <w:pPr>
        <w:ind w:left="720" w:firstLine="720"/>
        <w:rPr>
          <w:sz w:val="22"/>
          <w:lang w:val="es-ES"/>
        </w:rPr>
      </w:pPr>
      <w:r w:rsidRPr="00A528A2">
        <w:rPr>
          <w:sz w:val="22"/>
          <w:lang w:val="es-ES"/>
        </w:rPr>
        <w:t>M48</w:t>
      </w:r>
      <w:r w:rsidRPr="00A528A2">
        <w:rPr>
          <w:sz w:val="22"/>
          <w:lang w:val="es-ES"/>
        </w:rPr>
        <w:tab/>
      </w:r>
      <w:r>
        <w:rPr>
          <w:sz w:val="22"/>
          <w:lang w:val="es-ES"/>
        </w:rPr>
        <w:tab/>
      </w:r>
      <w:r w:rsidRPr="00A528A2">
        <w:rPr>
          <w:sz w:val="22"/>
          <w:lang w:val="es-ES"/>
        </w:rPr>
        <w:t>M49A</w:t>
      </w:r>
      <w:r w:rsidRPr="00A528A2">
        <w:rPr>
          <w:sz w:val="22"/>
          <w:lang w:val="es-ES"/>
        </w:rPr>
        <w:tab/>
      </w:r>
      <w:r>
        <w:rPr>
          <w:sz w:val="22"/>
          <w:lang w:val="es-ES"/>
        </w:rPr>
        <w:tab/>
      </w:r>
      <w:r w:rsidRPr="00A528A2">
        <w:rPr>
          <w:sz w:val="22"/>
          <w:lang w:val="es-ES"/>
        </w:rPr>
        <w:t>M49B</w:t>
      </w:r>
      <w:r w:rsidRPr="00A528A2">
        <w:rPr>
          <w:sz w:val="22"/>
          <w:lang w:val="es-ES"/>
        </w:rPr>
        <w:tab/>
      </w:r>
      <w:r>
        <w:rPr>
          <w:sz w:val="22"/>
          <w:lang w:val="es-ES"/>
        </w:rPr>
        <w:tab/>
      </w:r>
      <w:r w:rsidRPr="00A528A2">
        <w:rPr>
          <w:sz w:val="22"/>
          <w:lang w:val="es-ES"/>
        </w:rPr>
        <w:t>M49C</w:t>
      </w:r>
      <w:r w:rsidRPr="00A528A2">
        <w:rPr>
          <w:sz w:val="22"/>
          <w:lang w:val="es-ES"/>
        </w:rPr>
        <w:tab/>
      </w:r>
      <w:r>
        <w:rPr>
          <w:sz w:val="22"/>
          <w:lang w:val="es-ES"/>
        </w:rPr>
        <w:tab/>
      </w:r>
      <w:r w:rsidRPr="00A528A2">
        <w:rPr>
          <w:sz w:val="22"/>
          <w:lang w:val="es-ES"/>
        </w:rPr>
        <w:t>M49D</w:t>
      </w:r>
      <w:r w:rsidRPr="00A528A2">
        <w:rPr>
          <w:sz w:val="22"/>
          <w:lang w:val="es-ES"/>
        </w:rPr>
        <w:tab/>
      </w:r>
      <w:r>
        <w:rPr>
          <w:sz w:val="22"/>
          <w:lang w:val="es-ES"/>
        </w:rPr>
        <w:tab/>
      </w:r>
      <w:r w:rsidRPr="00A528A2">
        <w:rPr>
          <w:sz w:val="22"/>
          <w:lang w:val="es-ES"/>
        </w:rPr>
        <w:t>M49E</w:t>
      </w:r>
      <w:r w:rsidRPr="00A528A2">
        <w:rPr>
          <w:sz w:val="22"/>
          <w:lang w:val="es-ES"/>
        </w:rPr>
        <w:tab/>
      </w:r>
      <w:r>
        <w:rPr>
          <w:sz w:val="22"/>
          <w:lang w:val="es-ES"/>
        </w:rPr>
        <w:tab/>
      </w:r>
      <w:r w:rsidRPr="00A528A2">
        <w:rPr>
          <w:sz w:val="22"/>
          <w:lang w:val="es-ES"/>
        </w:rPr>
        <w:t>M49F</w:t>
      </w:r>
      <w:r w:rsidRPr="00A528A2">
        <w:rPr>
          <w:sz w:val="22"/>
          <w:lang w:val="es-ES"/>
        </w:rPr>
        <w:tab/>
      </w:r>
      <w:r>
        <w:rPr>
          <w:sz w:val="22"/>
          <w:lang w:val="es-ES"/>
        </w:rPr>
        <w:tab/>
      </w:r>
      <w:r w:rsidRPr="00A528A2">
        <w:rPr>
          <w:sz w:val="22"/>
          <w:lang w:val="es-ES"/>
        </w:rPr>
        <w:t>M49G</w:t>
      </w:r>
      <w:r w:rsidRPr="00A528A2">
        <w:rPr>
          <w:sz w:val="22"/>
          <w:lang w:val="es-ES"/>
        </w:rPr>
        <w:tab/>
      </w:r>
      <w:r>
        <w:rPr>
          <w:sz w:val="22"/>
          <w:lang w:val="es-ES"/>
        </w:rPr>
        <w:tab/>
      </w:r>
      <w:r w:rsidRPr="00A528A2">
        <w:rPr>
          <w:sz w:val="22"/>
          <w:lang w:val="es-ES"/>
        </w:rPr>
        <w:t>M49X</w:t>
      </w:r>
      <w:r>
        <w:rPr>
          <w:sz w:val="22"/>
          <w:lang w:val="es-ES"/>
        </w:rPr>
        <w:tab/>
      </w:r>
      <w:r>
        <w:rPr>
          <w:sz w:val="22"/>
          <w:lang w:val="es-ES"/>
        </w:rPr>
        <w:tab/>
      </w:r>
      <w:r w:rsidRPr="00A528A2">
        <w:rPr>
          <w:sz w:val="22"/>
          <w:lang w:val="es-ES"/>
        </w:rPr>
        <w:t>M49Z</w:t>
      </w:r>
      <w:r w:rsidRPr="00A528A2">
        <w:rPr>
          <w:sz w:val="22"/>
          <w:lang w:val="es-ES"/>
        </w:rPr>
        <w:tab/>
      </w:r>
      <w:r>
        <w:rPr>
          <w:sz w:val="22"/>
          <w:lang w:val="es-ES"/>
        </w:rPr>
        <w:tab/>
      </w:r>
      <w:r w:rsidRPr="00A528A2">
        <w:rPr>
          <w:sz w:val="22"/>
          <w:lang w:val="es-ES"/>
        </w:rPr>
        <w:t>M49Y</w:t>
      </w:r>
      <w:r w:rsidRPr="00A528A2">
        <w:rPr>
          <w:sz w:val="22"/>
          <w:lang w:val="es-ES"/>
        </w:rPr>
        <w:tab/>
      </w:r>
      <w:r>
        <w:rPr>
          <w:sz w:val="22"/>
          <w:lang w:val="es-ES"/>
        </w:rPr>
        <w:tab/>
      </w:r>
      <w:r w:rsidRPr="00A528A2">
        <w:rPr>
          <w:sz w:val="22"/>
          <w:lang w:val="es-ES"/>
        </w:rPr>
        <w:t>M54</w:t>
      </w:r>
      <w:r>
        <w:rPr>
          <w:sz w:val="22"/>
          <w:lang w:val="es-ES"/>
        </w:rPr>
        <w:tab/>
      </w:r>
      <w:r w:rsidRPr="00A528A2">
        <w:rPr>
          <w:sz w:val="22"/>
          <w:lang w:val="es-ES"/>
        </w:rPr>
        <w:tab/>
        <w:t>M55J</w:t>
      </w:r>
      <w:r>
        <w:rPr>
          <w:sz w:val="22"/>
          <w:lang w:val="es-ES"/>
        </w:rPr>
        <w:tab/>
      </w:r>
      <w:r w:rsidRPr="00A528A2">
        <w:rPr>
          <w:sz w:val="22"/>
          <w:lang w:val="es-ES"/>
        </w:rPr>
        <w:tab/>
        <w:t>M55L</w:t>
      </w:r>
      <w:r>
        <w:rPr>
          <w:sz w:val="22"/>
          <w:lang w:val="es-ES"/>
        </w:rPr>
        <w:tab/>
      </w:r>
      <w:r w:rsidRPr="00A528A2">
        <w:rPr>
          <w:sz w:val="22"/>
          <w:lang w:val="es-ES"/>
        </w:rPr>
        <w:tab/>
        <w:t>M55M</w:t>
      </w:r>
      <w:r>
        <w:rPr>
          <w:sz w:val="22"/>
          <w:lang w:val="es-ES"/>
        </w:rPr>
        <w:tab/>
      </w:r>
      <w:r w:rsidRPr="00A528A2">
        <w:rPr>
          <w:sz w:val="22"/>
          <w:lang w:val="es-ES"/>
        </w:rPr>
        <w:tab/>
        <w:t>M55N</w:t>
      </w:r>
      <w:r>
        <w:rPr>
          <w:sz w:val="22"/>
          <w:lang w:val="es-ES"/>
        </w:rPr>
        <w:tab/>
      </w:r>
      <w:r w:rsidRPr="00A528A2">
        <w:rPr>
          <w:sz w:val="22"/>
          <w:lang w:val="es-ES"/>
        </w:rPr>
        <w:tab/>
        <w:t>M55O</w:t>
      </w:r>
      <w:r>
        <w:rPr>
          <w:sz w:val="22"/>
          <w:lang w:val="es-ES"/>
        </w:rPr>
        <w:tab/>
      </w:r>
      <w:r>
        <w:rPr>
          <w:sz w:val="22"/>
          <w:lang w:val="es-ES"/>
        </w:rPr>
        <w:tab/>
      </w:r>
      <w:r w:rsidRPr="00A528A2">
        <w:rPr>
          <w:sz w:val="22"/>
          <w:lang w:val="es-ES"/>
        </w:rPr>
        <w:t>M57D</w:t>
      </w:r>
    </w:p>
    <w:p w14:paraId="5CDB7074" w14:textId="77777777" w:rsidR="00613585" w:rsidRPr="00636DF1" w:rsidRDefault="00613585" w:rsidP="0035429F">
      <w:pPr>
        <w:ind w:left="720" w:firstLine="720"/>
        <w:rPr>
          <w:sz w:val="22"/>
          <w:lang w:val="es-ES"/>
        </w:rPr>
      </w:pPr>
      <w:r w:rsidRPr="00A528A2">
        <w:rPr>
          <w:sz w:val="22"/>
          <w:lang w:val="es-ES"/>
        </w:rPr>
        <w:t>M57O</w:t>
      </w:r>
      <w:r w:rsidRPr="00A528A2">
        <w:rPr>
          <w:sz w:val="22"/>
          <w:lang w:val="es-ES"/>
        </w:rPr>
        <w:tab/>
      </w:r>
      <w:r>
        <w:rPr>
          <w:sz w:val="22"/>
          <w:lang w:val="es-ES"/>
        </w:rPr>
        <w:tab/>
      </w:r>
      <w:r w:rsidRPr="00A528A2">
        <w:rPr>
          <w:sz w:val="22"/>
          <w:lang w:val="es-ES"/>
        </w:rPr>
        <w:t>M57P</w:t>
      </w:r>
      <w:r w:rsidRPr="00A528A2">
        <w:rPr>
          <w:sz w:val="22"/>
          <w:lang w:val="es-ES"/>
        </w:rPr>
        <w:tab/>
      </w:r>
      <w:r>
        <w:rPr>
          <w:sz w:val="22"/>
          <w:lang w:val="es-ES"/>
        </w:rPr>
        <w:tab/>
      </w:r>
      <w:r w:rsidRPr="00A528A2">
        <w:rPr>
          <w:sz w:val="22"/>
          <w:lang w:val="es-ES"/>
        </w:rPr>
        <w:t>M57Q</w:t>
      </w:r>
      <w:r w:rsidRPr="00A528A2">
        <w:rPr>
          <w:sz w:val="22"/>
          <w:lang w:val="es-ES"/>
        </w:rPr>
        <w:tab/>
      </w:r>
      <w:r>
        <w:rPr>
          <w:sz w:val="22"/>
          <w:lang w:val="es-ES"/>
        </w:rPr>
        <w:tab/>
      </w:r>
      <w:r w:rsidRPr="00A528A2">
        <w:rPr>
          <w:sz w:val="22"/>
          <w:lang w:val="es-ES"/>
        </w:rPr>
        <w:t>M57R</w:t>
      </w:r>
      <w:r w:rsidRPr="00A528A2">
        <w:rPr>
          <w:sz w:val="22"/>
          <w:lang w:val="es-ES"/>
        </w:rPr>
        <w:tab/>
      </w:r>
      <w:r>
        <w:rPr>
          <w:sz w:val="22"/>
          <w:lang w:val="es-ES"/>
        </w:rPr>
        <w:tab/>
      </w:r>
      <w:r w:rsidRPr="00A528A2">
        <w:rPr>
          <w:sz w:val="22"/>
          <w:lang w:val="es-ES"/>
        </w:rPr>
        <w:t>M57U</w:t>
      </w:r>
      <w:r w:rsidRPr="00A528A2">
        <w:rPr>
          <w:sz w:val="22"/>
          <w:lang w:val="es-ES"/>
        </w:rPr>
        <w:tab/>
      </w:r>
      <w:r>
        <w:rPr>
          <w:sz w:val="22"/>
          <w:lang w:val="es-ES"/>
        </w:rPr>
        <w:tab/>
      </w:r>
      <w:r w:rsidRPr="00A528A2">
        <w:rPr>
          <w:sz w:val="22"/>
          <w:lang w:val="es-ES"/>
        </w:rPr>
        <w:t>M57V</w:t>
      </w:r>
      <w:r w:rsidRPr="00A528A2">
        <w:rPr>
          <w:sz w:val="22"/>
          <w:lang w:val="es-ES"/>
        </w:rPr>
        <w:tab/>
      </w:r>
      <w:r>
        <w:rPr>
          <w:sz w:val="22"/>
          <w:lang w:val="es-ES"/>
        </w:rPr>
        <w:tab/>
      </w:r>
      <w:r w:rsidRPr="00A528A2">
        <w:rPr>
          <w:sz w:val="22"/>
          <w:lang w:val="es-ES"/>
        </w:rPr>
        <w:t>M65I</w:t>
      </w:r>
      <w:r w:rsidRPr="00A528A2">
        <w:rPr>
          <w:sz w:val="22"/>
          <w:lang w:val="es-ES"/>
        </w:rPr>
        <w:tab/>
      </w:r>
      <w:r>
        <w:rPr>
          <w:sz w:val="22"/>
          <w:lang w:val="es-ES"/>
        </w:rPr>
        <w:tab/>
      </w:r>
      <w:r w:rsidRPr="00A528A2">
        <w:rPr>
          <w:sz w:val="22"/>
          <w:lang w:val="es-ES"/>
        </w:rPr>
        <w:t>M65J</w:t>
      </w:r>
      <w:r w:rsidRPr="00A528A2">
        <w:rPr>
          <w:sz w:val="22"/>
          <w:lang w:val="es-ES"/>
        </w:rPr>
        <w:tab/>
      </w:r>
      <w:r>
        <w:rPr>
          <w:sz w:val="22"/>
          <w:lang w:val="es-ES"/>
        </w:rPr>
        <w:tab/>
      </w:r>
      <w:r w:rsidRPr="00A528A2">
        <w:rPr>
          <w:sz w:val="22"/>
          <w:lang w:val="es-ES"/>
        </w:rPr>
        <w:t>M65K</w:t>
      </w:r>
      <w:r>
        <w:rPr>
          <w:sz w:val="22"/>
          <w:lang w:val="es-ES"/>
        </w:rPr>
        <w:tab/>
      </w:r>
      <w:r>
        <w:rPr>
          <w:sz w:val="22"/>
          <w:lang w:val="es-ES"/>
        </w:rPr>
        <w:tab/>
      </w:r>
      <w:r w:rsidRPr="00636DF1">
        <w:rPr>
          <w:sz w:val="22"/>
          <w:lang w:val="es-ES"/>
        </w:rPr>
        <w:t>M65L</w:t>
      </w:r>
      <w:r w:rsidRPr="00636DF1">
        <w:rPr>
          <w:sz w:val="22"/>
          <w:lang w:val="es-ES"/>
        </w:rPr>
        <w:tab/>
      </w:r>
      <w:r w:rsidRPr="00636DF1">
        <w:rPr>
          <w:sz w:val="22"/>
          <w:lang w:val="es-ES"/>
        </w:rPr>
        <w:tab/>
        <w:t>M78A</w:t>
      </w:r>
      <w:r w:rsidRPr="00636DF1">
        <w:rPr>
          <w:sz w:val="22"/>
          <w:lang w:val="es-ES"/>
        </w:rPr>
        <w:tab/>
      </w:r>
      <w:r w:rsidRPr="00636DF1">
        <w:rPr>
          <w:sz w:val="22"/>
          <w:lang w:val="es-ES"/>
        </w:rPr>
        <w:tab/>
        <w:t>M78B</w:t>
      </w:r>
      <w:r w:rsidRPr="00636DF1">
        <w:rPr>
          <w:sz w:val="22"/>
          <w:lang w:val="es-ES"/>
        </w:rPr>
        <w:tab/>
      </w:r>
      <w:r w:rsidRPr="00636DF1">
        <w:rPr>
          <w:sz w:val="22"/>
          <w:lang w:val="es-ES"/>
        </w:rPr>
        <w:tab/>
        <w:t>M78C</w:t>
      </w:r>
      <w:r w:rsidRPr="00636DF1">
        <w:rPr>
          <w:sz w:val="22"/>
          <w:lang w:val="es-ES"/>
        </w:rPr>
        <w:tab/>
      </w:r>
      <w:r w:rsidRPr="00636DF1">
        <w:rPr>
          <w:sz w:val="22"/>
          <w:lang w:val="es-ES"/>
        </w:rPr>
        <w:tab/>
        <w:t>M78D</w:t>
      </w:r>
      <w:r w:rsidRPr="00636DF1">
        <w:rPr>
          <w:sz w:val="22"/>
          <w:lang w:val="es-ES"/>
        </w:rPr>
        <w:tab/>
      </w:r>
      <w:r w:rsidRPr="00636DF1">
        <w:rPr>
          <w:sz w:val="22"/>
          <w:lang w:val="es-ES"/>
        </w:rPr>
        <w:tab/>
        <w:t>M78E</w:t>
      </w:r>
      <w:r w:rsidRPr="00636DF1">
        <w:rPr>
          <w:sz w:val="22"/>
          <w:lang w:val="es-ES"/>
        </w:rPr>
        <w:tab/>
      </w:r>
      <w:r w:rsidRPr="00636DF1">
        <w:rPr>
          <w:sz w:val="22"/>
          <w:lang w:val="es-ES"/>
        </w:rPr>
        <w:tab/>
        <w:t>M78F</w:t>
      </w:r>
      <w:r w:rsidRPr="00636DF1">
        <w:rPr>
          <w:sz w:val="22"/>
          <w:lang w:val="es-ES"/>
        </w:rPr>
        <w:tab/>
      </w:r>
      <w:r w:rsidRPr="00636DF1">
        <w:rPr>
          <w:sz w:val="22"/>
          <w:lang w:val="es-ES"/>
        </w:rPr>
        <w:tab/>
        <w:t>M78G</w:t>
      </w:r>
      <w:r w:rsidRPr="00636DF1">
        <w:rPr>
          <w:sz w:val="22"/>
          <w:lang w:val="es-ES"/>
        </w:rPr>
        <w:tab/>
      </w:r>
      <w:r w:rsidRPr="00636DF1">
        <w:rPr>
          <w:sz w:val="22"/>
          <w:lang w:val="es-ES"/>
        </w:rPr>
        <w:tab/>
        <w:t>M78H</w:t>
      </w:r>
    </w:p>
    <w:p w14:paraId="6975FCE9" w14:textId="77777777" w:rsidR="00613585" w:rsidRPr="00AC72DC" w:rsidRDefault="00613585" w:rsidP="0035429F">
      <w:pPr>
        <w:ind w:left="720" w:firstLine="720"/>
        <w:rPr>
          <w:sz w:val="22"/>
        </w:rPr>
      </w:pPr>
      <w:r w:rsidRPr="00AC72DC">
        <w:rPr>
          <w:sz w:val="22"/>
        </w:rPr>
        <w:t>M78I</w:t>
      </w:r>
      <w:r w:rsidRPr="00AC72DC">
        <w:rPr>
          <w:sz w:val="22"/>
        </w:rPr>
        <w:tab/>
      </w:r>
      <w:r>
        <w:rPr>
          <w:sz w:val="22"/>
        </w:rPr>
        <w:tab/>
      </w:r>
      <w:r w:rsidRPr="00AC72DC">
        <w:rPr>
          <w:sz w:val="22"/>
        </w:rPr>
        <w:t>M78J</w:t>
      </w:r>
    </w:p>
    <w:p w14:paraId="6E7470A0"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04119F3E"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3316BD67" w14:textId="77777777" w:rsidR="00DA2804" w:rsidRPr="00DA2804" w:rsidRDefault="00071DCD" w:rsidP="0035429F">
      <w:pPr>
        <w:rPr>
          <w:sz w:val="22"/>
          <w:lang w:val="es-ES"/>
        </w:rPr>
      </w:pPr>
      <w:r w:rsidRPr="00DA2804">
        <w:rPr>
          <w:b/>
          <w:bCs/>
          <w:sz w:val="22"/>
        </w:rPr>
        <w:t>REC42</w:t>
      </w:r>
      <w:r w:rsidRPr="00071DCD">
        <w:rPr>
          <w:sz w:val="22"/>
        </w:rPr>
        <w:tab/>
      </w:r>
      <w:r w:rsidR="00DA2804">
        <w:rPr>
          <w:sz w:val="22"/>
        </w:rPr>
        <w:tab/>
      </w:r>
      <w:r w:rsidR="00DA2804" w:rsidRPr="00636DF1">
        <w:rPr>
          <w:sz w:val="22"/>
        </w:rPr>
        <w:t>V407</w:t>
      </w:r>
      <w:r w:rsidR="00DA2804" w:rsidRPr="00636DF1">
        <w:rPr>
          <w:sz w:val="22"/>
        </w:rPr>
        <w:tab/>
      </w:r>
      <w:r w:rsidR="00DA2804" w:rsidRPr="00636DF1">
        <w:rPr>
          <w:sz w:val="22"/>
        </w:rPr>
        <w:tab/>
        <w:t>V408</w:t>
      </w:r>
      <w:r w:rsidR="00DA2804" w:rsidRPr="00636DF1">
        <w:rPr>
          <w:sz w:val="22"/>
        </w:rPr>
        <w:tab/>
      </w:r>
      <w:r w:rsidR="00DA2804" w:rsidRPr="00636DF1">
        <w:rPr>
          <w:sz w:val="22"/>
        </w:rPr>
        <w:tab/>
        <w:t>V409A</w:t>
      </w:r>
      <w:r w:rsidR="00DA2804" w:rsidRPr="00636DF1">
        <w:rPr>
          <w:sz w:val="22"/>
        </w:rPr>
        <w:tab/>
      </w:r>
      <w:r w:rsidR="00DA2804" w:rsidRPr="00636DF1">
        <w:rPr>
          <w:sz w:val="22"/>
        </w:rPr>
        <w:tab/>
        <w:t>V410A</w:t>
      </w:r>
      <w:r w:rsidR="00DA2804" w:rsidRPr="00636DF1">
        <w:rPr>
          <w:sz w:val="22"/>
        </w:rPr>
        <w:tab/>
      </w:r>
      <w:r w:rsidR="00DA2804" w:rsidRPr="00636DF1">
        <w:rPr>
          <w:sz w:val="22"/>
        </w:rPr>
        <w:tab/>
        <w:t>V412</w:t>
      </w:r>
      <w:r w:rsidR="00DA2804" w:rsidRPr="00636DF1">
        <w:rPr>
          <w:sz w:val="22"/>
        </w:rPr>
        <w:tab/>
      </w:r>
      <w:r w:rsidR="00DA2804" w:rsidRPr="00636DF1">
        <w:rPr>
          <w:sz w:val="22"/>
        </w:rPr>
        <w:tab/>
        <w:t>V412B</w:t>
      </w:r>
      <w:r w:rsidR="00DA2804" w:rsidRPr="00636DF1">
        <w:rPr>
          <w:sz w:val="22"/>
        </w:rPr>
        <w:tab/>
      </w:r>
      <w:r w:rsidR="00DA2804" w:rsidRPr="00636DF1">
        <w:rPr>
          <w:sz w:val="22"/>
        </w:rPr>
        <w:tab/>
      </w:r>
      <w:r w:rsidR="00DA2804">
        <w:rPr>
          <w:sz w:val="22"/>
        </w:rPr>
        <w:tab/>
      </w:r>
      <w:r w:rsidR="00DA2804" w:rsidRPr="00636DF1">
        <w:rPr>
          <w:sz w:val="22"/>
        </w:rPr>
        <w:t>V413A</w:t>
      </w:r>
      <w:r w:rsidR="00DA2804" w:rsidRPr="00636DF1">
        <w:rPr>
          <w:sz w:val="22"/>
        </w:rPr>
        <w:tab/>
      </w:r>
      <w:r w:rsidR="00DA2804" w:rsidRPr="00636DF1">
        <w:rPr>
          <w:sz w:val="22"/>
        </w:rPr>
        <w:tab/>
        <w:t>V413B</w:t>
      </w:r>
      <w:r w:rsidR="00DA2804" w:rsidRPr="00636DF1">
        <w:rPr>
          <w:sz w:val="22"/>
        </w:rPr>
        <w:tab/>
      </w:r>
      <w:r w:rsidR="00DA2804" w:rsidRPr="00636DF1">
        <w:rPr>
          <w:sz w:val="22"/>
        </w:rPr>
        <w:tab/>
        <w:t>V413C</w:t>
      </w:r>
      <w:r w:rsidR="00DA2804">
        <w:rPr>
          <w:sz w:val="22"/>
        </w:rPr>
        <w:tab/>
      </w:r>
      <w:r w:rsidR="00DA2804">
        <w:rPr>
          <w:sz w:val="22"/>
        </w:rPr>
        <w:tab/>
      </w:r>
      <w:r w:rsidR="00DA2804" w:rsidRPr="00636DF1">
        <w:rPr>
          <w:sz w:val="22"/>
          <w:lang w:val="nl-NL"/>
        </w:rPr>
        <w:t>V413D</w:t>
      </w:r>
      <w:r w:rsidR="00DA2804" w:rsidRPr="00636DF1">
        <w:rPr>
          <w:sz w:val="22"/>
          <w:lang w:val="nl-NL"/>
        </w:rPr>
        <w:tab/>
      </w:r>
      <w:r w:rsidR="00DA2804" w:rsidRPr="00636DF1">
        <w:rPr>
          <w:sz w:val="22"/>
          <w:lang w:val="nl-NL"/>
        </w:rPr>
        <w:tab/>
        <w:t>V414B</w:t>
      </w:r>
      <w:r w:rsidR="00DA2804" w:rsidRPr="00636DF1">
        <w:rPr>
          <w:sz w:val="22"/>
          <w:lang w:val="nl-NL"/>
        </w:rPr>
        <w:tab/>
      </w:r>
      <w:r w:rsidR="00DA2804" w:rsidRPr="00636DF1">
        <w:rPr>
          <w:sz w:val="22"/>
          <w:lang w:val="nl-NL"/>
        </w:rPr>
        <w:tab/>
        <w:t>V414C</w:t>
      </w:r>
      <w:r w:rsidR="00DA2804" w:rsidRPr="00636DF1">
        <w:rPr>
          <w:sz w:val="22"/>
          <w:lang w:val="nl-NL"/>
        </w:rPr>
        <w:tab/>
      </w:r>
      <w:r w:rsidR="00DA2804" w:rsidRPr="00636DF1">
        <w:rPr>
          <w:sz w:val="22"/>
          <w:lang w:val="nl-NL"/>
        </w:rPr>
        <w:tab/>
      </w:r>
      <w:r w:rsidR="00DA2804">
        <w:rPr>
          <w:sz w:val="22"/>
          <w:lang w:val="nl-NL"/>
        </w:rPr>
        <w:tab/>
      </w:r>
      <w:r w:rsidR="00DA2804" w:rsidRPr="00DA2804">
        <w:rPr>
          <w:sz w:val="22"/>
          <w:lang w:val="es-ES"/>
        </w:rPr>
        <w:t>V414D</w:t>
      </w:r>
      <w:r w:rsidR="00DA2804" w:rsidRPr="00DA2804">
        <w:rPr>
          <w:sz w:val="22"/>
          <w:lang w:val="es-ES"/>
        </w:rPr>
        <w:tab/>
      </w:r>
      <w:r w:rsidR="00DA2804" w:rsidRPr="00DA2804">
        <w:rPr>
          <w:sz w:val="22"/>
          <w:lang w:val="es-ES"/>
        </w:rPr>
        <w:tab/>
        <w:t>V414H</w:t>
      </w:r>
      <w:r w:rsidR="00DA2804" w:rsidRPr="00DA2804">
        <w:rPr>
          <w:sz w:val="22"/>
          <w:lang w:val="es-ES"/>
        </w:rPr>
        <w:tab/>
      </w:r>
      <w:r w:rsidR="00DA2804" w:rsidRPr="00DA2804">
        <w:rPr>
          <w:sz w:val="22"/>
          <w:lang w:val="es-ES"/>
        </w:rPr>
        <w:tab/>
        <w:t>V414Q</w:t>
      </w:r>
      <w:r w:rsidR="00DA2804" w:rsidRPr="00DA2804">
        <w:rPr>
          <w:sz w:val="22"/>
          <w:lang w:val="es-ES"/>
        </w:rPr>
        <w:tab/>
      </w:r>
      <w:r w:rsidR="00DA2804" w:rsidRPr="00DA2804">
        <w:rPr>
          <w:sz w:val="22"/>
          <w:lang w:val="es-ES"/>
        </w:rPr>
        <w:tab/>
        <w:t>V414R</w:t>
      </w:r>
      <w:r w:rsidR="00DA2804" w:rsidRPr="00DA2804">
        <w:rPr>
          <w:sz w:val="22"/>
          <w:lang w:val="es-ES"/>
        </w:rPr>
        <w:tab/>
      </w:r>
      <w:r w:rsidR="00DA2804" w:rsidRPr="00DA2804">
        <w:rPr>
          <w:sz w:val="22"/>
          <w:lang w:val="es-ES"/>
        </w:rPr>
        <w:tab/>
        <w:t>V414U</w:t>
      </w:r>
      <w:r w:rsidR="00DA2804" w:rsidRPr="00DA2804">
        <w:rPr>
          <w:sz w:val="22"/>
          <w:lang w:val="es-ES"/>
        </w:rPr>
        <w:tab/>
      </w:r>
      <w:r w:rsidR="00DA2804" w:rsidRPr="00DA2804">
        <w:rPr>
          <w:sz w:val="22"/>
          <w:lang w:val="es-ES"/>
        </w:rPr>
        <w:tab/>
        <w:t>V414W</w:t>
      </w:r>
    </w:p>
    <w:p w14:paraId="0A6CF4E2" w14:textId="77777777" w:rsidR="00DA2804" w:rsidRDefault="00DA2804" w:rsidP="0035429F">
      <w:pPr>
        <w:ind w:left="720" w:firstLine="720"/>
        <w:rPr>
          <w:sz w:val="22"/>
          <w:lang w:val="es-ES"/>
        </w:rPr>
      </w:pPr>
      <w:r>
        <w:rPr>
          <w:sz w:val="22"/>
          <w:lang w:val="es-ES"/>
        </w:rPr>
        <w:t>V</w:t>
      </w:r>
      <w:r w:rsidRPr="00A528A2">
        <w:rPr>
          <w:sz w:val="22"/>
          <w:lang w:val="es-ES"/>
        </w:rPr>
        <w:t>421</w:t>
      </w:r>
      <w:r w:rsidRPr="00A528A2">
        <w:rPr>
          <w:sz w:val="22"/>
          <w:lang w:val="es-ES"/>
        </w:rPr>
        <w:tab/>
      </w:r>
      <w:r>
        <w:rPr>
          <w:sz w:val="22"/>
          <w:lang w:val="es-ES"/>
        </w:rPr>
        <w:tab/>
      </w:r>
      <w:r w:rsidRPr="00A528A2">
        <w:rPr>
          <w:sz w:val="22"/>
          <w:lang w:val="es-ES"/>
        </w:rPr>
        <w:t>V458</w:t>
      </w:r>
      <w:r w:rsidRPr="00A528A2">
        <w:rPr>
          <w:sz w:val="22"/>
          <w:lang w:val="es-ES"/>
        </w:rPr>
        <w:tab/>
      </w:r>
      <w:r>
        <w:rPr>
          <w:sz w:val="22"/>
          <w:lang w:val="es-ES"/>
        </w:rPr>
        <w:tab/>
      </w:r>
      <w:r w:rsidRPr="00A528A2">
        <w:rPr>
          <w:sz w:val="22"/>
          <w:lang w:val="es-ES"/>
        </w:rPr>
        <w:t>V462</w:t>
      </w:r>
      <w:r w:rsidRPr="00A528A2">
        <w:rPr>
          <w:sz w:val="22"/>
          <w:lang w:val="es-ES"/>
        </w:rPr>
        <w:tab/>
      </w:r>
      <w:r>
        <w:rPr>
          <w:sz w:val="22"/>
          <w:lang w:val="es-ES"/>
        </w:rPr>
        <w:tab/>
      </w:r>
      <w:r w:rsidRPr="00A528A2">
        <w:rPr>
          <w:sz w:val="22"/>
          <w:lang w:val="es-ES"/>
        </w:rPr>
        <w:t>V463E</w:t>
      </w:r>
      <w:r w:rsidRPr="00A528A2">
        <w:rPr>
          <w:sz w:val="22"/>
          <w:lang w:val="es-ES"/>
        </w:rPr>
        <w:tab/>
      </w:r>
      <w:r>
        <w:rPr>
          <w:sz w:val="22"/>
          <w:lang w:val="es-ES"/>
        </w:rPr>
        <w:tab/>
      </w:r>
      <w:r w:rsidRPr="00A528A2">
        <w:rPr>
          <w:sz w:val="22"/>
          <w:lang w:val="es-ES"/>
        </w:rPr>
        <w:t>V463H</w:t>
      </w:r>
      <w:r w:rsidRPr="00A528A2">
        <w:rPr>
          <w:sz w:val="22"/>
          <w:lang w:val="es-ES"/>
        </w:rPr>
        <w:tab/>
      </w:r>
      <w:r>
        <w:rPr>
          <w:sz w:val="22"/>
          <w:lang w:val="es-ES"/>
        </w:rPr>
        <w:tab/>
      </w:r>
      <w:r w:rsidRPr="00A528A2">
        <w:rPr>
          <w:sz w:val="22"/>
          <w:lang w:val="es-ES"/>
        </w:rPr>
        <w:t>V463I</w:t>
      </w:r>
      <w:r w:rsidRPr="00A528A2">
        <w:rPr>
          <w:sz w:val="22"/>
          <w:lang w:val="es-ES"/>
        </w:rPr>
        <w:tab/>
      </w:r>
      <w:r>
        <w:rPr>
          <w:sz w:val="22"/>
          <w:lang w:val="es-ES"/>
        </w:rPr>
        <w:tab/>
      </w:r>
      <w:r w:rsidRPr="00A528A2">
        <w:rPr>
          <w:sz w:val="22"/>
          <w:lang w:val="es-ES"/>
        </w:rPr>
        <w:t>V466</w:t>
      </w:r>
      <w:r w:rsidRPr="00A528A2">
        <w:rPr>
          <w:sz w:val="22"/>
          <w:lang w:val="es-ES"/>
        </w:rPr>
        <w:tab/>
      </w:r>
      <w:r>
        <w:rPr>
          <w:sz w:val="22"/>
          <w:lang w:val="es-ES"/>
        </w:rPr>
        <w:tab/>
      </w:r>
      <w:r w:rsidRPr="00A528A2">
        <w:rPr>
          <w:sz w:val="22"/>
          <w:lang w:val="es-ES"/>
        </w:rPr>
        <w:t>V467A</w:t>
      </w:r>
      <w:r w:rsidRPr="00A528A2">
        <w:rPr>
          <w:sz w:val="22"/>
          <w:lang w:val="es-ES"/>
        </w:rPr>
        <w:tab/>
      </w:r>
      <w:r>
        <w:rPr>
          <w:sz w:val="22"/>
          <w:lang w:val="es-ES"/>
        </w:rPr>
        <w:tab/>
      </w:r>
      <w:r w:rsidRPr="00A528A2">
        <w:rPr>
          <w:sz w:val="22"/>
          <w:lang w:val="es-ES"/>
        </w:rPr>
        <w:t>V467J</w:t>
      </w:r>
      <w:r>
        <w:rPr>
          <w:sz w:val="22"/>
          <w:lang w:val="es-ES"/>
        </w:rPr>
        <w:tab/>
      </w:r>
      <w:r>
        <w:rPr>
          <w:sz w:val="22"/>
          <w:lang w:val="es-ES"/>
        </w:rPr>
        <w:tab/>
      </w:r>
      <w:r w:rsidRPr="00A528A2">
        <w:rPr>
          <w:sz w:val="22"/>
          <w:lang w:val="es-ES"/>
        </w:rPr>
        <w:t>V467K</w:t>
      </w:r>
      <w:r w:rsidRPr="00A528A2">
        <w:rPr>
          <w:sz w:val="22"/>
          <w:lang w:val="es-ES"/>
        </w:rPr>
        <w:tab/>
      </w:r>
      <w:r>
        <w:rPr>
          <w:sz w:val="22"/>
          <w:lang w:val="es-ES"/>
        </w:rPr>
        <w:tab/>
      </w:r>
      <w:r w:rsidRPr="00A528A2">
        <w:rPr>
          <w:sz w:val="22"/>
          <w:lang w:val="es-ES"/>
        </w:rPr>
        <w:t>V467L</w:t>
      </w:r>
      <w:r w:rsidRPr="00A528A2">
        <w:rPr>
          <w:sz w:val="22"/>
          <w:lang w:val="es-ES"/>
        </w:rPr>
        <w:tab/>
      </w:r>
      <w:r>
        <w:rPr>
          <w:sz w:val="22"/>
          <w:lang w:val="es-ES"/>
        </w:rPr>
        <w:tab/>
      </w:r>
      <w:r w:rsidRPr="00A528A2">
        <w:rPr>
          <w:sz w:val="22"/>
          <w:lang w:val="es-ES"/>
        </w:rPr>
        <w:t>V467M</w:t>
      </w:r>
      <w:r w:rsidRPr="00A528A2">
        <w:rPr>
          <w:sz w:val="22"/>
          <w:lang w:val="es-ES"/>
        </w:rPr>
        <w:tab/>
      </w:r>
      <w:r>
        <w:rPr>
          <w:sz w:val="22"/>
          <w:lang w:val="es-ES"/>
        </w:rPr>
        <w:tab/>
      </w:r>
      <w:r w:rsidRPr="00A528A2">
        <w:rPr>
          <w:sz w:val="22"/>
          <w:lang w:val="es-ES"/>
        </w:rPr>
        <w:t>V471A</w:t>
      </w:r>
      <w:r w:rsidRPr="00A528A2">
        <w:rPr>
          <w:sz w:val="22"/>
          <w:lang w:val="es-ES"/>
        </w:rPr>
        <w:tab/>
      </w:r>
      <w:r>
        <w:rPr>
          <w:sz w:val="22"/>
          <w:lang w:val="es-ES"/>
        </w:rPr>
        <w:tab/>
      </w:r>
      <w:r w:rsidRPr="00A528A2">
        <w:rPr>
          <w:sz w:val="22"/>
          <w:lang w:val="es-ES"/>
        </w:rPr>
        <w:t>V471B</w:t>
      </w:r>
      <w:r w:rsidRPr="00A528A2">
        <w:rPr>
          <w:sz w:val="22"/>
          <w:lang w:val="es-ES"/>
        </w:rPr>
        <w:tab/>
      </w:r>
      <w:r>
        <w:rPr>
          <w:sz w:val="22"/>
          <w:lang w:val="es-ES"/>
        </w:rPr>
        <w:tab/>
      </w:r>
      <w:r w:rsidRPr="00A528A2">
        <w:rPr>
          <w:sz w:val="22"/>
          <w:lang w:val="es-ES"/>
        </w:rPr>
        <w:t>V471C</w:t>
      </w:r>
      <w:r w:rsidRPr="00A528A2">
        <w:rPr>
          <w:sz w:val="22"/>
          <w:lang w:val="es-ES"/>
        </w:rPr>
        <w:tab/>
      </w:r>
      <w:r>
        <w:rPr>
          <w:sz w:val="22"/>
          <w:lang w:val="es-ES"/>
        </w:rPr>
        <w:tab/>
      </w:r>
      <w:r w:rsidRPr="00A528A2">
        <w:rPr>
          <w:sz w:val="22"/>
          <w:lang w:val="es-ES"/>
        </w:rPr>
        <w:t>V471D</w:t>
      </w:r>
      <w:r w:rsidRPr="00A528A2">
        <w:rPr>
          <w:sz w:val="22"/>
          <w:lang w:val="es-ES"/>
        </w:rPr>
        <w:tab/>
      </w:r>
      <w:r>
        <w:rPr>
          <w:sz w:val="22"/>
          <w:lang w:val="es-ES"/>
        </w:rPr>
        <w:tab/>
      </w:r>
      <w:r w:rsidRPr="00A528A2">
        <w:rPr>
          <w:sz w:val="22"/>
          <w:lang w:val="es-ES"/>
        </w:rPr>
        <w:t>V471E</w:t>
      </w:r>
      <w:r>
        <w:rPr>
          <w:sz w:val="22"/>
          <w:lang w:val="es-ES"/>
        </w:rPr>
        <w:tab/>
      </w:r>
      <w:r>
        <w:rPr>
          <w:sz w:val="22"/>
          <w:lang w:val="es-ES"/>
        </w:rPr>
        <w:tab/>
      </w:r>
      <w:r w:rsidRPr="00A528A2">
        <w:rPr>
          <w:sz w:val="22"/>
          <w:lang w:val="es-ES"/>
        </w:rPr>
        <w:t>V471F</w:t>
      </w:r>
      <w:r w:rsidRPr="00A528A2">
        <w:rPr>
          <w:sz w:val="22"/>
          <w:lang w:val="es-ES"/>
        </w:rPr>
        <w:tab/>
      </w:r>
    </w:p>
    <w:p w14:paraId="10FB3B20" w14:textId="77777777" w:rsidR="00DA2804" w:rsidRPr="00DA2804" w:rsidRDefault="00DA2804" w:rsidP="0035429F">
      <w:pPr>
        <w:ind w:left="720" w:firstLine="720"/>
        <w:rPr>
          <w:sz w:val="22"/>
          <w:lang w:val="es-ES"/>
        </w:rPr>
      </w:pPr>
      <w:r w:rsidRPr="00636DF1">
        <w:rPr>
          <w:sz w:val="22"/>
          <w:lang w:val="es-ES"/>
        </w:rPr>
        <w:t>V471G</w:t>
      </w:r>
      <w:r w:rsidRPr="00636DF1">
        <w:rPr>
          <w:sz w:val="22"/>
          <w:lang w:val="es-ES"/>
        </w:rPr>
        <w:tab/>
      </w:r>
      <w:r w:rsidRPr="00636DF1">
        <w:rPr>
          <w:sz w:val="22"/>
          <w:lang w:val="es-ES"/>
        </w:rPr>
        <w:tab/>
        <w:t>V472A</w:t>
      </w:r>
      <w:r w:rsidRPr="00636DF1">
        <w:rPr>
          <w:sz w:val="22"/>
          <w:lang w:val="es-ES"/>
        </w:rPr>
        <w:tab/>
      </w:r>
      <w:r w:rsidRPr="00636DF1">
        <w:rPr>
          <w:sz w:val="22"/>
          <w:lang w:val="es-ES"/>
        </w:rPr>
        <w:tab/>
        <w:t>V472B</w:t>
      </w:r>
      <w:r w:rsidRPr="00636DF1">
        <w:rPr>
          <w:sz w:val="22"/>
          <w:lang w:val="es-ES"/>
        </w:rPr>
        <w:tab/>
      </w:r>
      <w:r w:rsidRPr="00636DF1">
        <w:rPr>
          <w:sz w:val="22"/>
          <w:lang w:val="es-ES"/>
        </w:rPr>
        <w:tab/>
        <w:t>V472C</w:t>
      </w:r>
      <w:r w:rsidRPr="00636DF1">
        <w:rPr>
          <w:sz w:val="22"/>
          <w:lang w:val="es-ES"/>
        </w:rPr>
        <w:tab/>
      </w:r>
      <w:r w:rsidRPr="00636DF1">
        <w:rPr>
          <w:sz w:val="22"/>
          <w:lang w:val="es-ES"/>
        </w:rPr>
        <w:tab/>
        <w:t>V472D</w:t>
      </w:r>
      <w:r w:rsidRPr="00636DF1">
        <w:rPr>
          <w:sz w:val="22"/>
          <w:lang w:val="es-ES"/>
        </w:rPr>
        <w:tab/>
      </w:r>
      <w:r w:rsidRPr="00636DF1">
        <w:rPr>
          <w:sz w:val="22"/>
          <w:lang w:val="es-ES"/>
        </w:rPr>
        <w:tab/>
        <w:t>V472E</w:t>
      </w:r>
      <w:r w:rsidRPr="00636DF1">
        <w:rPr>
          <w:sz w:val="22"/>
          <w:lang w:val="es-ES"/>
        </w:rPr>
        <w:tab/>
      </w:r>
      <w:r w:rsidRPr="00636DF1">
        <w:rPr>
          <w:sz w:val="22"/>
          <w:lang w:val="es-ES"/>
        </w:rPr>
        <w:tab/>
        <w:t>V472F</w:t>
      </w:r>
      <w:r w:rsidRPr="00636DF1">
        <w:rPr>
          <w:sz w:val="22"/>
          <w:lang w:val="es-ES"/>
        </w:rPr>
        <w:tab/>
      </w:r>
      <w:r w:rsidRPr="00636DF1">
        <w:rPr>
          <w:sz w:val="22"/>
          <w:lang w:val="es-ES"/>
        </w:rPr>
        <w:tab/>
        <w:t>V472G</w:t>
      </w:r>
      <w:r w:rsidRPr="00636DF1">
        <w:rPr>
          <w:sz w:val="22"/>
          <w:lang w:val="es-ES"/>
        </w:rPr>
        <w:tab/>
      </w:r>
      <w:r w:rsidRPr="00636DF1">
        <w:rPr>
          <w:sz w:val="22"/>
          <w:lang w:val="es-ES"/>
        </w:rPr>
        <w:tab/>
        <w:t>V472H</w:t>
      </w:r>
      <w:r>
        <w:rPr>
          <w:sz w:val="22"/>
          <w:lang w:val="es-ES"/>
        </w:rPr>
        <w:tab/>
      </w:r>
      <w:r>
        <w:rPr>
          <w:sz w:val="22"/>
          <w:lang w:val="es-ES"/>
        </w:rPr>
        <w:tab/>
      </w:r>
      <w:r w:rsidRPr="00DA2804">
        <w:rPr>
          <w:sz w:val="22"/>
          <w:lang w:val="es-ES"/>
        </w:rPr>
        <w:t>V472I</w:t>
      </w:r>
      <w:r w:rsidRPr="00DA2804">
        <w:rPr>
          <w:sz w:val="22"/>
          <w:lang w:val="es-ES"/>
        </w:rPr>
        <w:tab/>
      </w:r>
      <w:r w:rsidRPr="00DA2804">
        <w:rPr>
          <w:sz w:val="22"/>
          <w:lang w:val="es-ES"/>
        </w:rPr>
        <w:tab/>
        <w:t>V472J</w:t>
      </w:r>
      <w:r w:rsidRPr="00DA2804">
        <w:rPr>
          <w:sz w:val="22"/>
          <w:lang w:val="es-ES"/>
        </w:rPr>
        <w:tab/>
      </w:r>
      <w:r w:rsidRPr="00DA2804">
        <w:rPr>
          <w:sz w:val="22"/>
          <w:lang w:val="es-ES"/>
        </w:rPr>
        <w:tab/>
        <w:t>V472K</w:t>
      </w:r>
      <w:r w:rsidRPr="00DA2804">
        <w:rPr>
          <w:sz w:val="22"/>
          <w:lang w:val="es-ES"/>
        </w:rPr>
        <w:tab/>
      </w:r>
      <w:r w:rsidRPr="00DA2804">
        <w:rPr>
          <w:sz w:val="22"/>
          <w:lang w:val="es-ES"/>
        </w:rPr>
        <w:tab/>
        <w:t>V472L</w:t>
      </w:r>
      <w:r w:rsidRPr="00DA2804">
        <w:rPr>
          <w:sz w:val="22"/>
          <w:lang w:val="es-ES"/>
        </w:rPr>
        <w:tab/>
      </w:r>
      <w:r w:rsidRPr="00DA2804">
        <w:rPr>
          <w:sz w:val="22"/>
          <w:lang w:val="es-ES"/>
        </w:rPr>
        <w:tab/>
        <w:t>V472M</w:t>
      </w:r>
      <w:r w:rsidRPr="00DA2804">
        <w:rPr>
          <w:sz w:val="22"/>
          <w:lang w:val="es-ES"/>
        </w:rPr>
        <w:tab/>
      </w:r>
      <w:r w:rsidRPr="00DA2804">
        <w:rPr>
          <w:sz w:val="22"/>
          <w:lang w:val="es-ES"/>
        </w:rPr>
        <w:tab/>
        <w:t>V472N</w:t>
      </w:r>
      <w:r w:rsidRPr="00DA2804">
        <w:rPr>
          <w:sz w:val="22"/>
          <w:lang w:val="es-ES"/>
        </w:rPr>
        <w:tab/>
      </w:r>
      <w:r w:rsidRPr="00DA2804">
        <w:rPr>
          <w:sz w:val="22"/>
          <w:lang w:val="es-ES"/>
        </w:rPr>
        <w:tab/>
        <w:t>V472O</w:t>
      </w:r>
      <w:r w:rsidRPr="00DA2804">
        <w:rPr>
          <w:sz w:val="22"/>
          <w:lang w:val="es-ES"/>
        </w:rPr>
        <w:tab/>
      </w:r>
      <w:r w:rsidRPr="00DA2804">
        <w:rPr>
          <w:sz w:val="22"/>
          <w:lang w:val="es-ES"/>
        </w:rPr>
        <w:tab/>
        <w:t>V472P</w:t>
      </w:r>
      <w:r w:rsidRPr="00DA2804">
        <w:rPr>
          <w:sz w:val="22"/>
          <w:lang w:val="es-ES"/>
        </w:rPr>
        <w:tab/>
      </w:r>
      <w:r w:rsidRPr="00DA2804">
        <w:rPr>
          <w:sz w:val="22"/>
          <w:lang w:val="es-ES"/>
        </w:rPr>
        <w:tab/>
        <w:t>V472Q</w:t>
      </w:r>
      <w:r w:rsidRPr="00DA2804">
        <w:rPr>
          <w:sz w:val="22"/>
          <w:lang w:val="es-ES"/>
        </w:rPr>
        <w:tab/>
      </w:r>
    </w:p>
    <w:p w14:paraId="1117F6DF" w14:textId="77777777" w:rsidR="00DA2804" w:rsidRPr="005E5030" w:rsidRDefault="00DA2804" w:rsidP="0035429F">
      <w:pPr>
        <w:ind w:left="720" w:firstLine="720"/>
        <w:rPr>
          <w:sz w:val="22"/>
        </w:rPr>
      </w:pPr>
      <w:r w:rsidRPr="005E5030">
        <w:rPr>
          <w:sz w:val="22"/>
        </w:rPr>
        <w:t>V472R</w:t>
      </w:r>
      <w:r w:rsidRPr="005E5030">
        <w:rPr>
          <w:sz w:val="22"/>
        </w:rPr>
        <w:tab/>
      </w:r>
      <w:r>
        <w:rPr>
          <w:sz w:val="22"/>
        </w:rPr>
        <w:tab/>
      </w:r>
      <w:r w:rsidRPr="005E5030">
        <w:rPr>
          <w:sz w:val="22"/>
        </w:rPr>
        <w:t>V472S</w:t>
      </w:r>
      <w:r w:rsidRPr="005E5030">
        <w:rPr>
          <w:sz w:val="22"/>
        </w:rPr>
        <w:tab/>
      </w:r>
      <w:r>
        <w:rPr>
          <w:sz w:val="22"/>
        </w:rPr>
        <w:tab/>
      </w:r>
      <w:r w:rsidRPr="005E5030">
        <w:rPr>
          <w:sz w:val="22"/>
        </w:rPr>
        <w:t>V472T</w:t>
      </w:r>
      <w:r w:rsidRPr="005E5030">
        <w:rPr>
          <w:sz w:val="22"/>
        </w:rPr>
        <w:tab/>
      </w:r>
      <w:r>
        <w:rPr>
          <w:sz w:val="22"/>
        </w:rPr>
        <w:tab/>
      </w:r>
      <w:r w:rsidRPr="005E5030">
        <w:rPr>
          <w:sz w:val="22"/>
        </w:rPr>
        <w:t>V472U</w:t>
      </w:r>
      <w:r w:rsidRPr="005E5030">
        <w:rPr>
          <w:sz w:val="22"/>
        </w:rPr>
        <w:tab/>
      </w:r>
      <w:r>
        <w:rPr>
          <w:sz w:val="22"/>
        </w:rPr>
        <w:tab/>
      </w:r>
      <w:r w:rsidRPr="005E5030">
        <w:rPr>
          <w:sz w:val="22"/>
        </w:rPr>
        <w:t>V474G</w:t>
      </w:r>
      <w:r w:rsidRPr="005E5030">
        <w:rPr>
          <w:sz w:val="22"/>
        </w:rPr>
        <w:tab/>
      </w:r>
      <w:r>
        <w:rPr>
          <w:sz w:val="22"/>
        </w:rPr>
        <w:tab/>
      </w:r>
      <w:r w:rsidRPr="005E5030">
        <w:rPr>
          <w:sz w:val="22"/>
        </w:rPr>
        <w:t>V474H</w:t>
      </w:r>
      <w:r w:rsidRPr="005E5030">
        <w:rPr>
          <w:sz w:val="22"/>
        </w:rPr>
        <w:tab/>
      </w:r>
      <w:r>
        <w:rPr>
          <w:sz w:val="22"/>
        </w:rPr>
        <w:tab/>
      </w:r>
      <w:r w:rsidRPr="005E5030">
        <w:rPr>
          <w:sz w:val="22"/>
        </w:rPr>
        <w:t>V474I</w:t>
      </w:r>
      <w:r w:rsidRPr="005E5030">
        <w:rPr>
          <w:sz w:val="22"/>
        </w:rPr>
        <w:tab/>
      </w:r>
      <w:r>
        <w:rPr>
          <w:sz w:val="22"/>
        </w:rPr>
        <w:tab/>
      </w:r>
      <w:r w:rsidRPr="005E5030">
        <w:rPr>
          <w:sz w:val="22"/>
        </w:rPr>
        <w:t>V474J</w:t>
      </w:r>
      <w:r w:rsidRPr="005E5030">
        <w:rPr>
          <w:sz w:val="22"/>
        </w:rPr>
        <w:tab/>
      </w:r>
      <w:r>
        <w:rPr>
          <w:sz w:val="22"/>
        </w:rPr>
        <w:tab/>
      </w:r>
      <w:r w:rsidRPr="005E5030">
        <w:rPr>
          <w:sz w:val="22"/>
        </w:rPr>
        <w:t>V478</w:t>
      </w:r>
      <w:r>
        <w:rPr>
          <w:sz w:val="22"/>
        </w:rPr>
        <w:tab/>
      </w:r>
      <w:r>
        <w:rPr>
          <w:sz w:val="22"/>
        </w:rPr>
        <w:tab/>
      </w:r>
      <w:r w:rsidRPr="005E5030">
        <w:rPr>
          <w:sz w:val="22"/>
        </w:rPr>
        <w:t>V479</w:t>
      </w:r>
      <w:r w:rsidRPr="005E5030">
        <w:rPr>
          <w:sz w:val="22"/>
        </w:rPr>
        <w:tab/>
      </w:r>
      <w:r>
        <w:rPr>
          <w:sz w:val="22"/>
        </w:rPr>
        <w:tab/>
      </w:r>
      <w:r w:rsidRPr="005E5030">
        <w:rPr>
          <w:sz w:val="22"/>
        </w:rPr>
        <w:t>V482A</w:t>
      </w:r>
      <w:r w:rsidRPr="005E5030">
        <w:rPr>
          <w:sz w:val="22"/>
        </w:rPr>
        <w:tab/>
      </w:r>
      <w:r>
        <w:rPr>
          <w:sz w:val="22"/>
        </w:rPr>
        <w:tab/>
      </w:r>
      <w:r w:rsidRPr="005E5030">
        <w:rPr>
          <w:sz w:val="22"/>
        </w:rPr>
        <w:t>V482B</w:t>
      </w:r>
      <w:r w:rsidRPr="005E5030">
        <w:rPr>
          <w:sz w:val="22"/>
        </w:rPr>
        <w:tab/>
      </w:r>
      <w:r>
        <w:rPr>
          <w:sz w:val="22"/>
        </w:rPr>
        <w:tab/>
      </w:r>
      <w:r w:rsidRPr="005E5030">
        <w:rPr>
          <w:sz w:val="22"/>
        </w:rPr>
        <w:t>V482C</w:t>
      </w:r>
    </w:p>
    <w:p w14:paraId="5F667DFC"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79FC167E"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56F7D9D5" w14:textId="77777777" w:rsidR="00DA2804" w:rsidRPr="00E128B6" w:rsidRDefault="00071DCD" w:rsidP="0035429F">
      <w:pPr>
        <w:rPr>
          <w:sz w:val="22"/>
        </w:rPr>
      </w:pPr>
      <w:r w:rsidRPr="00DA2804">
        <w:rPr>
          <w:b/>
          <w:bCs/>
          <w:sz w:val="22"/>
        </w:rPr>
        <w:t>REC43</w:t>
      </w:r>
      <w:r w:rsidRPr="00071DCD">
        <w:rPr>
          <w:sz w:val="22"/>
        </w:rPr>
        <w:tab/>
      </w:r>
      <w:r w:rsidR="00E128B6">
        <w:rPr>
          <w:sz w:val="22"/>
        </w:rPr>
        <w:tab/>
      </w:r>
      <w:r w:rsidR="00DA2804" w:rsidRPr="00636DF1">
        <w:rPr>
          <w:sz w:val="22"/>
        </w:rPr>
        <w:t>H35</w:t>
      </w:r>
      <w:r w:rsidR="00DA2804" w:rsidRPr="00636DF1">
        <w:rPr>
          <w:sz w:val="22"/>
        </w:rPr>
        <w:tab/>
      </w:r>
      <w:r w:rsidR="00DA2804" w:rsidRPr="00636DF1">
        <w:rPr>
          <w:sz w:val="22"/>
        </w:rPr>
        <w:tab/>
        <w:t>H36A</w:t>
      </w:r>
      <w:r w:rsidR="00DA2804" w:rsidRPr="00636DF1">
        <w:rPr>
          <w:sz w:val="22"/>
        </w:rPr>
        <w:tab/>
      </w:r>
      <w:r w:rsidR="00DA2804" w:rsidRPr="00636DF1">
        <w:rPr>
          <w:sz w:val="22"/>
        </w:rPr>
        <w:tab/>
        <w:t>H36B</w:t>
      </w:r>
      <w:r w:rsidR="00DA2804" w:rsidRPr="00636DF1">
        <w:rPr>
          <w:sz w:val="22"/>
        </w:rPr>
        <w:tab/>
      </w:r>
      <w:r w:rsidR="00DA2804" w:rsidRPr="00636DF1">
        <w:rPr>
          <w:sz w:val="22"/>
        </w:rPr>
        <w:tab/>
        <w:t>H36C</w:t>
      </w:r>
      <w:r w:rsidR="00DA2804" w:rsidRPr="00636DF1">
        <w:rPr>
          <w:sz w:val="22"/>
        </w:rPr>
        <w:tab/>
      </w:r>
      <w:r w:rsidR="00DA2804" w:rsidRPr="00636DF1">
        <w:rPr>
          <w:sz w:val="22"/>
        </w:rPr>
        <w:tab/>
        <w:t>H36D</w:t>
      </w:r>
      <w:r w:rsidR="00DA2804" w:rsidRPr="00636DF1">
        <w:rPr>
          <w:sz w:val="22"/>
        </w:rPr>
        <w:tab/>
      </w:r>
      <w:r w:rsidR="00DA2804" w:rsidRPr="00636DF1">
        <w:rPr>
          <w:sz w:val="22"/>
        </w:rPr>
        <w:tab/>
        <w:t>H36E</w:t>
      </w:r>
      <w:r w:rsidR="00DA2804" w:rsidRPr="00636DF1">
        <w:rPr>
          <w:sz w:val="22"/>
        </w:rPr>
        <w:tab/>
      </w:r>
      <w:r w:rsidR="00E128B6">
        <w:rPr>
          <w:sz w:val="22"/>
        </w:rPr>
        <w:tab/>
      </w:r>
      <w:r w:rsidR="00DA2804" w:rsidRPr="00636DF1">
        <w:rPr>
          <w:sz w:val="22"/>
        </w:rPr>
        <w:tab/>
        <w:t>H36F</w:t>
      </w:r>
      <w:r w:rsidR="00DA2804" w:rsidRPr="00636DF1">
        <w:rPr>
          <w:sz w:val="22"/>
        </w:rPr>
        <w:tab/>
      </w:r>
      <w:r w:rsidR="00DA2804" w:rsidRPr="00636DF1">
        <w:rPr>
          <w:sz w:val="22"/>
        </w:rPr>
        <w:tab/>
        <w:t>H41A</w:t>
      </w:r>
      <w:r w:rsidR="00DA2804" w:rsidRPr="00636DF1">
        <w:rPr>
          <w:sz w:val="22"/>
        </w:rPr>
        <w:tab/>
      </w:r>
      <w:r w:rsidR="00DA2804" w:rsidRPr="00636DF1">
        <w:rPr>
          <w:sz w:val="22"/>
        </w:rPr>
        <w:tab/>
        <w:t>H41B</w:t>
      </w:r>
      <w:r w:rsidR="00E128B6">
        <w:rPr>
          <w:sz w:val="22"/>
        </w:rPr>
        <w:tab/>
      </w:r>
      <w:r w:rsidR="00E128B6">
        <w:rPr>
          <w:sz w:val="22"/>
        </w:rPr>
        <w:tab/>
      </w:r>
      <w:r w:rsidR="00DA2804" w:rsidRPr="00E128B6">
        <w:rPr>
          <w:sz w:val="22"/>
        </w:rPr>
        <w:t>H54</w:t>
      </w:r>
      <w:r w:rsidR="00DA2804" w:rsidRPr="00E128B6">
        <w:rPr>
          <w:sz w:val="22"/>
        </w:rPr>
        <w:tab/>
      </w:r>
      <w:r w:rsidR="00DA2804" w:rsidRPr="00E128B6">
        <w:rPr>
          <w:sz w:val="22"/>
        </w:rPr>
        <w:tab/>
        <w:t>H54D</w:t>
      </w:r>
      <w:r w:rsidR="00DA2804" w:rsidRPr="00E128B6">
        <w:rPr>
          <w:sz w:val="22"/>
        </w:rPr>
        <w:tab/>
      </w:r>
      <w:r w:rsidR="00DA2804" w:rsidRPr="00E128B6">
        <w:rPr>
          <w:sz w:val="22"/>
        </w:rPr>
        <w:tab/>
        <w:t>H54M</w:t>
      </w:r>
      <w:r w:rsidR="00DA2804" w:rsidRPr="00E128B6">
        <w:rPr>
          <w:sz w:val="22"/>
        </w:rPr>
        <w:tab/>
      </w:r>
      <w:r w:rsidR="00E128B6">
        <w:rPr>
          <w:sz w:val="22"/>
        </w:rPr>
        <w:tab/>
      </w:r>
      <w:r w:rsidR="00DA2804" w:rsidRPr="00E128B6">
        <w:rPr>
          <w:sz w:val="22"/>
        </w:rPr>
        <w:tab/>
        <w:t>H54Y</w:t>
      </w:r>
      <w:r w:rsidR="00DA2804" w:rsidRPr="00E128B6">
        <w:rPr>
          <w:sz w:val="22"/>
        </w:rPr>
        <w:tab/>
      </w:r>
      <w:r w:rsidR="00DA2804" w:rsidRPr="00E128B6">
        <w:rPr>
          <w:sz w:val="22"/>
        </w:rPr>
        <w:tab/>
        <w:t>H55</w:t>
      </w:r>
      <w:r w:rsidR="00DA2804" w:rsidRPr="00E128B6">
        <w:rPr>
          <w:sz w:val="22"/>
        </w:rPr>
        <w:tab/>
      </w:r>
      <w:r w:rsidR="00DA2804" w:rsidRPr="00E128B6">
        <w:rPr>
          <w:sz w:val="22"/>
        </w:rPr>
        <w:tab/>
        <w:t>H55D</w:t>
      </w:r>
      <w:r w:rsidR="00DA2804" w:rsidRPr="00E128B6">
        <w:rPr>
          <w:sz w:val="22"/>
        </w:rPr>
        <w:tab/>
      </w:r>
      <w:r w:rsidR="00DA2804" w:rsidRPr="00E128B6">
        <w:rPr>
          <w:sz w:val="22"/>
        </w:rPr>
        <w:tab/>
        <w:t>H55M</w:t>
      </w:r>
      <w:r w:rsidR="00DA2804" w:rsidRPr="00E128B6">
        <w:rPr>
          <w:sz w:val="22"/>
        </w:rPr>
        <w:tab/>
      </w:r>
      <w:r w:rsidR="00DA2804" w:rsidRPr="00E128B6">
        <w:rPr>
          <w:sz w:val="22"/>
        </w:rPr>
        <w:tab/>
        <w:t>H55Y</w:t>
      </w:r>
      <w:r w:rsidR="00DA2804" w:rsidRPr="00E128B6">
        <w:rPr>
          <w:sz w:val="22"/>
        </w:rPr>
        <w:tab/>
      </w:r>
      <w:r w:rsidR="00DA2804" w:rsidRPr="00E128B6">
        <w:rPr>
          <w:sz w:val="22"/>
        </w:rPr>
        <w:tab/>
        <w:t>H56</w:t>
      </w:r>
    </w:p>
    <w:p w14:paraId="7D6C962B" w14:textId="77777777" w:rsidR="00DA2804" w:rsidRPr="00E128B6" w:rsidRDefault="00DA2804" w:rsidP="0035429F">
      <w:pPr>
        <w:ind w:left="720" w:firstLine="720"/>
        <w:rPr>
          <w:sz w:val="22"/>
        </w:rPr>
      </w:pPr>
      <w:r w:rsidRPr="00E128B6">
        <w:rPr>
          <w:sz w:val="22"/>
        </w:rPr>
        <w:t>H56D</w:t>
      </w:r>
      <w:r w:rsidRPr="00E128B6">
        <w:rPr>
          <w:sz w:val="22"/>
        </w:rPr>
        <w:tab/>
      </w:r>
      <w:r w:rsidRPr="00E128B6">
        <w:rPr>
          <w:sz w:val="22"/>
        </w:rPr>
        <w:tab/>
        <w:t>H56M</w:t>
      </w:r>
      <w:r w:rsidRPr="00E128B6">
        <w:rPr>
          <w:sz w:val="22"/>
        </w:rPr>
        <w:tab/>
      </w:r>
      <w:r w:rsidRPr="00E128B6">
        <w:rPr>
          <w:sz w:val="22"/>
        </w:rPr>
        <w:tab/>
        <w:t>H56Y</w:t>
      </w:r>
      <w:r w:rsidRPr="00E128B6">
        <w:rPr>
          <w:sz w:val="22"/>
        </w:rPr>
        <w:tab/>
      </w:r>
      <w:r w:rsidRPr="00E128B6">
        <w:rPr>
          <w:sz w:val="22"/>
        </w:rPr>
        <w:tab/>
        <w:t>H60</w:t>
      </w:r>
      <w:r w:rsidRPr="00E128B6">
        <w:rPr>
          <w:sz w:val="22"/>
        </w:rPr>
        <w:tab/>
      </w:r>
      <w:r w:rsidRPr="00E128B6">
        <w:rPr>
          <w:sz w:val="22"/>
        </w:rPr>
        <w:tab/>
        <w:t>H60D</w:t>
      </w:r>
      <w:r w:rsidRPr="00E128B6">
        <w:rPr>
          <w:sz w:val="22"/>
        </w:rPr>
        <w:tab/>
      </w:r>
      <w:r w:rsidRPr="00E128B6">
        <w:rPr>
          <w:sz w:val="22"/>
        </w:rPr>
        <w:tab/>
        <w:t>H60M</w:t>
      </w:r>
      <w:r w:rsidRPr="00E128B6">
        <w:rPr>
          <w:sz w:val="22"/>
        </w:rPr>
        <w:tab/>
      </w:r>
      <w:r w:rsidRPr="00E128B6">
        <w:rPr>
          <w:sz w:val="22"/>
        </w:rPr>
        <w:tab/>
        <w:t>H60Y</w:t>
      </w:r>
      <w:r w:rsidRPr="00E128B6">
        <w:rPr>
          <w:sz w:val="22"/>
        </w:rPr>
        <w:tab/>
      </w:r>
      <w:r w:rsidRPr="00E128B6">
        <w:rPr>
          <w:sz w:val="22"/>
        </w:rPr>
        <w:tab/>
        <w:t>H64</w:t>
      </w:r>
      <w:r w:rsidRPr="00E128B6">
        <w:rPr>
          <w:sz w:val="22"/>
        </w:rPr>
        <w:tab/>
      </w:r>
      <w:r w:rsidRPr="00E128B6">
        <w:rPr>
          <w:sz w:val="22"/>
        </w:rPr>
        <w:tab/>
        <w:t>H64D</w:t>
      </w:r>
      <w:r w:rsidRPr="00E128B6">
        <w:rPr>
          <w:sz w:val="22"/>
        </w:rPr>
        <w:tab/>
      </w:r>
      <w:r w:rsidR="00E128B6" w:rsidRPr="00E128B6">
        <w:rPr>
          <w:sz w:val="22"/>
        </w:rPr>
        <w:tab/>
      </w:r>
      <w:r w:rsidRPr="00E128B6">
        <w:rPr>
          <w:sz w:val="22"/>
        </w:rPr>
        <w:t>H64M</w:t>
      </w:r>
      <w:r w:rsidRPr="00E128B6">
        <w:rPr>
          <w:sz w:val="22"/>
        </w:rPr>
        <w:tab/>
      </w:r>
      <w:r w:rsidRPr="00E128B6">
        <w:rPr>
          <w:sz w:val="22"/>
        </w:rPr>
        <w:tab/>
        <w:t>H64Y</w:t>
      </w:r>
      <w:r w:rsidRPr="00E128B6">
        <w:rPr>
          <w:sz w:val="22"/>
        </w:rPr>
        <w:tab/>
      </w:r>
      <w:r w:rsidRPr="00E128B6">
        <w:rPr>
          <w:sz w:val="22"/>
        </w:rPr>
        <w:tab/>
        <w:t>H65</w:t>
      </w:r>
      <w:r w:rsidRPr="00E128B6">
        <w:rPr>
          <w:sz w:val="22"/>
        </w:rPr>
        <w:tab/>
      </w:r>
      <w:r w:rsidR="00E128B6">
        <w:rPr>
          <w:sz w:val="22"/>
        </w:rPr>
        <w:tab/>
      </w:r>
      <w:r w:rsidRPr="00E128B6">
        <w:rPr>
          <w:sz w:val="22"/>
        </w:rPr>
        <w:t>H65D</w:t>
      </w:r>
      <w:r w:rsidRPr="00E128B6">
        <w:rPr>
          <w:sz w:val="22"/>
        </w:rPr>
        <w:tab/>
      </w:r>
      <w:r w:rsidRPr="00E128B6">
        <w:rPr>
          <w:sz w:val="22"/>
        </w:rPr>
        <w:tab/>
        <w:t>H65M</w:t>
      </w:r>
      <w:r w:rsidRPr="00E128B6">
        <w:rPr>
          <w:sz w:val="22"/>
        </w:rPr>
        <w:tab/>
      </w:r>
      <w:r w:rsidRPr="00E128B6">
        <w:rPr>
          <w:sz w:val="22"/>
        </w:rPr>
        <w:tab/>
        <w:t>H65Y</w:t>
      </w:r>
      <w:r w:rsidRPr="00E128B6">
        <w:rPr>
          <w:sz w:val="22"/>
        </w:rPr>
        <w:tab/>
      </w:r>
      <w:r w:rsidRPr="00E128B6">
        <w:rPr>
          <w:sz w:val="22"/>
        </w:rPr>
        <w:tab/>
        <w:t>H66</w:t>
      </w:r>
      <w:r w:rsidRPr="00E128B6">
        <w:rPr>
          <w:sz w:val="22"/>
        </w:rPr>
        <w:tab/>
      </w:r>
      <w:r w:rsidRPr="00E128B6">
        <w:rPr>
          <w:sz w:val="22"/>
        </w:rPr>
        <w:tab/>
        <w:t>H66D</w:t>
      </w:r>
      <w:r w:rsidRPr="00E128B6">
        <w:rPr>
          <w:sz w:val="22"/>
        </w:rPr>
        <w:tab/>
      </w:r>
      <w:r w:rsidRPr="00E128B6">
        <w:rPr>
          <w:sz w:val="22"/>
        </w:rPr>
        <w:tab/>
        <w:t>H66M</w:t>
      </w:r>
    </w:p>
    <w:p w14:paraId="49C9EF00" w14:textId="77777777" w:rsidR="00DA2804" w:rsidRDefault="00DA2804" w:rsidP="0035429F">
      <w:pPr>
        <w:ind w:left="720" w:firstLine="720"/>
        <w:rPr>
          <w:sz w:val="22"/>
          <w:lang w:val="es-ES"/>
        </w:rPr>
      </w:pPr>
      <w:r w:rsidRPr="00A528A2">
        <w:rPr>
          <w:sz w:val="22"/>
          <w:lang w:val="es-ES"/>
        </w:rPr>
        <w:t>H66Y</w:t>
      </w:r>
      <w:r w:rsidRPr="00A528A2">
        <w:rPr>
          <w:sz w:val="22"/>
          <w:lang w:val="es-ES"/>
        </w:rPr>
        <w:tab/>
      </w:r>
      <w:r>
        <w:rPr>
          <w:sz w:val="22"/>
          <w:lang w:val="es-ES"/>
        </w:rPr>
        <w:tab/>
      </w:r>
      <w:r w:rsidRPr="00A528A2">
        <w:rPr>
          <w:sz w:val="22"/>
          <w:lang w:val="es-ES"/>
        </w:rPr>
        <w:t>H80A</w:t>
      </w:r>
      <w:r w:rsidRPr="00A528A2">
        <w:rPr>
          <w:sz w:val="22"/>
          <w:lang w:val="es-ES"/>
        </w:rPr>
        <w:tab/>
      </w:r>
      <w:r>
        <w:rPr>
          <w:sz w:val="22"/>
          <w:lang w:val="es-ES"/>
        </w:rPr>
        <w:tab/>
      </w:r>
      <w:r w:rsidRPr="00A528A2">
        <w:rPr>
          <w:sz w:val="22"/>
          <w:lang w:val="es-ES"/>
        </w:rPr>
        <w:t>H80B</w:t>
      </w:r>
      <w:r w:rsidRPr="00A528A2">
        <w:rPr>
          <w:sz w:val="22"/>
          <w:lang w:val="es-ES"/>
        </w:rPr>
        <w:tab/>
      </w:r>
      <w:r>
        <w:rPr>
          <w:sz w:val="22"/>
          <w:lang w:val="es-ES"/>
        </w:rPr>
        <w:tab/>
      </w:r>
      <w:r w:rsidRPr="00A528A2">
        <w:rPr>
          <w:sz w:val="22"/>
          <w:lang w:val="es-ES"/>
        </w:rPr>
        <w:t>H80C</w:t>
      </w:r>
      <w:r w:rsidRPr="00A528A2">
        <w:rPr>
          <w:sz w:val="22"/>
          <w:lang w:val="es-ES"/>
        </w:rPr>
        <w:tab/>
      </w:r>
      <w:r>
        <w:rPr>
          <w:sz w:val="22"/>
          <w:lang w:val="es-ES"/>
        </w:rPr>
        <w:tab/>
      </w:r>
      <w:r w:rsidRPr="00A528A2">
        <w:rPr>
          <w:sz w:val="22"/>
          <w:lang w:val="es-ES"/>
        </w:rPr>
        <w:t>H80D</w:t>
      </w:r>
      <w:r w:rsidRPr="00A528A2">
        <w:rPr>
          <w:sz w:val="22"/>
          <w:lang w:val="es-ES"/>
        </w:rPr>
        <w:tab/>
      </w:r>
      <w:r>
        <w:rPr>
          <w:sz w:val="22"/>
          <w:lang w:val="es-ES"/>
        </w:rPr>
        <w:tab/>
      </w:r>
      <w:r w:rsidRPr="00A528A2">
        <w:rPr>
          <w:sz w:val="22"/>
          <w:lang w:val="es-ES"/>
        </w:rPr>
        <w:t>H80E</w:t>
      </w:r>
      <w:r w:rsidRPr="00A528A2">
        <w:rPr>
          <w:sz w:val="22"/>
          <w:lang w:val="es-ES"/>
        </w:rPr>
        <w:tab/>
      </w:r>
      <w:r>
        <w:rPr>
          <w:sz w:val="22"/>
          <w:lang w:val="es-ES"/>
        </w:rPr>
        <w:lastRenderedPageBreak/>
        <w:tab/>
      </w:r>
      <w:r w:rsidRPr="00A528A2">
        <w:rPr>
          <w:sz w:val="22"/>
          <w:lang w:val="es-ES"/>
        </w:rPr>
        <w:t>H80F</w:t>
      </w:r>
      <w:r w:rsidRPr="00A528A2">
        <w:rPr>
          <w:sz w:val="22"/>
          <w:lang w:val="es-ES"/>
        </w:rPr>
        <w:tab/>
      </w:r>
      <w:r>
        <w:rPr>
          <w:sz w:val="22"/>
          <w:lang w:val="es-ES"/>
        </w:rPr>
        <w:tab/>
      </w:r>
      <w:r w:rsidRPr="00A528A2">
        <w:rPr>
          <w:sz w:val="22"/>
          <w:lang w:val="es-ES"/>
        </w:rPr>
        <w:t>H80G</w:t>
      </w:r>
    </w:p>
    <w:p w14:paraId="62E2A4BF" w14:textId="77777777" w:rsidR="00071DCD" w:rsidRPr="00DA2804"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lang w:val="es-ES"/>
        </w:rPr>
      </w:pPr>
    </w:p>
    <w:p w14:paraId="2BD713BF" w14:textId="77777777" w:rsidR="00E128B6" w:rsidRDefault="00E128B6" w:rsidP="0035429F">
      <w:pPr>
        <w:rPr>
          <w:sz w:val="22"/>
          <w:lang w:val="es-ES"/>
        </w:rPr>
      </w:pPr>
      <w:r w:rsidRPr="00E128B6">
        <w:rPr>
          <w:b/>
          <w:bCs/>
          <w:sz w:val="22"/>
          <w:lang w:val="es-ES"/>
        </w:rPr>
        <w:t>REC4A</w:t>
      </w:r>
      <w:r>
        <w:rPr>
          <w:b/>
          <w:bCs/>
          <w:sz w:val="22"/>
          <w:lang w:val="es-ES"/>
        </w:rPr>
        <w:tab/>
      </w:r>
      <w:r w:rsidRPr="00A528A2">
        <w:rPr>
          <w:sz w:val="22"/>
          <w:lang w:val="es-ES"/>
        </w:rPr>
        <w:t>H12O</w:t>
      </w:r>
      <w:r w:rsidRPr="00A528A2">
        <w:rPr>
          <w:sz w:val="22"/>
          <w:lang w:val="es-ES"/>
        </w:rPr>
        <w:tab/>
      </w:r>
      <w:r>
        <w:rPr>
          <w:sz w:val="22"/>
          <w:lang w:val="es-ES"/>
        </w:rPr>
        <w:tab/>
      </w:r>
      <w:r w:rsidRPr="00A528A2">
        <w:rPr>
          <w:sz w:val="22"/>
          <w:lang w:val="es-ES"/>
        </w:rPr>
        <w:t>H12P</w:t>
      </w:r>
      <w:r w:rsidRPr="00A528A2">
        <w:rPr>
          <w:sz w:val="22"/>
          <w:lang w:val="es-ES"/>
        </w:rPr>
        <w:tab/>
      </w:r>
      <w:r>
        <w:rPr>
          <w:sz w:val="22"/>
          <w:lang w:val="es-ES"/>
        </w:rPr>
        <w:tab/>
      </w:r>
      <w:r w:rsidRPr="00A528A2">
        <w:rPr>
          <w:sz w:val="22"/>
          <w:lang w:val="es-ES"/>
        </w:rPr>
        <w:t>H12Q</w:t>
      </w:r>
      <w:r w:rsidRPr="00A528A2">
        <w:rPr>
          <w:sz w:val="22"/>
          <w:lang w:val="es-ES"/>
        </w:rPr>
        <w:tab/>
      </w:r>
      <w:r>
        <w:rPr>
          <w:sz w:val="22"/>
          <w:lang w:val="es-ES"/>
        </w:rPr>
        <w:tab/>
      </w:r>
      <w:r w:rsidRPr="00A528A2">
        <w:rPr>
          <w:sz w:val="22"/>
          <w:lang w:val="es-ES"/>
        </w:rPr>
        <w:t>H13B</w:t>
      </w:r>
      <w:r w:rsidRPr="00A528A2">
        <w:rPr>
          <w:sz w:val="22"/>
          <w:lang w:val="es-ES"/>
        </w:rPr>
        <w:tab/>
      </w:r>
      <w:r>
        <w:rPr>
          <w:sz w:val="22"/>
          <w:lang w:val="es-ES"/>
        </w:rPr>
        <w:tab/>
      </w:r>
      <w:r w:rsidRPr="00A528A2">
        <w:rPr>
          <w:sz w:val="22"/>
          <w:lang w:val="es-ES"/>
        </w:rPr>
        <w:t>H15J</w:t>
      </w:r>
      <w:r w:rsidRPr="00A528A2">
        <w:rPr>
          <w:sz w:val="22"/>
          <w:lang w:val="es-ES"/>
        </w:rPr>
        <w:tab/>
      </w:r>
      <w:r>
        <w:rPr>
          <w:sz w:val="22"/>
          <w:lang w:val="es-ES"/>
        </w:rPr>
        <w:tab/>
      </w:r>
      <w:r w:rsidRPr="00A528A2">
        <w:rPr>
          <w:sz w:val="22"/>
          <w:lang w:val="es-ES"/>
        </w:rPr>
        <w:t>H15K</w:t>
      </w:r>
      <w:r w:rsidRPr="00A528A2">
        <w:rPr>
          <w:sz w:val="22"/>
          <w:lang w:val="es-ES"/>
        </w:rPr>
        <w:tab/>
      </w:r>
      <w:r>
        <w:rPr>
          <w:sz w:val="22"/>
          <w:lang w:val="es-ES"/>
        </w:rPr>
        <w:tab/>
      </w:r>
      <w:r>
        <w:rPr>
          <w:sz w:val="22"/>
          <w:lang w:val="es-ES"/>
        </w:rPr>
        <w:tab/>
      </w:r>
      <w:r w:rsidRPr="00A528A2">
        <w:rPr>
          <w:sz w:val="22"/>
          <w:lang w:val="es-ES"/>
        </w:rPr>
        <w:t>H15L</w:t>
      </w:r>
      <w:r w:rsidRPr="00A528A2">
        <w:rPr>
          <w:sz w:val="22"/>
          <w:lang w:val="es-ES"/>
        </w:rPr>
        <w:tab/>
      </w:r>
      <w:r>
        <w:rPr>
          <w:sz w:val="22"/>
          <w:lang w:val="es-ES"/>
        </w:rPr>
        <w:tab/>
      </w:r>
      <w:r w:rsidRPr="00A528A2">
        <w:rPr>
          <w:sz w:val="22"/>
          <w:lang w:val="es-ES"/>
        </w:rPr>
        <w:t>H15M</w:t>
      </w:r>
      <w:r w:rsidRPr="00A528A2">
        <w:rPr>
          <w:sz w:val="22"/>
          <w:lang w:val="es-ES"/>
        </w:rPr>
        <w:tab/>
      </w:r>
      <w:r>
        <w:rPr>
          <w:sz w:val="22"/>
          <w:lang w:val="es-ES"/>
        </w:rPr>
        <w:tab/>
      </w:r>
      <w:r w:rsidRPr="00A528A2">
        <w:rPr>
          <w:sz w:val="22"/>
          <w:lang w:val="es-ES"/>
        </w:rPr>
        <w:t>H32O</w:t>
      </w:r>
      <w:r>
        <w:rPr>
          <w:sz w:val="22"/>
          <w:lang w:val="es-ES"/>
        </w:rPr>
        <w:tab/>
      </w:r>
      <w:r>
        <w:rPr>
          <w:sz w:val="22"/>
          <w:lang w:val="es-ES"/>
        </w:rPr>
        <w:tab/>
      </w:r>
      <w:r w:rsidRPr="00A528A2">
        <w:rPr>
          <w:sz w:val="22"/>
          <w:lang w:val="es-ES"/>
        </w:rPr>
        <w:t>H32P</w:t>
      </w:r>
      <w:r w:rsidRPr="00A528A2">
        <w:rPr>
          <w:sz w:val="22"/>
          <w:lang w:val="es-ES"/>
        </w:rPr>
        <w:tab/>
      </w:r>
      <w:r>
        <w:rPr>
          <w:sz w:val="22"/>
          <w:lang w:val="es-ES"/>
        </w:rPr>
        <w:tab/>
      </w:r>
      <w:r w:rsidRPr="00A528A2">
        <w:rPr>
          <w:sz w:val="22"/>
          <w:lang w:val="es-ES"/>
        </w:rPr>
        <w:t>H32Q</w:t>
      </w:r>
      <w:r w:rsidRPr="00A528A2">
        <w:rPr>
          <w:sz w:val="22"/>
          <w:lang w:val="es-ES"/>
        </w:rPr>
        <w:tab/>
      </w:r>
      <w:r>
        <w:rPr>
          <w:sz w:val="22"/>
          <w:lang w:val="es-ES"/>
        </w:rPr>
        <w:tab/>
      </w:r>
      <w:r w:rsidRPr="00A528A2">
        <w:rPr>
          <w:sz w:val="22"/>
          <w:lang w:val="es-ES"/>
        </w:rPr>
        <w:t>H37A</w:t>
      </w:r>
      <w:r w:rsidRPr="00A528A2">
        <w:rPr>
          <w:sz w:val="22"/>
          <w:lang w:val="es-ES"/>
        </w:rPr>
        <w:tab/>
      </w:r>
      <w:r>
        <w:rPr>
          <w:sz w:val="22"/>
          <w:lang w:val="es-ES"/>
        </w:rPr>
        <w:tab/>
      </w:r>
      <w:r>
        <w:rPr>
          <w:sz w:val="22"/>
          <w:lang w:val="es-ES"/>
        </w:rPr>
        <w:tab/>
      </w:r>
      <w:r w:rsidRPr="00A528A2">
        <w:rPr>
          <w:sz w:val="22"/>
          <w:lang w:val="es-ES"/>
        </w:rPr>
        <w:t>H37B</w:t>
      </w:r>
      <w:r w:rsidRPr="00A528A2">
        <w:rPr>
          <w:sz w:val="22"/>
          <w:lang w:val="es-ES"/>
        </w:rPr>
        <w:tab/>
      </w:r>
      <w:r>
        <w:rPr>
          <w:sz w:val="22"/>
          <w:lang w:val="es-ES"/>
        </w:rPr>
        <w:tab/>
      </w:r>
      <w:r w:rsidRPr="00A528A2">
        <w:rPr>
          <w:sz w:val="22"/>
          <w:lang w:val="es-ES"/>
        </w:rPr>
        <w:t>H37C</w:t>
      </w:r>
      <w:r w:rsidRPr="00A528A2">
        <w:rPr>
          <w:sz w:val="22"/>
          <w:lang w:val="es-ES"/>
        </w:rPr>
        <w:tab/>
      </w:r>
      <w:r>
        <w:rPr>
          <w:sz w:val="22"/>
          <w:lang w:val="es-ES"/>
        </w:rPr>
        <w:tab/>
      </w:r>
      <w:r w:rsidRPr="00A528A2">
        <w:rPr>
          <w:sz w:val="22"/>
          <w:lang w:val="es-ES"/>
        </w:rPr>
        <w:t>H37D</w:t>
      </w:r>
      <w:r w:rsidRPr="00A528A2">
        <w:rPr>
          <w:sz w:val="22"/>
          <w:lang w:val="es-ES"/>
        </w:rPr>
        <w:tab/>
      </w:r>
      <w:r>
        <w:rPr>
          <w:sz w:val="22"/>
          <w:lang w:val="es-ES"/>
        </w:rPr>
        <w:tab/>
      </w:r>
      <w:r w:rsidRPr="00A528A2">
        <w:rPr>
          <w:sz w:val="22"/>
          <w:lang w:val="es-ES"/>
        </w:rPr>
        <w:t>H37DA</w:t>
      </w:r>
      <w:r>
        <w:rPr>
          <w:sz w:val="22"/>
          <w:lang w:val="es-ES"/>
        </w:rPr>
        <w:tab/>
      </w:r>
      <w:r w:rsidRPr="00A528A2">
        <w:rPr>
          <w:sz w:val="22"/>
          <w:lang w:val="es-ES"/>
        </w:rPr>
        <w:tab/>
        <w:t>H37E</w:t>
      </w:r>
      <w:r>
        <w:rPr>
          <w:sz w:val="22"/>
          <w:lang w:val="es-ES"/>
        </w:rPr>
        <w:tab/>
      </w:r>
      <w:r w:rsidRPr="00A528A2">
        <w:rPr>
          <w:sz w:val="22"/>
          <w:lang w:val="es-ES"/>
        </w:rPr>
        <w:tab/>
        <w:t>H37AA</w:t>
      </w:r>
    </w:p>
    <w:p w14:paraId="751D507D" w14:textId="77777777" w:rsidR="00E128B6" w:rsidRDefault="00E128B6" w:rsidP="0035429F">
      <w:pPr>
        <w:ind w:left="720" w:firstLine="720"/>
        <w:rPr>
          <w:sz w:val="22"/>
          <w:lang w:val="es-ES"/>
        </w:rPr>
      </w:pPr>
      <w:r w:rsidRPr="00E128B6">
        <w:rPr>
          <w:sz w:val="22"/>
          <w:lang w:val="es-ES"/>
        </w:rPr>
        <w:t>H37AB</w:t>
      </w:r>
      <w:r w:rsidRPr="00E128B6">
        <w:rPr>
          <w:sz w:val="22"/>
          <w:lang w:val="es-ES"/>
        </w:rPr>
        <w:tab/>
      </w:r>
      <w:r w:rsidRPr="00E128B6">
        <w:rPr>
          <w:sz w:val="22"/>
          <w:lang w:val="es-ES"/>
        </w:rPr>
        <w:tab/>
        <w:t>H37F</w:t>
      </w:r>
      <w:r w:rsidRPr="00E128B6">
        <w:rPr>
          <w:sz w:val="22"/>
          <w:lang w:val="es-ES"/>
        </w:rPr>
        <w:tab/>
      </w:r>
      <w:r w:rsidRPr="00E128B6">
        <w:rPr>
          <w:sz w:val="22"/>
          <w:lang w:val="es-ES"/>
        </w:rPr>
        <w:tab/>
        <w:t>H37G</w:t>
      </w:r>
      <w:r w:rsidRPr="00E128B6">
        <w:rPr>
          <w:sz w:val="22"/>
          <w:lang w:val="es-ES"/>
        </w:rPr>
        <w:tab/>
      </w:r>
      <w:r w:rsidRPr="00E128B6">
        <w:rPr>
          <w:sz w:val="22"/>
          <w:lang w:val="es-ES"/>
        </w:rPr>
        <w:tab/>
        <w:t>H37H</w:t>
      </w:r>
      <w:r w:rsidRPr="00E128B6">
        <w:rPr>
          <w:sz w:val="22"/>
          <w:lang w:val="es-ES"/>
        </w:rPr>
        <w:tab/>
      </w:r>
      <w:r w:rsidRPr="00E128B6">
        <w:rPr>
          <w:sz w:val="22"/>
          <w:lang w:val="es-ES"/>
        </w:rPr>
        <w:tab/>
        <w:t>H37I</w:t>
      </w:r>
      <w:r w:rsidRPr="00E128B6">
        <w:rPr>
          <w:sz w:val="22"/>
          <w:lang w:val="es-ES"/>
        </w:rPr>
        <w:tab/>
      </w:r>
      <w:r w:rsidRPr="00E128B6">
        <w:rPr>
          <w:sz w:val="22"/>
          <w:lang w:val="es-ES"/>
        </w:rPr>
        <w:tab/>
        <w:t>H37J</w:t>
      </w:r>
      <w:r w:rsidRPr="00E128B6">
        <w:rPr>
          <w:sz w:val="22"/>
          <w:lang w:val="es-ES"/>
        </w:rPr>
        <w:tab/>
      </w:r>
      <w:r w:rsidRPr="00E128B6">
        <w:rPr>
          <w:sz w:val="22"/>
          <w:lang w:val="es-ES"/>
        </w:rPr>
        <w:tab/>
        <w:t>H37K</w:t>
      </w:r>
      <w:r w:rsidRPr="00E128B6">
        <w:rPr>
          <w:sz w:val="22"/>
          <w:lang w:val="es-ES"/>
        </w:rPr>
        <w:tab/>
      </w:r>
      <w:r w:rsidRPr="00E128B6">
        <w:rPr>
          <w:sz w:val="22"/>
          <w:lang w:val="es-ES"/>
        </w:rPr>
        <w:tab/>
        <w:t>H37L</w:t>
      </w:r>
      <w:r w:rsidRPr="00E128B6">
        <w:rPr>
          <w:sz w:val="22"/>
          <w:lang w:val="es-ES"/>
        </w:rPr>
        <w:tab/>
      </w:r>
      <w:r w:rsidRPr="00E128B6">
        <w:rPr>
          <w:sz w:val="22"/>
          <w:lang w:val="es-ES"/>
        </w:rPr>
        <w:tab/>
        <w:t>H37M</w:t>
      </w:r>
      <w:r w:rsidRPr="00E128B6">
        <w:rPr>
          <w:sz w:val="22"/>
          <w:lang w:val="es-ES"/>
        </w:rPr>
        <w:tab/>
      </w:r>
      <w:r>
        <w:rPr>
          <w:sz w:val="22"/>
          <w:lang w:val="es-ES"/>
        </w:rPr>
        <w:tab/>
      </w:r>
      <w:r w:rsidRPr="00A528A2">
        <w:rPr>
          <w:sz w:val="22"/>
          <w:lang w:val="es-ES"/>
        </w:rPr>
        <w:t>H37N</w:t>
      </w:r>
      <w:r w:rsidRPr="00A528A2">
        <w:rPr>
          <w:sz w:val="22"/>
          <w:lang w:val="es-ES"/>
        </w:rPr>
        <w:tab/>
      </w:r>
      <w:r>
        <w:rPr>
          <w:sz w:val="22"/>
          <w:lang w:val="es-ES"/>
        </w:rPr>
        <w:tab/>
      </w:r>
      <w:r w:rsidRPr="00A528A2">
        <w:rPr>
          <w:sz w:val="22"/>
          <w:lang w:val="es-ES"/>
        </w:rPr>
        <w:t>H37O</w:t>
      </w:r>
      <w:r w:rsidRPr="00A528A2">
        <w:rPr>
          <w:sz w:val="22"/>
          <w:lang w:val="es-ES"/>
        </w:rPr>
        <w:tab/>
      </w:r>
      <w:r>
        <w:rPr>
          <w:sz w:val="22"/>
          <w:lang w:val="es-ES"/>
        </w:rPr>
        <w:tab/>
      </w:r>
      <w:r w:rsidRPr="00A528A2">
        <w:rPr>
          <w:sz w:val="22"/>
          <w:lang w:val="es-ES"/>
        </w:rPr>
        <w:t>H37P</w:t>
      </w:r>
      <w:r w:rsidRPr="00A528A2">
        <w:rPr>
          <w:sz w:val="22"/>
          <w:lang w:val="es-ES"/>
        </w:rPr>
        <w:tab/>
      </w:r>
      <w:r>
        <w:rPr>
          <w:sz w:val="22"/>
          <w:lang w:val="es-ES"/>
        </w:rPr>
        <w:tab/>
      </w:r>
      <w:r w:rsidRPr="00A528A2">
        <w:rPr>
          <w:sz w:val="22"/>
          <w:lang w:val="es-ES"/>
        </w:rPr>
        <w:t>H37X</w:t>
      </w:r>
      <w:r w:rsidRPr="00A528A2">
        <w:rPr>
          <w:sz w:val="22"/>
          <w:lang w:val="es-ES"/>
        </w:rPr>
        <w:tab/>
      </w:r>
      <w:r>
        <w:rPr>
          <w:sz w:val="22"/>
          <w:lang w:val="es-ES"/>
        </w:rPr>
        <w:tab/>
      </w:r>
      <w:r w:rsidRPr="00A528A2">
        <w:rPr>
          <w:sz w:val="22"/>
          <w:lang w:val="es-ES"/>
        </w:rPr>
        <w:t>H37Y</w:t>
      </w:r>
      <w:r w:rsidRPr="00A528A2">
        <w:rPr>
          <w:sz w:val="22"/>
          <w:lang w:val="es-ES"/>
        </w:rPr>
        <w:tab/>
      </w:r>
      <w:r>
        <w:rPr>
          <w:sz w:val="22"/>
          <w:lang w:val="es-ES"/>
        </w:rPr>
        <w:tab/>
      </w:r>
      <w:r w:rsidRPr="00A528A2">
        <w:rPr>
          <w:sz w:val="22"/>
          <w:lang w:val="es-ES"/>
        </w:rPr>
        <w:t>H37Z</w:t>
      </w:r>
      <w:r w:rsidRPr="00A528A2">
        <w:rPr>
          <w:sz w:val="22"/>
          <w:lang w:val="es-ES"/>
        </w:rPr>
        <w:tab/>
      </w:r>
      <w:r>
        <w:rPr>
          <w:sz w:val="22"/>
          <w:lang w:val="es-ES"/>
        </w:rPr>
        <w:tab/>
      </w:r>
      <w:r w:rsidRPr="00A528A2">
        <w:rPr>
          <w:sz w:val="22"/>
          <w:lang w:val="es-ES"/>
        </w:rPr>
        <w:t>H44C</w:t>
      </w:r>
      <w:r w:rsidRPr="00A528A2">
        <w:rPr>
          <w:sz w:val="22"/>
          <w:lang w:val="es-ES"/>
        </w:rPr>
        <w:tab/>
      </w:r>
      <w:r>
        <w:rPr>
          <w:sz w:val="22"/>
          <w:lang w:val="es-ES"/>
        </w:rPr>
        <w:tab/>
      </w:r>
      <w:r w:rsidRPr="00A528A2">
        <w:rPr>
          <w:sz w:val="22"/>
          <w:lang w:val="es-ES"/>
        </w:rPr>
        <w:t>H45</w:t>
      </w:r>
    </w:p>
    <w:p w14:paraId="00A5BDE8" w14:textId="77777777" w:rsidR="00071DCD" w:rsidRPr="00E128B6"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b/>
          <w:bCs/>
          <w:sz w:val="22"/>
          <w:lang w:val="es-ES"/>
        </w:rPr>
      </w:pPr>
    </w:p>
    <w:p w14:paraId="71730F5F" w14:textId="77777777" w:rsidR="00E128B6" w:rsidRPr="00E128B6" w:rsidRDefault="00E128B6" w:rsidP="0035429F">
      <w:pPr>
        <w:pStyle w:val="preformatted"/>
        <w:tabs>
          <w:tab w:val="left" w:pos="-1440"/>
          <w:tab w:val="left" w:pos="-720"/>
          <w:tab w:val="left" w:pos="1440"/>
          <w:tab w:val="left" w:pos="2880"/>
          <w:tab w:val="left" w:pos="4320"/>
          <w:tab w:val="left" w:pos="5760"/>
          <w:tab w:val="left" w:pos="7200"/>
          <w:tab w:val="left" w:pos="8640"/>
        </w:tabs>
        <w:ind w:left="1440" w:hanging="1440"/>
        <w:rPr>
          <w:b/>
          <w:bCs/>
          <w:sz w:val="22"/>
          <w:lang w:val="es-ES"/>
        </w:rPr>
      </w:pPr>
    </w:p>
    <w:p w14:paraId="6621A227"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r w:rsidRPr="00E128B6">
        <w:rPr>
          <w:b/>
          <w:bCs/>
          <w:sz w:val="22"/>
        </w:rPr>
        <w:t>REC44</w:t>
      </w:r>
      <w:r w:rsidRPr="00071DCD">
        <w:rPr>
          <w:sz w:val="22"/>
        </w:rPr>
        <w:tab/>
        <w:t>HW58</w:t>
      </w:r>
    </w:p>
    <w:p w14:paraId="3356941A"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1B7C6C6F" w14:textId="77777777" w:rsidR="008772CB" w:rsidRDefault="00071DCD" w:rsidP="0035429F">
      <w:pPr>
        <w:rPr>
          <w:sz w:val="22"/>
          <w:lang w:val="es-ES"/>
        </w:rPr>
      </w:pPr>
      <w:r w:rsidRPr="008772CB">
        <w:rPr>
          <w:b/>
          <w:bCs/>
          <w:sz w:val="22"/>
        </w:rPr>
        <w:t>REC51</w:t>
      </w:r>
      <w:r w:rsidRPr="00071DCD">
        <w:rPr>
          <w:sz w:val="22"/>
        </w:rPr>
        <w:tab/>
      </w:r>
      <w:r w:rsidR="008772CB">
        <w:rPr>
          <w:sz w:val="22"/>
        </w:rPr>
        <w:tab/>
      </w:r>
      <w:r w:rsidR="008772CB" w:rsidRPr="00A528A2">
        <w:rPr>
          <w:sz w:val="22"/>
          <w:lang w:val="es-ES"/>
        </w:rPr>
        <w:t>V506</w:t>
      </w:r>
      <w:r w:rsidR="008772CB" w:rsidRPr="00A528A2">
        <w:rPr>
          <w:sz w:val="22"/>
          <w:lang w:val="es-ES"/>
        </w:rPr>
        <w:tab/>
      </w:r>
      <w:r w:rsidR="008772CB">
        <w:rPr>
          <w:sz w:val="22"/>
          <w:lang w:val="es-ES"/>
        </w:rPr>
        <w:tab/>
      </w:r>
      <w:r w:rsidR="008772CB" w:rsidRPr="00A528A2">
        <w:rPr>
          <w:sz w:val="22"/>
          <w:lang w:val="es-ES"/>
        </w:rPr>
        <w:t>V538</w:t>
      </w:r>
      <w:r w:rsidR="008772CB" w:rsidRPr="00A528A2">
        <w:rPr>
          <w:sz w:val="22"/>
          <w:lang w:val="es-ES"/>
        </w:rPr>
        <w:tab/>
      </w:r>
      <w:r w:rsidR="008772CB">
        <w:rPr>
          <w:sz w:val="22"/>
          <w:lang w:val="es-ES"/>
        </w:rPr>
        <w:tab/>
      </w:r>
      <w:r w:rsidR="008772CB" w:rsidRPr="00A528A2">
        <w:rPr>
          <w:sz w:val="22"/>
          <w:lang w:val="es-ES"/>
        </w:rPr>
        <w:t>V539</w:t>
      </w:r>
      <w:r w:rsidR="008772CB" w:rsidRPr="00A528A2">
        <w:rPr>
          <w:sz w:val="22"/>
          <w:lang w:val="es-ES"/>
        </w:rPr>
        <w:tab/>
      </w:r>
      <w:r w:rsidR="008772CB">
        <w:rPr>
          <w:sz w:val="22"/>
          <w:lang w:val="es-ES"/>
        </w:rPr>
        <w:tab/>
      </w:r>
      <w:r w:rsidR="008772CB" w:rsidRPr="00A528A2">
        <w:rPr>
          <w:sz w:val="22"/>
          <w:lang w:val="es-ES"/>
        </w:rPr>
        <w:t>V540</w:t>
      </w:r>
      <w:r w:rsidR="008772CB" w:rsidRPr="00A528A2">
        <w:rPr>
          <w:sz w:val="22"/>
          <w:lang w:val="es-ES"/>
        </w:rPr>
        <w:tab/>
      </w:r>
      <w:r w:rsidR="008772CB">
        <w:rPr>
          <w:sz w:val="22"/>
          <w:lang w:val="es-ES"/>
        </w:rPr>
        <w:tab/>
      </w:r>
      <w:r w:rsidR="008772CB" w:rsidRPr="00A528A2">
        <w:rPr>
          <w:sz w:val="22"/>
          <w:lang w:val="es-ES"/>
        </w:rPr>
        <w:t>V541</w:t>
      </w:r>
    </w:p>
    <w:p w14:paraId="0F58A0A4"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56175D89" w14:textId="77777777" w:rsidR="008772CB" w:rsidRDefault="00071DCD" w:rsidP="0035429F">
      <w:pPr>
        <w:rPr>
          <w:sz w:val="22"/>
          <w:lang w:val="es-ES"/>
        </w:rPr>
      </w:pPr>
      <w:r w:rsidRPr="008772CB">
        <w:rPr>
          <w:b/>
          <w:bCs/>
          <w:sz w:val="22"/>
          <w:lang w:val="es-ES"/>
        </w:rPr>
        <w:t>REC61</w:t>
      </w:r>
      <w:r w:rsidRPr="008772CB">
        <w:rPr>
          <w:sz w:val="22"/>
          <w:lang w:val="es-ES"/>
        </w:rPr>
        <w:tab/>
      </w:r>
      <w:r w:rsidR="008772CB">
        <w:rPr>
          <w:sz w:val="22"/>
          <w:lang w:val="es-ES"/>
        </w:rPr>
        <w:tab/>
      </w:r>
      <w:r w:rsidR="008772CB" w:rsidRPr="00A528A2">
        <w:rPr>
          <w:sz w:val="22"/>
          <w:lang w:val="es-ES"/>
        </w:rPr>
        <w:t>V631</w:t>
      </w:r>
      <w:r w:rsidR="008772CB" w:rsidRPr="00A528A2">
        <w:rPr>
          <w:sz w:val="22"/>
          <w:lang w:val="es-ES"/>
        </w:rPr>
        <w:tab/>
      </w:r>
      <w:r w:rsidR="008772CB">
        <w:rPr>
          <w:sz w:val="22"/>
          <w:lang w:val="es-ES"/>
        </w:rPr>
        <w:tab/>
      </w:r>
      <w:r w:rsidR="008772CB" w:rsidRPr="00A528A2">
        <w:rPr>
          <w:sz w:val="22"/>
          <w:lang w:val="es-ES"/>
        </w:rPr>
        <w:t>V632A</w:t>
      </w:r>
      <w:r w:rsidR="008772CB" w:rsidRPr="00A528A2">
        <w:rPr>
          <w:sz w:val="22"/>
          <w:lang w:val="es-ES"/>
        </w:rPr>
        <w:tab/>
      </w:r>
      <w:r w:rsidR="008772CB">
        <w:rPr>
          <w:sz w:val="22"/>
          <w:lang w:val="es-ES"/>
        </w:rPr>
        <w:tab/>
      </w:r>
      <w:r w:rsidR="008772CB" w:rsidRPr="00A528A2">
        <w:rPr>
          <w:sz w:val="22"/>
          <w:lang w:val="es-ES"/>
        </w:rPr>
        <w:t>V633C</w:t>
      </w:r>
      <w:r w:rsidR="008772CB" w:rsidRPr="00A528A2">
        <w:rPr>
          <w:sz w:val="22"/>
          <w:lang w:val="es-ES"/>
        </w:rPr>
        <w:tab/>
      </w:r>
      <w:r w:rsidR="008772CB">
        <w:rPr>
          <w:sz w:val="22"/>
          <w:lang w:val="es-ES"/>
        </w:rPr>
        <w:tab/>
      </w:r>
      <w:r w:rsidR="008772CB" w:rsidRPr="00A528A2">
        <w:rPr>
          <w:sz w:val="22"/>
          <w:lang w:val="es-ES"/>
        </w:rPr>
        <w:t>V633E</w:t>
      </w:r>
      <w:r w:rsidR="008772CB" w:rsidRPr="00A528A2">
        <w:rPr>
          <w:sz w:val="22"/>
          <w:lang w:val="es-ES"/>
        </w:rPr>
        <w:tab/>
      </w:r>
      <w:r w:rsidR="008772CB">
        <w:rPr>
          <w:sz w:val="22"/>
          <w:lang w:val="es-ES"/>
        </w:rPr>
        <w:tab/>
      </w:r>
      <w:r w:rsidR="008772CB" w:rsidRPr="00A528A2">
        <w:rPr>
          <w:sz w:val="22"/>
          <w:lang w:val="es-ES"/>
        </w:rPr>
        <w:t>V633F</w:t>
      </w:r>
      <w:r w:rsidR="008772CB" w:rsidRPr="00A528A2">
        <w:rPr>
          <w:sz w:val="22"/>
          <w:lang w:val="es-ES"/>
        </w:rPr>
        <w:tab/>
      </w:r>
      <w:r w:rsidR="008772CB">
        <w:rPr>
          <w:sz w:val="22"/>
          <w:lang w:val="es-ES"/>
        </w:rPr>
        <w:tab/>
      </w:r>
      <w:r w:rsidR="008772CB" w:rsidRPr="00A528A2">
        <w:rPr>
          <w:sz w:val="22"/>
          <w:lang w:val="es-ES"/>
        </w:rPr>
        <w:t>V633G</w:t>
      </w:r>
      <w:r w:rsidR="008772CB" w:rsidRPr="00A528A2">
        <w:rPr>
          <w:sz w:val="22"/>
          <w:lang w:val="es-ES"/>
        </w:rPr>
        <w:tab/>
      </w:r>
      <w:r w:rsidR="008772CB">
        <w:rPr>
          <w:sz w:val="22"/>
          <w:lang w:val="es-ES"/>
        </w:rPr>
        <w:tab/>
      </w:r>
      <w:r w:rsidR="008772CB">
        <w:rPr>
          <w:sz w:val="22"/>
          <w:lang w:val="es-ES"/>
        </w:rPr>
        <w:tab/>
      </w:r>
      <w:r w:rsidR="008772CB" w:rsidRPr="00A528A2">
        <w:rPr>
          <w:sz w:val="22"/>
          <w:lang w:val="es-ES"/>
        </w:rPr>
        <w:t>V634</w:t>
      </w:r>
    </w:p>
    <w:p w14:paraId="596C462E" w14:textId="77777777" w:rsidR="00071DCD" w:rsidRPr="008772CB"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lang w:val="es-ES"/>
        </w:rPr>
      </w:pPr>
    </w:p>
    <w:p w14:paraId="29CD44C1" w14:textId="77777777" w:rsidR="008772CB" w:rsidRDefault="00071DCD" w:rsidP="0035429F">
      <w:pPr>
        <w:rPr>
          <w:sz w:val="22"/>
          <w:lang w:val="es-ES"/>
        </w:rPr>
      </w:pPr>
      <w:r w:rsidRPr="008772CB">
        <w:rPr>
          <w:b/>
          <w:bCs/>
          <w:sz w:val="22"/>
          <w:lang w:val="es-ES"/>
        </w:rPr>
        <w:t>REC71</w:t>
      </w:r>
      <w:r w:rsidRPr="008772CB">
        <w:rPr>
          <w:sz w:val="22"/>
          <w:lang w:val="es-ES"/>
        </w:rPr>
        <w:tab/>
      </w:r>
      <w:r w:rsidR="008772CB">
        <w:rPr>
          <w:sz w:val="22"/>
          <w:lang w:val="es-ES"/>
        </w:rPr>
        <w:tab/>
      </w:r>
      <w:r w:rsidR="008772CB" w:rsidRPr="00A528A2">
        <w:rPr>
          <w:sz w:val="22"/>
          <w:lang w:val="es-ES"/>
        </w:rPr>
        <w:t>V721</w:t>
      </w:r>
      <w:r w:rsidR="008772CB" w:rsidRPr="00A528A2">
        <w:rPr>
          <w:sz w:val="22"/>
          <w:lang w:val="es-ES"/>
        </w:rPr>
        <w:tab/>
      </w:r>
      <w:r w:rsidR="008772CB">
        <w:rPr>
          <w:sz w:val="22"/>
          <w:lang w:val="es-ES"/>
        </w:rPr>
        <w:tab/>
      </w:r>
      <w:r w:rsidR="008772CB" w:rsidRPr="00A528A2">
        <w:rPr>
          <w:sz w:val="22"/>
          <w:lang w:val="es-ES"/>
        </w:rPr>
        <w:t>V740</w:t>
      </w:r>
      <w:r w:rsidR="008772CB" w:rsidRPr="00A528A2">
        <w:rPr>
          <w:sz w:val="22"/>
          <w:lang w:val="es-ES"/>
        </w:rPr>
        <w:tab/>
      </w:r>
      <w:r w:rsidR="008772CB">
        <w:rPr>
          <w:sz w:val="22"/>
          <w:lang w:val="es-ES"/>
        </w:rPr>
        <w:tab/>
      </w:r>
      <w:r w:rsidR="008772CB" w:rsidRPr="00A528A2">
        <w:rPr>
          <w:sz w:val="22"/>
          <w:lang w:val="es-ES"/>
        </w:rPr>
        <w:t>V743C</w:t>
      </w:r>
      <w:r w:rsidR="008772CB" w:rsidRPr="00A528A2">
        <w:rPr>
          <w:sz w:val="22"/>
          <w:lang w:val="es-ES"/>
        </w:rPr>
        <w:tab/>
      </w:r>
      <w:r w:rsidR="008772CB">
        <w:rPr>
          <w:sz w:val="22"/>
          <w:lang w:val="es-ES"/>
        </w:rPr>
        <w:tab/>
      </w:r>
      <w:r w:rsidR="008772CB" w:rsidRPr="00A528A2">
        <w:rPr>
          <w:sz w:val="22"/>
          <w:lang w:val="es-ES"/>
        </w:rPr>
        <w:t>V743E</w:t>
      </w:r>
      <w:r w:rsidR="008772CB" w:rsidRPr="00A528A2">
        <w:rPr>
          <w:sz w:val="22"/>
          <w:lang w:val="es-ES"/>
        </w:rPr>
        <w:tab/>
      </w:r>
      <w:r w:rsidR="008772CB">
        <w:rPr>
          <w:sz w:val="22"/>
          <w:lang w:val="es-ES"/>
        </w:rPr>
        <w:tab/>
      </w:r>
      <w:r w:rsidR="008772CB" w:rsidRPr="00A528A2">
        <w:rPr>
          <w:sz w:val="22"/>
          <w:lang w:val="es-ES"/>
        </w:rPr>
        <w:t>V745C</w:t>
      </w:r>
      <w:r w:rsidR="008772CB" w:rsidRPr="00A528A2">
        <w:rPr>
          <w:sz w:val="22"/>
          <w:lang w:val="es-ES"/>
        </w:rPr>
        <w:tab/>
      </w:r>
      <w:r w:rsidR="008772CB">
        <w:rPr>
          <w:sz w:val="22"/>
          <w:lang w:val="es-ES"/>
        </w:rPr>
        <w:tab/>
      </w:r>
      <w:r w:rsidR="008772CB" w:rsidRPr="00A528A2">
        <w:rPr>
          <w:sz w:val="22"/>
          <w:lang w:val="es-ES"/>
        </w:rPr>
        <w:t>V745D</w:t>
      </w:r>
    </w:p>
    <w:p w14:paraId="42D3651F" w14:textId="77777777" w:rsidR="00071DCD" w:rsidRPr="008772CB"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lang w:val="es-ES"/>
        </w:rPr>
      </w:pPr>
    </w:p>
    <w:p w14:paraId="42DB3B44" w14:textId="77777777" w:rsidR="008772CB" w:rsidRPr="008772CB" w:rsidRDefault="00071DCD" w:rsidP="0035429F">
      <w:pPr>
        <w:rPr>
          <w:sz w:val="22"/>
          <w:lang w:val="es-ES"/>
        </w:rPr>
      </w:pPr>
      <w:r w:rsidRPr="008772CB">
        <w:rPr>
          <w:b/>
          <w:bCs/>
          <w:sz w:val="22"/>
          <w:lang w:val="es-ES"/>
        </w:rPr>
        <w:t>REC75</w:t>
      </w:r>
      <w:r w:rsidRPr="008772CB">
        <w:rPr>
          <w:sz w:val="22"/>
          <w:lang w:val="es-ES"/>
        </w:rPr>
        <w:tab/>
      </w:r>
      <w:r w:rsidR="008772CB">
        <w:rPr>
          <w:sz w:val="22"/>
          <w:lang w:val="es-ES"/>
        </w:rPr>
        <w:tab/>
      </w:r>
      <w:r w:rsidR="008772CB" w:rsidRPr="00A528A2">
        <w:rPr>
          <w:sz w:val="22"/>
          <w:lang w:val="es-ES"/>
        </w:rPr>
        <w:t>V754BP</w:t>
      </w:r>
      <w:r w:rsidR="008772CB" w:rsidRPr="00A528A2">
        <w:rPr>
          <w:sz w:val="22"/>
          <w:lang w:val="es-ES"/>
        </w:rPr>
        <w:tab/>
        <w:t>V761C</w:t>
      </w:r>
      <w:r w:rsidR="008772CB" w:rsidRPr="00A528A2">
        <w:rPr>
          <w:sz w:val="22"/>
          <w:lang w:val="es-ES"/>
        </w:rPr>
        <w:tab/>
      </w:r>
      <w:r w:rsidR="008772CB">
        <w:rPr>
          <w:sz w:val="22"/>
          <w:lang w:val="es-ES"/>
        </w:rPr>
        <w:tab/>
      </w:r>
      <w:r w:rsidR="008772CB" w:rsidRPr="00A528A2">
        <w:rPr>
          <w:sz w:val="22"/>
          <w:lang w:val="es-ES"/>
        </w:rPr>
        <w:t>V762</w:t>
      </w:r>
      <w:r w:rsidR="008772CB" w:rsidRPr="00A528A2">
        <w:rPr>
          <w:sz w:val="22"/>
          <w:lang w:val="es-ES"/>
        </w:rPr>
        <w:tab/>
      </w:r>
      <w:r w:rsidR="008772CB">
        <w:rPr>
          <w:sz w:val="22"/>
          <w:lang w:val="es-ES"/>
        </w:rPr>
        <w:tab/>
      </w:r>
      <w:r w:rsidR="008772CB" w:rsidRPr="00A528A2">
        <w:rPr>
          <w:sz w:val="22"/>
          <w:lang w:val="es-ES"/>
        </w:rPr>
        <w:t>V762A</w:t>
      </w:r>
      <w:r w:rsidR="008772CB" w:rsidRPr="00A528A2">
        <w:rPr>
          <w:sz w:val="22"/>
          <w:lang w:val="es-ES"/>
        </w:rPr>
        <w:tab/>
      </w:r>
      <w:r w:rsidR="008772CB">
        <w:rPr>
          <w:sz w:val="22"/>
          <w:lang w:val="es-ES"/>
        </w:rPr>
        <w:tab/>
      </w:r>
      <w:r w:rsidR="008772CB" w:rsidRPr="00A528A2">
        <w:rPr>
          <w:sz w:val="22"/>
          <w:lang w:val="es-ES"/>
        </w:rPr>
        <w:t>V762AL</w:t>
      </w:r>
      <w:r w:rsidR="008772CB" w:rsidRPr="00A528A2">
        <w:rPr>
          <w:sz w:val="22"/>
          <w:lang w:val="es-ES"/>
        </w:rPr>
        <w:tab/>
        <w:t>V762AW</w:t>
      </w:r>
      <w:r w:rsidR="008772CB" w:rsidRPr="00A528A2">
        <w:rPr>
          <w:sz w:val="22"/>
          <w:lang w:val="es-ES"/>
        </w:rPr>
        <w:tab/>
      </w:r>
      <w:r w:rsidR="008772CB">
        <w:rPr>
          <w:sz w:val="22"/>
          <w:lang w:val="es-ES"/>
        </w:rPr>
        <w:tab/>
      </w:r>
      <w:r w:rsidR="008772CB" w:rsidRPr="00A528A2">
        <w:rPr>
          <w:sz w:val="22"/>
          <w:lang w:val="es-ES"/>
        </w:rPr>
        <w:t>V762BA</w:t>
      </w:r>
      <w:r w:rsidR="008772CB" w:rsidRPr="00A528A2">
        <w:rPr>
          <w:sz w:val="22"/>
          <w:lang w:val="es-ES"/>
        </w:rPr>
        <w:tab/>
        <w:t>V762BB</w:t>
      </w:r>
      <w:r w:rsidR="008772CB" w:rsidRPr="00A528A2">
        <w:rPr>
          <w:sz w:val="22"/>
          <w:lang w:val="es-ES"/>
        </w:rPr>
        <w:tab/>
        <w:t>V762BC</w:t>
      </w:r>
      <w:r w:rsidR="008772CB">
        <w:rPr>
          <w:sz w:val="22"/>
          <w:lang w:val="es-ES"/>
        </w:rPr>
        <w:tab/>
      </w:r>
      <w:r w:rsidR="008772CB" w:rsidRPr="008772CB">
        <w:rPr>
          <w:sz w:val="22"/>
          <w:lang w:val="es-ES"/>
        </w:rPr>
        <w:t>V762BD</w:t>
      </w:r>
      <w:r w:rsidR="008772CB" w:rsidRPr="008772CB">
        <w:rPr>
          <w:sz w:val="22"/>
          <w:lang w:val="es-ES"/>
        </w:rPr>
        <w:tab/>
        <w:t>V762BE</w:t>
      </w:r>
      <w:r w:rsidR="008772CB" w:rsidRPr="008772CB">
        <w:rPr>
          <w:sz w:val="22"/>
          <w:lang w:val="es-ES"/>
        </w:rPr>
        <w:tab/>
        <w:t>V762BF</w:t>
      </w:r>
      <w:r w:rsidR="008772CB" w:rsidRPr="008772CB">
        <w:rPr>
          <w:sz w:val="22"/>
          <w:lang w:val="es-ES"/>
        </w:rPr>
        <w:tab/>
      </w:r>
      <w:r w:rsidR="008772CB">
        <w:rPr>
          <w:sz w:val="22"/>
          <w:lang w:val="es-ES"/>
        </w:rPr>
        <w:tab/>
      </w:r>
      <w:r w:rsidR="008772CB" w:rsidRPr="008772CB">
        <w:rPr>
          <w:sz w:val="22"/>
          <w:lang w:val="es-ES"/>
        </w:rPr>
        <w:t>V762BG</w:t>
      </w:r>
      <w:r w:rsidR="008772CB" w:rsidRPr="008772CB">
        <w:rPr>
          <w:sz w:val="22"/>
          <w:lang w:val="es-ES"/>
        </w:rPr>
        <w:tab/>
        <w:t>V762BH</w:t>
      </w:r>
      <w:r w:rsidR="008772CB" w:rsidRPr="008772CB">
        <w:rPr>
          <w:sz w:val="22"/>
          <w:lang w:val="es-ES"/>
        </w:rPr>
        <w:tab/>
        <w:t>V762BI</w:t>
      </w:r>
      <w:r w:rsidR="008772CB" w:rsidRPr="008772CB">
        <w:rPr>
          <w:sz w:val="22"/>
          <w:lang w:val="es-ES"/>
        </w:rPr>
        <w:tab/>
      </w:r>
      <w:r w:rsidR="008772CB" w:rsidRPr="008772CB">
        <w:rPr>
          <w:sz w:val="22"/>
          <w:lang w:val="es-ES"/>
        </w:rPr>
        <w:tab/>
        <w:t>V762BJ</w:t>
      </w:r>
      <w:r w:rsidR="008772CB" w:rsidRPr="008772CB">
        <w:rPr>
          <w:sz w:val="22"/>
          <w:lang w:val="es-ES"/>
        </w:rPr>
        <w:tab/>
        <w:t>V762BK</w:t>
      </w:r>
      <w:r w:rsidR="008772CB" w:rsidRPr="008772CB">
        <w:rPr>
          <w:sz w:val="22"/>
          <w:lang w:val="es-ES"/>
        </w:rPr>
        <w:tab/>
        <w:t>V762BL</w:t>
      </w:r>
    </w:p>
    <w:p w14:paraId="6F7D73D8" w14:textId="77777777" w:rsidR="008772CB" w:rsidRPr="00636DF1" w:rsidRDefault="008772CB" w:rsidP="0035429F">
      <w:pPr>
        <w:ind w:left="720" w:firstLine="720"/>
        <w:rPr>
          <w:sz w:val="22"/>
          <w:lang w:val="es-ES"/>
        </w:rPr>
      </w:pPr>
      <w:r w:rsidRPr="008772CB">
        <w:rPr>
          <w:sz w:val="22"/>
          <w:lang w:val="es-ES"/>
        </w:rPr>
        <w:t>V762BM</w:t>
      </w:r>
      <w:r w:rsidRPr="008772CB">
        <w:rPr>
          <w:sz w:val="22"/>
          <w:lang w:val="es-ES"/>
        </w:rPr>
        <w:tab/>
        <w:t>V762BN</w:t>
      </w:r>
      <w:r w:rsidRPr="008772CB">
        <w:rPr>
          <w:sz w:val="22"/>
          <w:lang w:val="es-ES"/>
        </w:rPr>
        <w:tab/>
        <w:t>V762BO</w:t>
      </w:r>
      <w:r w:rsidRPr="008772CB">
        <w:rPr>
          <w:sz w:val="22"/>
          <w:lang w:val="es-ES"/>
        </w:rPr>
        <w:tab/>
        <w:t>V762BP</w:t>
      </w:r>
      <w:r w:rsidRPr="008772CB">
        <w:rPr>
          <w:sz w:val="22"/>
          <w:lang w:val="es-ES"/>
        </w:rPr>
        <w:tab/>
        <w:t>V762BQ</w:t>
      </w:r>
      <w:r w:rsidRPr="008772CB">
        <w:rPr>
          <w:sz w:val="22"/>
          <w:lang w:val="es-ES"/>
        </w:rPr>
        <w:tab/>
        <w:t>V762BR</w:t>
      </w:r>
      <w:r w:rsidRPr="008772CB">
        <w:rPr>
          <w:sz w:val="22"/>
          <w:lang w:val="es-ES"/>
        </w:rPr>
        <w:tab/>
        <w:t>V762BS</w:t>
      </w:r>
      <w:r w:rsidRPr="008772CB">
        <w:rPr>
          <w:sz w:val="22"/>
          <w:lang w:val="es-ES"/>
        </w:rPr>
        <w:tab/>
        <w:t>V762BT</w:t>
      </w:r>
      <w:r w:rsidRPr="008772CB">
        <w:rPr>
          <w:sz w:val="22"/>
          <w:lang w:val="es-ES"/>
        </w:rPr>
        <w:tab/>
        <w:t>V762BU</w:t>
      </w:r>
      <w:r w:rsidRPr="008772CB">
        <w:rPr>
          <w:sz w:val="22"/>
          <w:lang w:val="es-ES"/>
        </w:rPr>
        <w:tab/>
      </w:r>
      <w:r w:rsidRPr="00636DF1">
        <w:rPr>
          <w:sz w:val="22"/>
          <w:lang w:val="es-ES"/>
        </w:rPr>
        <w:t>V762BV</w:t>
      </w:r>
      <w:r w:rsidRPr="00636DF1">
        <w:rPr>
          <w:sz w:val="22"/>
          <w:lang w:val="es-ES"/>
        </w:rPr>
        <w:tab/>
        <w:t>V762BW</w:t>
      </w:r>
      <w:r w:rsidRPr="00636DF1">
        <w:rPr>
          <w:sz w:val="22"/>
          <w:lang w:val="es-ES"/>
        </w:rPr>
        <w:tab/>
        <w:t>V762BX</w:t>
      </w:r>
      <w:r w:rsidRPr="00636DF1">
        <w:rPr>
          <w:sz w:val="22"/>
          <w:lang w:val="es-ES"/>
        </w:rPr>
        <w:tab/>
        <w:t>V762BZ</w:t>
      </w:r>
      <w:r w:rsidRPr="00636DF1">
        <w:rPr>
          <w:sz w:val="22"/>
          <w:lang w:val="es-ES"/>
        </w:rPr>
        <w:tab/>
        <w:t>V763D</w:t>
      </w:r>
      <w:r w:rsidRPr="00636DF1">
        <w:rPr>
          <w:sz w:val="22"/>
          <w:lang w:val="es-ES"/>
        </w:rPr>
        <w:tab/>
      </w:r>
      <w:r w:rsidRPr="00636DF1">
        <w:rPr>
          <w:sz w:val="22"/>
          <w:lang w:val="es-ES"/>
        </w:rPr>
        <w:tab/>
        <w:t>V763E</w:t>
      </w:r>
      <w:r w:rsidRPr="00636DF1">
        <w:rPr>
          <w:sz w:val="22"/>
          <w:lang w:val="es-ES"/>
        </w:rPr>
        <w:tab/>
      </w:r>
      <w:r w:rsidRPr="00636DF1">
        <w:rPr>
          <w:sz w:val="22"/>
          <w:lang w:val="es-ES"/>
        </w:rPr>
        <w:tab/>
        <w:t>V763F</w:t>
      </w:r>
      <w:r w:rsidRPr="00636DF1">
        <w:rPr>
          <w:sz w:val="22"/>
          <w:lang w:val="es-ES"/>
        </w:rPr>
        <w:tab/>
      </w:r>
      <w:r w:rsidRPr="00636DF1">
        <w:rPr>
          <w:sz w:val="22"/>
          <w:lang w:val="es-ES"/>
        </w:rPr>
        <w:tab/>
        <w:t>V763G</w:t>
      </w:r>
      <w:r w:rsidRPr="00636DF1">
        <w:rPr>
          <w:sz w:val="22"/>
          <w:lang w:val="es-ES"/>
        </w:rPr>
        <w:tab/>
      </w:r>
      <w:r w:rsidRPr="00636DF1">
        <w:rPr>
          <w:sz w:val="22"/>
          <w:lang w:val="es-ES"/>
        </w:rPr>
        <w:tab/>
        <w:t>V767C</w:t>
      </w:r>
    </w:p>
    <w:p w14:paraId="3AD224FF" w14:textId="77777777" w:rsidR="008772CB" w:rsidRDefault="008772CB" w:rsidP="0035429F">
      <w:pPr>
        <w:ind w:left="720" w:firstLine="720"/>
        <w:rPr>
          <w:sz w:val="22"/>
        </w:rPr>
      </w:pPr>
      <w:r w:rsidRPr="00855947">
        <w:rPr>
          <w:sz w:val="22"/>
        </w:rPr>
        <w:t>V768A</w:t>
      </w:r>
      <w:r w:rsidRPr="00855947">
        <w:rPr>
          <w:sz w:val="22"/>
        </w:rPr>
        <w:tab/>
      </w:r>
      <w:r>
        <w:rPr>
          <w:sz w:val="22"/>
        </w:rPr>
        <w:tab/>
      </w:r>
      <w:r w:rsidRPr="00855947">
        <w:rPr>
          <w:sz w:val="22"/>
        </w:rPr>
        <w:t>V768B</w:t>
      </w:r>
      <w:r>
        <w:rPr>
          <w:sz w:val="22"/>
        </w:rPr>
        <w:tab/>
      </w:r>
      <w:r>
        <w:rPr>
          <w:sz w:val="22"/>
        </w:rPr>
        <w:tab/>
      </w:r>
      <w:r w:rsidRPr="00855947">
        <w:rPr>
          <w:sz w:val="22"/>
        </w:rPr>
        <w:t>V768C</w:t>
      </w:r>
      <w:r w:rsidRPr="00855947">
        <w:rPr>
          <w:sz w:val="22"/>
        </w:rPr>
        <w:tab/>
      </w:r>
      <w:r>
        <w:rPr>
          <w:sz w:val="22"/>
        </w:rPr>
        <w:tab/>
      </w:r>
      <w:r w:rsidRPr="00855947">
        <w:rPr>
          <w:sz w:val="22"/>
        </w:rPr>
        <w:t>V769A</w:t>
      </w:r>
      <w:r w:rsidRPr="00855947">
        <w:rPr>
          <w:sz w:val="22"/>
        </w:rPr>
        <w:tab/>
      </w:r>
      <w:r>
        <w:rPr>
          <w:sz w:val="22"/>
        </w:rPr>
        <w:tab/>
      </w:r>
      <w:r w:rsidRPr="00855947">
        <w:rPr>
          <w:sz w:val="22"/>
        </w:rPr>
        <w:t>V770I</w:t>
      </w:r>
      <w:r w:rsidRPr="00855947">
        <w:rPr>
          <w:sz w:val="22"/>
        </w:rPr>
        <w:tab/>
      </w:r>
      <w:r>
        <w:rPr>
          <w:sz w:val="22"/>
        </w:rPr>
        <w:tab/>
      </w:r>
      <w:r w:rsidRPr="00855947">
        <w:rPr>
          <w:sz w:val="22"/>
        </w:rPr>
        <w:t>V770R</w:t>
      </w:r>
      <w:r w:rsidRPr="00855947">
        <w:rPr>
          <w:sz w:val="22"/>
        </w:rPr>
        <w:tab/>
      </w:r>
      <w:r>
        <w:rPr>
          <w:sz w:val="22"/>
        </w:rPr>
        <w:tab/>
      </w:r>
      <w:r w:rsidRPr="00855947">
        <w:rPr>
          <w:sz w:val="22"/>
        </w:rPr>
        <w:t>V770W</w:t>
      </w:r>
      <w:r>
        <w:rPr>
          <w:sz w:val="22"/>
        </w:rPr>
        <w:tab/>
      </w:r>
      <w:r w:rsidRPr="00855947">
        <w:rPr>
          <w:sz w:val="22"/>
        </w:rPr>
        <w:tab/>
        <w:t>V775</w:t>
      </w:r>
      <w:r w:rsidRPr="00855947">
        <w:rPr>
          <w:sz w:val="22"/>
        </w:rPr>
        <w:tab/>
      </w:r>
      <w:r w:rsidRPr="00855947">
        <w:rPr>
          <w:sz w:val="22"/>
        </w:rPr>
        <w:tab/>
        <w:t>V777A</w:t>
      </w:r>
      <w:r>
        <w:rPr>
          <w:sz w:val="22"/>
        </w:rPr>
        <w:tab/>
      </w:r>
      <w:r>
        <w:rPr>
          <w:sz w:val="22"/>
        </w:rPr>
        <w:tab/>
      </w:r>
      <w:r w:rsidRPr="00855947">
        <w:rPr>
          <w:sz w:val="22"/>
        </w:rPr>
        <w:t>V784I</w:t>
      </w:r>
      <w:r w:rsidRPr="00855947">
        <w:rPr>
          <w:sz w:val="22"/>
        </w:rPr>
        <w:tab/>
      </w:r>
      <w:r>
        <w:rPr>
          <w:sz w:val="22"/>
        </w:rPr>
        <w:tab/>
      </w:r>
      <w:r w:rsidRPr="00855947">
        <w:rPr>
          <w:sz w:val="22"/>
        </w:rPr>
        <w:t>V784J</w:t>
      </w:r>
      <w:r w:rsidRPr="00855947">
        <w:rPr>
          <w:sz w:val="22"/>
        </w:rPr>
        <w:tab/>
      </w:r>
      <w:r>
        <w:rPr>
          <w:sz w:val="22"/>
        </w:rPr>
        <w:tab/>
      </w:r>
      <w:r w:rsidRPr="00855947">
        <w:rPr>
          <w:sz w:val="22"/>
        </w:rPr>
        <w:t>V784R</w:t>
      </w:r>
      <w:r w:rsidRPr="00855947">
        <w:rPr>
          <w:sz w:val="22"/>
        </w:rPr>
        <w:tab/>
      </w:r>
      <w:r>
        <w:rPr>
          <w:sz w:val="22"/>
        </w:rPr>
        <w:tab/>
      </w:r>
      <w:r w:rsidRPr="00855947">
        <w:rPr>
          <w:sz w:val="22"/>
        </w:rPr>
        <w:t>V784S</w:t>
      </w:r>
      <w:r w:rsidRPr="00855947">
        <w:rPr>
          <w:sz w:val="22"/>
        </w:rPr>
        <w:tab/>
      </w:r>
      <w:r>
        <w:rPr>
          <w:sz w:val="22"/>
        </w:rPr>
        <w:tab/>
      </w:r>
      <w:r w:rsidRPr="00855947">
        <w:rPr>
          <w:sz w:val="22"/>
        </w:rPr>
        <w:t>V791A</w:t>
      </w:r>
    </w:p>
    <w:p w14:paraId="2AE22A79"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418423A5"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055859EB" w14:textId="77777777" w:rsidR="008772CB" w:rsidRPr="008772CB" w:rsidRDefault="00071DCD" w:rsidP="0035429F">
      <w:pPr>
        <w:rPr>
          <w:sz w:val="22"/>
        </w:rPr>
      </w:pPr>
      <w:r w:rsidRPr="008772CB">
        <w:rPr>
          <w:b/>
          <w:bCs/>
          <w:sz w:val="22"/>
          <w:lang w:val="fr-FR"/>
        </w:rPr>
        <w:t>REC80</w:t>
      </w:r>
      <w:r w:rsidR="004A19FF" w:rsidRPr="008772CB">
        <w:rPr>
          <w:sz w:val="22"/>
          <w:lang w:val="fr-FR"/>
        </w:rPr>
        <w:tab/>
      </w:r>
      <w:r w:rsidR="008772CB">
        <w:rPr>
          <w:sz w:val="22"/>
          <w:lang w:val="fr-FR"/>
        </w:rPr>
        <w:tab/>
      </w:r>
      <w:r w:rsidR="008772CB" w:rsidRPr="008772CB">
        <w:rPr>
          <w:sz w:val="22"/>
          <w:lang w:val="fr-FR"/>
        </w:rPr>
        <w:t>V821C</w:t>
      </w:r>
      <w:r w:rsidR="008772CB" w:rsidRPr="008772CB">
        <w:rPr>
          <w:sz w:val="22"/>
          <w:lang w:val="fr-FR"/>
        </w:rPr>
        <w:tab/>
      </w:r>
      <w:r w:rsidR="008772CB" w:rsidRPr="008772CB">
        <w:rPr>
          <w:sz w:val="22"/>
          <w:lang w:val="fr-FR"/>
        </w:rPr>
        <w:tab/>
        <w:t>V822</w:t>
      </w:r>
      <w:r w:rsidR="008772CB" w:rsidRPr="008772CB">
        <w:rPr>
          <w:sz w:val="22"/>
          <w:lang w:val="fr-FR"/>
        </w:rPr>
        <w:tab/>
      </w:r>
      <w:r w:rsidR="008772CB" w:rsidRPr="008772CB">
        <w:rPr>
          <w:sz w:val="22"/>
          <w:lang w:val="fr-FR"/>
        </w:rPr>
        <w:tab/>
        <w:t>V823</w:t>
      </w:r>
      <w:r w:rsidR="008772CB" w:rsidRPr="008772CB">
        <w:rPr>
          <w:sz w:val="22"/>
          <w:lang w:val="fr-FR"/>
        </w:rPr>
        <w:tab/>
      </w:r>
      <w:r w:rsidR="008772CB" w:rsidRPr="008772CB">
        <w:rPr>
          <w:sz w:val="22"/>
          <w:lang w:val="fr-FR"/>
        </w:rPr>
        <w:tab/>
        <w:t>V827</w:t>
      </w:r>
      <w:r w:rsidR="008772CB" w:rsidRPr="008772CB">
        <w:rPr>
          <w:sz w:val="22"/>
          <w:lang w:val="fr-FR"/>
        </w:rPr>
        <w:tab/>
      </w:r>
      <w:r w:rsidR="008772CB" w:rsidRPr="008772CB">
        <w:rPr>
          <w:sz w:val="22"/>
          <w:lang w:val="fr-FR"/>
        </w:rPr>
        <w:tab/>
        <w:t>V830</w:t>
      </w:r>
      <w:r w:rsidR="008772CB" w:rsidRPr="008772CB">
        <w:rPr>
          <w:sz w:val="22"/>
          <w:lang w:val="fr-FR"/>
        </w:rPr>
        <w:tab/>
      </w:r>
      <w:r w:rsidR="008772CB" w:rsidRPr="008772CB">
        <w:rPr>
          <w:sz w:val="22"/>
          <w:lang w:val="fr-FR"/>
        </w:rPr>
        <w:tab/>
        <w:t>V831</w:t>
      </w:r>
      <w:r w:rsidR="008772CB" w:rsidRPr="008772CB">
        <w:rPr>
          <w:sz w:val="22"/>
          <w:lang w:val="fr-FR"/>
        </w:rPr>
        <w:tab/>
      </w:r>
      <w:r w:rsidR="008772CB" w:rsidRPr="008772CB">
        <w:rPr>
          <w:sz w:val="22"/>
          <w:lang w:val="fr-FR"/>
        </w:rPr>
        <w:tab/>
      </w:r>
      <w:r w:rsidR="008772CB">
        <w:rPr>
          <w:sz w:val="22"/>
          <w:lang w:val="fr-FR"/>
        </w:rPr>
        <w:tab/>
      </w:r>
      <w:r w:rsidR="008772CB" w:rsidRPr="008772CB">
        <w:rPr>
          <w:sz w:val="22"/>
          <w:lang w:val="fr-FR"/>
        </w:rPr>
        <w:t>V832C</w:t>
      </w:r>
      <w:r w:rsidR="008772CB" w:rsidRPr="008772CB">
        <w:rPr>
          <w:sz w:val="22"/>
          <w:lang w:val="fr-FR"/>
        </w:rPr>
        <w:tab/>
      </w:r>
      <w:r w:rsidR="008772CB" w:rsidRPr="008772CB">
        <w:rPr>
          <w:sz w:val="22"/>
          <w:lang w:val="fr-FR"/>
        </w:rPr>
        <w:tab/>
        <w:t>V833C</w:t>
      </w:r>
      <w:r w:rsidR="008772CB" w:rsidRPr="008772CB">
        <w:rPr>
          <w:sz w:val="22"/>
          <w:lang w:val="fr-FR"/>
        </w:rPr>
        <w:tab/>
      </w:r>
      <w:r w:rsidR="008772CB" w:rsidRPr="008772CB">
        <w:rPr>
          <w:sz w:val="22"/>
          <w:lang w:val="fr-FR"/>
        </w:rPr>
        <w:tab/>
        <w:t>V834C</w:t>
      </w:r>
      <w:r w:rsidR="008772CB">
        <w:rPr>
          <w:sz w:val="22"/>
          <w:lang w:val="fr-FR"/>
        </w:rPr>
        <w:tab/>
      </w:r>
      <w:r w:rsidR="008772CB">
        <w:rPr>
          <w:sz w:val="22"/>
          <w:lang w:val="fr-FR"/>
        </w:rPr>
        <w:tab/>
      </w:r>
      <w:r w:rsidR="008772CB" w:rsidRPr="00636DF1">
        <w:rPr>
          <w:sz w:val="22"/>
          <w:lang w:val="es-ES"/>
        </w:rPr>
        <w:t>V835A</w:t>
      </w:r>
      <w:r w:rsidR="008772CB" w:rsidRPr="00636DF1">
        <w:rPr>
          <w:sz w:val="22"/>
          <w:lang w:val="es-ES"/>
        </w:rPr>
        <w:tab/>
      </w:r>
      <w:r w:rsidR="008772CB" w:rsidRPr="00636DF1">
        <w:rPr>
          <w:sz w:val="22"/>
          <w:lang w:val="es-ES"/>
        </w:rPr>
        <w:tab/>
        <w:t>V835B</w:t>
      </w:r>
      <w:r w:rsidR="008772CB" w:rsidRPr="00636DF1">
        <w:rPr>
          <w:sz w:val="22"/>
          <w:lang w:val="es-ES"/>
        </w:rPr>
        <w:tab/>
      </w:r>
      <w:r w:rsidR="008772CB" w:rsidRPr="00636DF1">
        <w:rPr>
          <w:sz w:val="22"/>
          <w:lang w:val="es-ES"/>
        </w:rPr>
        <w:tab/>
        <w:t>V835C</w:t>
      </w:r>
      <w:r w:rsidR="008772CB" w:rsidRPr="00636DF1">
        <w:rPr>
          <w:sz w:val="22"/>
          <w:lang w:val="es-ES"/>
        </w:rPr>
        <w:tab/>
      </w:r>
      <w:r w:rsidR="008772CB" w:rsidRPr="00636DF1">
        <w:rPr>
          <w:sz w:val="22"/>
          <w:lang w:val="es-ES"/>
        </w:rPr>
        <w:tab/>
      </w:r>
      <w:r w:rsidR="008772CB">
        <w:rPr>
          <w:sz w:val="22"/>
          <w:lang w:val="es-ES"/>
        </w:rPr>
        <w:tab/>
      </w:r>
      <w:r w:rsidR="008772CB" w:rsidRPr="008772CB">
        <w:rPr>
          <w:sz w:val="22"/>
        </w:rPr>
        <w:t>V844</w:t>
      </w:r>
      <w:r w:rsidR="008772CB" w:rsidRPr="008772CB">
        <w:rPr>
          <w:sz w:val="22"/>
        </w:rPr>
        <w:tab/>
      </w:r>
      <w:r w:rsidR="008772CB" w:rsidRPr="008772CB">
        <w:rPr>
          <w:sz w:val="22"/>
        </w:rPr>
        <w:tab/>
        <w:t>V845</w:t>
      </w:r>
      <w:r w:rsidR="008772CB" w:rsidRPr="008772CB">
        <w:rPr>
          <w:sz w:val="22"/>
        </w:rPr>
        <w:tab/>
      </w:r>
      <w:r w:rsidR="008772CB" w:rsidRPr="008772CB">
        <w:rPr>
          <w:sz w:val="22"/>
        </w:rPr>
        <w:tab/>
        <w:t>V846</w:t>
      </w:r>
      <w:r w:rsidR="008772CB" w:rsidRPr="008772CB">
        <w:rPr>
          <w:sz w:val="22"/>
        </w:rPr>
        <w:tab/>
      </w:r>
      <w:r w:rsidR="008772CB" w:rsidRPr="008772CB">
        <w:rPr>
          <w:sz w:val="22"/>
        </w:rPr>
        <w:tab/>
        <w:t>V847</w:t>
      </w:r>
      <w:r w:rsidR="008772CB" w:rsidRPr="008772CB">
        <w:rPr>
          <w:sz w:val="22"/>
        </w:rPr>
        <w:tab/>
      </w:r>
      <w:r w:rsidR="008772CB" w:rsidRPr="008772CB">
        <w:rPr>
          <w:sz w:val="22"/>
        </w:rPr>
        <w:tab/>
        <w:t>V848</w:t>
      </w:r>
      <w:r w:rsidR="008772CB" w:rsidRPr="008772CB">
        <w:rPr>
          <w:sz w:val="22"/>
        </w:rPr>
        <w:tab/>
      </w:r>
      <w:r w:rsidR="008772CB" w:rsidRPr="008772CB">
        <w:rPr>
          <w:sz w:val="22"/>
        </w:rPr>
        <w:tab/>
        <w:t>V849</w:t>
      </w:r>
    </w:p>
    <w:p w14:paraId="297E5235" w14:textId="77777777" w:rsidR="008772CB" w:rsidRDefault="008772CB" w:rsidP="0035429F">
      <w:pPr>
        <w:ind w:left="720" w:firstLine="720"/>
        <w:rPr>
          <w:sz w:val="22"/>
        </w:rPr>
      </w:pPr>
      <w:r w:rsidRPr="008772CB">
        <w:rPr>
          <w:sz w:val="22"/>
        </w:rPr>
        <w:t>V850A</w:t>
      </w:r>
      <w:r w:rsidRPr="008772CB">
        <w:rPr>
          <w:sz w:val="22"/>
        </w:rPr>
        <w:tab/>
      </w:r>
      <w:r w:rsidRPr="008772CB">
        <w:rPr>
          <w:sz w:val="22"/>
        </w:rPr>
        <w:tab/>
        <w:t>V850B</w:t>
      </w:r>
      <w:r w:rsidRPr="008772CB">
        <w:rPr>
          <w:sz w:val="22"/>
        </w:rPr>
        <w:tab/>
      </w:r>
      <w:r w:rsidRPr="008772CB">
        <w:rPr>
          <w:sz w:val="22"/>
        </w:rPr>
        <w:tab/>
        <w:t>V851A</w:t>
      </w:r>
      <w:r w:rsidRPr="008772CB">
        <w:rPr>
          <w:sz w:val="22"/>
        </w:rPr>
        <w:tab/>
      </w:r>
      <w:r w:rsidRPr="008772CB">
        <w:rPr>
          <w:sz w:val="22"/>
        </w:rPr>
        <w:tab/>
        <w:t>V851B</w:t>
      </w:r>
      <w:r w:rsidRPr="008772CB">
        <w:rPr>
          <w:sz w:val="22"/>
        </w:rPr>
        <w:tab/>
      </w:r>
      <w:r w:rsidRPr="008772CB">
        <w:rPr>
          <w:sz w:val="22"/>
        </w:rPr>
        <w:tab/>
        <w:t>V851C</w:t>
      </w:r>
      <w:r w:rsidRPr="008772CB">
        <w:rPr>
          <w:sz w:val="22"/>
        </w:rPr>
        <w:tab/>
      </w:r>
      <w:r w:rsidRPr="008772CB">
        <w:rPr>
          <w:sz w:val="22"/>
        </w:rPr>
        <w:tab/>
        <w:t>V851D</w:t>
      </w:r>
      <w:r w:rsidRPr="008772CB">
        <w:rPr>
          <w:sz w:val="22"/>
        </w:rPr>
        <w:tab/>
      </w:r>
      <w:r w:rsidRPr="008772CB">
        <w:rPr>
          <w:sz w:val="22"/>
        </w:rPr>
        <w:tab/>
        <w:t>V851E</w:t>
      </w:r>
      <w:r w:rsidRPr="008772CB">
        <w:rPr>
          <w:sz w:val="22"/>
        </w:rPr>
        <w:tab/>
      </w:r>
      <w:r w:rsidRPr="008772CB">
        <w:rPr>
          <w:sz w:val="22"/>
        </w:rPr>
        <w:tab/>
        <w:t>V851F</w:t>
      </w:r>
      <w:r w:rsidRPr="008772CB">
        <w:rPr>
          <w:sz w:val="22"/>
        </w:rPr>
        <w:tab/>
      </w:r>
      <w:r w:rsidRPr="008772CB">
        <w:rPr>
          <w:sz w:val="22"/>
        </w:rPr>
        <w:tab/>
        <w:t>V851G</w:t>
      </w:r>
      <w:r w:rsidRPr="008772CB">
        <w:rPr>
          <w:sz w:val="22"/>
        </w:rPr>
        <w:tab/>
      </w:r>
      <w:r>
        <w:rPr>
          <w:sz w:val="22"/>
        </w:rPr>
        <w:tab/>
      </w:r>
      <w:r w:rsidRPr="00A528A2">
        <w:rPr>
          <w:sz w:val="22"/>
        </w:rPr>
        <w:t>V851H</w:t>
      </w:r>
      <w:r w:rsidRPr="00A528A2">
        <w:rPr>
          <w:sz w:val="22"/>
        </w:rPr>
        <w:tab/>
      </w:r>
      <w:r>
        <w:rPr>
          <w:sz w:val="22"/>
        </w:rPr>
        <w:tab/>
      </w:r>
      <w:r w:rsidRPr="00A528A2">
        <w:rPr>
          <w:sz w:val="22"/>
        </w:rPr>
        <w:t>V851I</w:t>
      </w:r>
      <w:r>
        <w:rPr>
          <w:sz w:val="22"/>
        </w:rPr>
        <w:tab/>
      </w:r>
      <w:r w:rsidRPr="00A528A2">
        <w:rPr>
          <w:sz w:val="22"/>
        </w:rPr>
        <w:tab/>
        <w:t>V851J</w:t>
      </w:r>
      <w:r>
        <w:rPr>
          <w:sz w:val="22"/>
        </w:rPr>
        <w:tab/>
      </w:r>
      <w:r w:rsidRPr="00A528A2">
        <w:rPr>
          <w:sz w:val="22"/>
        </w:rPr>
        <w:tab/>
        <w:t>V851K</w:t>
      </w:r>
      <w:r w:rsidRPr="00A528A2">
        <w:rPr>
          <w:sz w:val="22"/>
        </w:rPr>
        <w:tab/>
      </w:r>
      <w:r>
        <w:rPr>
          <w:sz w:val="22"/>
        </w:rPr>
        <w:tab/>
      </w:r>
      <w:r w:rsidRPr="00A528A2">
        <w:rPr>
          <w:sz w:val="22"/>
        </w:rPr>
        <w:t>V851L</w:t>
      </w:r>
      <w:r w:rsidRPr="00A528A2">
        <w:rPr>
          <w:sz w:val="22"/>
        </w:rPr>
        <w:tab/>
      </w:r>
      <w:r>
        <w:rPr>
          <w:sz w:val="22"/>
        </w:rPr>
        <w:tab/>
      </w:r>
      <w:r w:rsidRPr="00A528A2">
        <w:rPr>
          <w:sz w:val="22"/>
        </w:rPr>
        <w:t>V852C</w:t>
      </w:r>
      <w:r w:rsidRPr="00A528A2">
        <w:rPr>
          <w:sz w:val="22"/>
        </w:rPr>
        <w:tab/>
      </w:r>
      <w:r>
        <w:rPr>
          <w:sz w:val="22"/>
        </w:rPr>
        <w:tab/>
      </w:r>
      <w:r w:rsidRPr="00A528A2">
        <w:rPr>
          <w:sz w:val="22"/>
        </w:rPr>
        <w:t>V853C</w:t>
      </w:r>
      <w:r w:rsidRPr="00A528A2">
        <w:rPr>
          <w:sz w:val="22"/>
        </w:rPr>
        <w:tab/>
      </w:r>
      <w:r>
        <w:rPr>
          <w:sz w:val="22"/>
        </w:rPr>
        <w:tab/>
      </w:r>
      <w:r w:rsidRPr="00A528A2">
        <w:rPr>
          <w:sz w:val="22"/>
        </w:rPr>
        <w:t>V854A</w:t>
      </w:r>
      <w:r>
        <w:rPr>
          <w:sz w:val="22"/>
        </w:rPr>
        <w:tab/>
      </w:r>
      <w:r>
        <w:rPr>
          <w:sz w:val="22"/>
        </w:rPr>
        <w:tab/>
      </w:r>
      <w:r w:rsidRPr="00A528A2">
        <w:rPr>
          <w:sz w:val="22"/>
        </w:rPr>
        <w:t>V854B</w:t>
      </w:r>
      <w:r w:rsidRPr="00A528A2">
        <w:rPr>
          <w:sz w:val="22"/>
        </w:rPr>
        <w:tab/>
      </w:r>
    </w:p>
    <w:p w14:paraId="6E2479D1" w14:textId="77777777" w:rsidR="008772CB" w:rsidRDefault="008772CB" w:rsidP="0035429F">
      <w:pPr>
        <w:ind w:left="720" w:firstLine="720"/>
        <w:rPr>
          <w:sz w:val="22"/>
        </w:rPr>
      </w:pPr>
      <w:r w:rsidRPr="00A528A2">
        <w:rPr>
          <w:sz w:val="22"/>
        </w:rPr>
        <w:t>V856</w:t>
      </w:r>
      <w:r w:rsidRPr="00A528A2">
        <w:rPr>
          <w:sz w:val="22"/>
        </w:rPr>
        <w:tab/>
      </w:r>
      <w:r>
        <w:rPr>
          <w:sz w:val="22"/>
        </w:rPr>
        <w:tab/>
      </w:r>
      <w:r w:rsidRPr="00A528A2">
        <w:rPr>
          <w:sz w:val="22"/>
        </w:rPr>
        <w:t>V857A</w:t>
      </w:r>
      <w:r w:rsidRPr="00A528A2">
        <w:rPr>
          <w:sz w:val="22"/>
        </w:rPr>
        <w:tab/>
      </w:r>
      <w:r>
        <w:rPr>
          <w:sz w:val="22"/>
        </w:rPr>
        <w:tab/>
      </w:r>
      <w:r w:rsidRPr="00A528A2">
        <w:rPr>
          <w:sz w:val="22"/>
        </w:rPr>
        <w:t>V857B</w:t>
      </w:r>
      <w:r w:rsidRPr="00A528A2">
        <w:rPr>
          <w:sz w:val="22"/>
        </w:rPr>
        <w:tab/>
      </w:r>
      <w:r>
        <w:rPr>
          <w:sz w:val="22"/>
        </w:rPr>
        <w:tab/>
      </w:r>
      <w:r w:rsidRPr="00A528A2">
        <w:rPr>
          <w:sz w:val="22"/>
        </w:rPr>
        <w:t>V857C</w:t>
      </w:r>
      <w:r w:rsidRPr="00A528A2">
        <w:rPr>
          <w:sz w:val="22"/>
        </w:rPr>
        <w:tab/>
      </w:r>
      <w:r>
        <w:rPr>
          <w:sz w:val="22"/>
        </w:rPr>
        <w:tab/>
      </w:r>
      <w:r w:rsidRPr="00A528A2">
        <w:rPr>
          <w:sz w:val="22"/>
        </w:rPr>
        <w:t>V857D</w:t>
      </w:r>
      <w:r w:rsidRPr="00A528A2">
        <w:rPr>
          <w:sz w:val="22"/>
        </w:rPr>
        <w:tab/>
      </w:r>
      <w:r>
        <w:rPr>
          <w:sz w:val="22"/>
        </w:rPr>
        <w:tab/>
      </w:r>
      <w:r w:rsidRPr="00A528A2">
        <w:rPr>
          <w:sz w:val="22"/>
        </w:rPr>
        <w:t>V858</w:t>
      </w:r>
    </w:p>
    <w:p w14:paraId="08623A78" w14:textId="77777777" w:rsidR="008772CB" w:rsidRPr="00071DCD" w:rsidRDefault="008772CB"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3B69C4AB"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63AA9B00"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r w:rsidRPr="008772CB">
        <w:rPr>
          <w:b/>
          <w:bCs/>
          <w:sz w:val="22"/>
        </w:rPr>
        <w:t>REC81</w:t>
      </w:r>
      <w:r w:rsidRPr="00071DCD">
        <w:rPr>
          <w:sz w:val="22"/>
        </w:rPr>
        <w:tab/>
        <w:t>V806</w:t>
      </w:r>
    </w:p>
    <w:p w14:paraId="230948C3"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36391AAF"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r w:rsidRPr="008772CB">
        <w:rPr>
          <w:b/>
          <w:bCs/>
          <w:sz w:val="22"/>
        </w:rPr>
        <w:t>REC83</w:t>
      </w:r>
      <w:r w:rsidRPr="00071DCD">
        <w:rPr>
          <w:sz w:val="22"/>
        </w:rPr>
        <w:tab/>
      </w:r>
      <w:r w:rsidR="00CE4622">
        <w:rPr>
          <w:sz w:val="22"/>
        </w:rPr>
        <w:t>Not used.</w:t>
      </w:r>
    </w:p>
    <w:p w14:paraId="47C18E1B"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6775762D"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r w:rsidRPr="008772CB">
        <w:rPr>
          <w:b/>
          <w:bCs/>
          <w:sz w:val="22"/>
        </w:rPr>
        <w:t>REC84</w:t>
      </w:r>
      <w:r w:rsidRPr="00071DCD">
        <w:rPr>
          <w:sz w:val="22"/>
        </w:rPr>
        <w:tab/>
      </w:r>
      <w:r w:rsidR="00CE4622">
        <w:rPr>
          <w:sz w:val="22"/>
        </w:rPr>
        <w:t>Not used.</w:t>
      </w:r>
    </w:p>
    <w:p w14:paraId="20438A6B"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5A21FE31" w14:textId="77777777" w:rsidR="00CE4622" w:rsidRDefault="00071DCD" w:rsidP="0035429F">
      <w:pPr>
        <w:rPr>
          <w:sz w:val="22"/>
          <w:lang w:val="es-ES"/>
        </w:rPr>
      </w:pPr>
      <w:r w:rsidRPr="00CE4622">
        <w:rPr>
          <w:b/>
          <w:bCs/>
          <w:sz w:val="22"/>
          <w:lang w:val="es-ES"/>
        </w:rPr>
        <w:t>RECM</w:t>
      </w:r>
      <w:r w:rsidR="00AE7F8E" w:rsidRPr="00CE4622">
        <w:rPr>
          <w:b/>
          <w:bCs/>
          <w:sz w:val="22"/>
          <w:lang w:val="es-ES"/>
        </w:rPr>
        <w:t>L</w:t>
      </w:r>
      <w:r w:rsidR="00AE7F8E" w:rsidRPr="00CE4622">
        <w:rPr>
          <w:sz w:val="22"/>
          <w:lang w:val="es-ES"/>
        </w:rPr>
        <w:tab/>
      </w:r>
      <w:r w:rsidR="00CE4622" w:rsidRPr="00A528A2">
        <w:rPr>
          <w:sz w:val="22"/>
          <w:lang w:val="es-ES"/>
        </w:rPr>
        <w:t>ML1</w:t>
      </w:r>
      <w:r w:rsidR="00CE4622">
        <w:rPr>
          <w:sz w:val="22"/>
          <w:lang w:val="es-ES"/>
        </w:rPr>
        <w:tab/>
      </w:r>
      <w:r w:rsidR="00CE4622" w:rsidRPr="00A528A2">
        <w:rPr>
          <w:sz w:val="22"/>
          <w:lang w:val="es-ES"/>
        </w:rPr>
        <w:tab/>
        <w:t>ML2</w:t>
      </w:r>
      <w:r w:rsidR="00CE4622" w:rsidRPr="00A528A2">
        <w:rPr>
          <w:sz w:val="22"/>
          <w:lang w:val="es-ES"/>
        </w:rPr>
        <w:tab/>
      </w:r>
      <w:r w:rsidR="00CE4622">
        <w:rPr>
          <w:sz w:val="22"/>
          <w:lang w:val="es-ES"/>
        </w:rPr>
        <w:tab/>
      </w:r>
      <w:r w:rsidR="00CE4622" w:rsidRPr="00A528A2">
        <w:rPr>
          <w:sz w:val="22"/>
          <w:lang w:val="es-ES"/>
        </w:rPr>
        <w:t>ML11</w:t>
      </w:r>
      <w:r w:rsidR="00CE4622" w:rsidRPr="00A528A2">
        <w:rPr>
          <w:sz w:val="22"/>
          <w:lang w:val="es-ES"/>
        </w:rPr>
        <w:tab/>
      </w:r>
      <w:r w:rsidR="00CE4622">
        <w:rPr>
          <w:sz w:val="22"/>
          <w:lang w:val="es-ES"/>
        </w:rPr>
        <w:tab/>
      </w:r>
      <w:r w:rsidR="00CE4622" w:rsidRPr="00A528A2">
        <w:rPr>
          <w:sz w:val="22"/>
          <w:lang w:val="es-ES"/>
        </w:rPr>
        <w:t>ML12</w:t>
      </w:r>
      <w:r w:rsidR="00CE4622" w:rsidRPr="00A528A2">
        <w:rPr>
          <w:sz w:val="22"/>
          <w:lang w:val="es-ES"/>
        </w:rPr>
        <w:tab/>
      </w:r>
      <w:r w:rsidR="00CE4622">
        <w:rPr>
          <w:sz w:val="22"/>
          <w:lang w:val="es-ES"/>
        </w:rPr>
        <w:tab/>
      </w:r>
      <w:r w:rsidR="00CE4622" w:rsidRPr="00A528A2">
        <w:rPr>
          <w:sz w:val="22"/>
          <w:lang w:val="es-ES"/>
        </w:rPr>
        <w:t>ML13C</w:t>
      </w:r>
      <w:r w:rsidR="00CE4622">
        <w:rPr>
          <w:sz w:val="22"/>
          <w:lang w:val="es-ES"/>
        </w:rPr>
        <w:tab/>
      </w:r>
      <w:r w:rsidR="00CE4622" w:rsidRPr="00A528A2">
        <w:rPr>
          <w:sz w:val="22"/>
          <w:lang w:val="es-ES"/>
        </w:rPr>
        <w:tab/>
        <w:t>ML13DA</w:t>
      </w:r>
      <w:r w:rsidR="00CE4622" w:rsidRPr="00A528A2">
        <w:rPr>
          <w:sz w:val="22"/>
          <w:lang w:val="es-ES"/>
        </w:rPr>
        <w:tab/>
      </w:r>
      <w:r w:rsidR="00CE4622">
        <w:rPr>
          <w:sz w:val="22"/>
          <w:lang w:val="es-ES"/>
        </w:rPr>
        <w:tab/>
      </w:r>
      <w:r w:rsidR="00CE4622" w:rsidRPr="00A528A2">
        <w:rPr>
          <w:sz w:val="22"/>
          <w:lang w:val="es-ES"/>
        </w:rPr>
        <w:t>ML13AA</w:t>
      </w:r>
      <w:r w:rsidR="00CE4622" w:rsidRPr="00A528A2">
        <w:rPr>
          <w:sz w:val="22"/>
          <w:lang w:val="es-ES"/>
        </w:rPr>
        <w:tab/>
        <w:t>ML13AB</w:t>
      </w:r>
      <w:r w:rsidR="00CE4622" w:rsidRPr="00A528A2">
        <w:rPr>
          <w:sz w:val="22"/>
          <w:lang w:val="es-ES"/>
        </w:rPr>
        <w:tab/>
        <w:t>ML13I</w:t>
      </w:r>
      <w:r w:rsidR="00CE4622">
        <w:rPr>
          <w:sz w:val="22"/>
          <w:lang w:val="es-ES"/>
        </w:rPr>
        <w:tab/>
      </w:r>
      <w:r w:rsidR="00CE4622">
        <w:rPr>
          <w:sz w:val="22"/>
          <w:lang w:val="es-ES"/>
        </w:rPr>
        <w:tab/>
      </w:r>
      <w:r w:rsidR="00CE4622" w:rsidRPr="00A528A2">
        <w:rPr>
          <w:sz w:val="22"/>
          <w:lang w:val="es-ES"/>
        </w:rPr>
        <w:t>ML13J</w:t>
      </w:r>
      <w:r w:rsidR="00CE4622" w:rsidRPr="00A528A2">
        <w:rPr>
          <w:sz w:val="22"/>
          <w:lang w:val="es-ES"/>
        </w:rPr>
        <w:tab/>
      </w:r>
      <w:r w:rsidR="00CE4622">
        <w:rPr>
          <w:sz w:val="22"/>
          <w:lang w:val="es-ES"/>
        </w:rPr>
        <w:tab/>
      </w:r>
      <w:r w:rsidR="00CE4622" w:rsidRPr="00A528A2">
        <w:rPr>
          <w:sz w:val="22"/>
          <w:lang w:val="es-ES"/>
        </w:rPr>
        <w:t>ML13O</w:t>
      </w:r>
      <w:r w:rsidR="00CE4622">
        <w:rPr>
          <w:sz w:val="22"/>
          <w:lang w:val="es-ES"/>
        </w:rPr>
        <w:tab/>
      </w:r>
      <w:r w:rsidR="00CE4622" w:rsidRPr="00A528A2">
        <w:rPr>
          <w:sz w:val="22"/>
          <w:lang w:val="es-ES"/>
        </w:rPr>
        <w:tab/>
        <w:t>ML13P</w:t>
      </w:r>
      <w:r w:rsidR="00CE4622">
        <w:rPr>
          <w:sz w:val="22"/>
          <w:lang w:val="es-ES"/>
        </w:rPr>
        <w:tab/>
      </w:r>
      <w:r w:rsidR="00CE4622" w:rsidRPr="00A528A2">
        <w:rPr>
          <w:sz w:val="22"/>
          <w:lang w:val="es-ES"/>
        </w:rPr>
        <w:tab/>
      </w:r>
      <w:r w:rsidR="00CE4622">
        <w:rPr>
          <w:sz w:val="22"/>
          <w:lang w:val="es-ES"/>
        </w:rPr>
        <w:tab/>
      </w:r>
      <w:r w:rsidR="00CE4622" w:rsidRPr="00A528A2">
        <w:rPr>
          <w:sz w:val="22"/>
          <w:lang w:val="es-ES"/>
        </w:rPr>
        <w:t>ML14A</w:t>
      </w:r>
      <w:r w:rsidR="00CE4622">
        <w:rPr>
          <w:sz w:val="22"/>
          <w:lang w:val="es-ES"/>
        </w:rPr>
        <w:tab/>
      </w:r>
      <w:r w:rsidR="00CE4622" w:rsidRPr="00A528A2">
        <w:rPr>
          <w:sz w:val="22"/>
          <w:lang w:val="es-ES"/>
        </w:rPr>
        <w:tab/>
        <w:t>ML14B</w:t>
      </w:r>
      <w:r w:rsidR="00CE4622">
        <w:rPr>
          <w:sz w:val="22"/>
          <w:lang w:val="es-ES"/>
        </w:rPr>
        <w:tab/>
      </w:r>
      <w:r w:rsidR="00CE4622" w:rsidRPr="00A528A2">
        <w:rPr>
          <w:sz w:val="22"/>
          <w:lang w:val="es-ES"/>
        </w:rPr>
        <w:tab/>
        <w:t>ML14Y</w:t>
      </w:r>
      <w:r w:rsidR="00CE4622" w:rsidRPr="00A528A2">
        <w:rPr>
          <w:sz w:val="22"/>
          <w:lang w:val="es-ES"/>
        </w:rPr>
        <w:tab/>
      </w:r>
      <w:r w:rsidR="00CE4622">
        <w:rPr>
          <w:sz w:val="22"/>
          <w:lang w:val="es-ES"/>
        </w:rPr>
        <w:tab/>
      </w:r>
      <w:r w:rsidR="00CE4622" w:rsidRPr="00A528A2">
        <w:rPr>
          <w:sz w:val="22"/>
          <w:lang w:val="es-ES"/>
        </w:rPr>
        <w:t>ML14Z</w:t>
      </w:r>
      <w:r w:rsidR="00CE4622">
        <w:rPr>
          <w:sz w:val="22"/>
          <w:lang w:val="es-ES"/>
        </w:rPr>
        <w:tab/>
      </w:r>
      <w:r w:rsidR="00CE4622" w:rsidRPr="00A528A2">
        <w:rPr>
          <w:sz w:val="22"/>
          <w:lang w:val="es-ES"/>
        </w:rPr>
        <w:tab/>
        <w:t>ML15B</w:t>
      </w:r>
      <w:r w:rsidR="00CE4622">
        <w:rPr>
          <w:sz w:val="22"/>
          <w:lang w:val="es-ES"/>
        </w:rPr>
        <w:tab/>
      </w:r>
      <w:r w:rsidR="00CE4622" w:rsidRPr="00A528A2">
        <w:rPr>
          <w:sz w:val="22"/>
          <w:lang w:val="es-ES"/>
        </w:rPr>
        <w:tab/>
        <w:t>ML15C</w:t>
      </w:r>
    </w:p>
    <w:p w14:paraId="6521770A" w14:textId="77777777" w:rsidR="00CE4622" w:rsidRDefault="00CE4622" w:rsidP="0035429F">
      <w:pPr>
        <w:ind w:left="720" w:firstLine="720"/>
        <w:rPr>
          <w:sz w:val="22"/>
          <w:lang w:val="es-ES"/>
        </w:rPr>
      </w:pPr>
      <w:r w:rsidRPr="00CE4622">
        <w:rPr>
          <w:sz w:val="22"/>
          <w:lang w:val="es-ES"/>
        </w:rPr>
        <w:t>ML16B</w:t>
      </w:r>
      <w:r w:rsidRPr="00CE4622">
        <w:rPr>
          <w:sz w:val="22"/>
          <w:lang w:val="es-ES"/>
        </w:rPr>
        <w:tab/>
      </w:r>
      <w:r w:rsidRPr="00CE4622">
        <w:rPr>
          <w:sz w:val="22"/>
          <w:lang w:val="es-ES"/>
        </w:rPr>
        <w:tab/>
        <w:t>ML16C</w:t>
      </w:r>
      <w:r w:rsidRPr="00CE4622">
        <w:rPr>
          <w:sz w:val="22"/>
          <w:lang w:val="es-ES"/>
        </w:rPr>
        <w:tab/>
      </w:r>
      <w:r w:rsidRPr="00CE4622">
        <w:rPr>
          <w:sz w:val="22"/>
          <w:lang w:val="es-ES"/>
        </w:rPr>
        <w:tab/>
        <w:t>ML17A</w:t>
      </w:r>
      <w:r w:rsidRPr="00CE4622">
        <w:rPr>
          <w:sz w:val="22"/>
          <w:lang w:val="es-ES"/>
        </w:rPr>
        <w:tab/>
      </w:r>
      <w:r w:rsidRPr="00CE4622">
        <w:rPr>
          <w:sz w:val="22"/>
          <w:lang w:val="es-ES"/>
        </w:rPr>
        <w:tab/>
        <w:t>ML17B</w:t>
      </w:r>
      <w:r w:rsidRPr="00CE4622">
        <w:rPr>
          <w:sz w:val="22"/>
          <w:lang w:val="es-ES"/>
        </w:rPr>
        <w:tab/>
      </w:r>
      <w:r w:rsidRPr="00CE4622">
        <w:rPr>
          <w:sz w:val="22"/>
          <w:lang w:val="es-ES"/>
        </w:rPr>
        <w:tab/>
        <w:t>ML17C</w:t>
      </w:r>
      <w:r w:rsidRPr="00CE4622">
        <w:rPr>
          <w:sz w:val="22"/>
          <w:lang w:val="es-ES"/>
        </w:rPr>
        <w:tab/>
      </w:r>
      <w:r w:rsidRPr="00CE4622">
        <w:rPr>
          <w:sz w:val="22"/>
          <w:lang w:val="es-ES"/>
        </w:rPr>
        <w:tab/>
        <w:t>ML18B</w:t>
      </w:r>
      <w:r w:rsidRPr="00CE4622">
        <w:rPr>
          <w:sz w:val="22"/>
          <w:lang w:val="es-ES"/>
        </w:rPr>
        <w:tab/>
      </w:r>
      <w:r w:rsidRPr="00CE4622">
        <w:rPr>
          <w:sz w:val="22"/>
          <w:lang w:val="es-ES"/>
        </w:rPr>
        <w:tab/>
        <w:t>ML18C</w:t>
      </w:r>
      <w:r w:rsidRPr="00CE4622">
        <w:rPr>
          <w:sz w:val="22"/>
          <w:lang w:val="es-ES"/>
        </w:rPr>
        <w:tab/>
      </w:r>
      <w:r w:rsidRPr="00CE4622">
        <w:rPr>
          <w:sz w:val="22"/>
          <w:lang w:val="es-ES"/>
        </w:rPr>
        <w:tab/>
        <w:t>ML19A</w:t>
      </w:r>
      <w:r w:rsidRPr="00CE4622">
        <w:rPr>
          <w:sz w:val="22"/>
          <w:lang w:val="es-ES"/>
        </w:rPr>
        <w:tab/>
      </w:r>
      <w:r w:rsidRPr="00CE4622">
        <w:rPr>
          <w:sz w:val="22"/>
          <w:lang w:val="es-ES"/>
        </w:rPr>
        <w:tab/>
        <w:t>ML19B</w:t>
      </w:r>
      <w:r w:rsidRPr="00CE4622">
        <w:rPr>
          <w:sz w:val="22"/>
          <w:lang w:val="es-ES"/>
        </w:rPr>
        <w:tab/>
      </w:r>
      <w:r>
        <w:rPr>
          <w:sz w:val="22"/>
          <w:lang w:val="es-ES"/>
        </w:rPr>
        <w:tab/>
      </w:r>
      <w:r w:rsidRPr="00A528A2">
        <w:rPr>
          <w:sz w:val="22"/>
          <w:lang w:val="es-ES"/>
        </w:rPr>
        <w:t>ML19C</w:t>
      </w:r>
      <w:r>
        <w:rPr>
          <w:sz w:val="22"/>
          <w:lang w:val="es-ES"/>
        </w:rPr>
        <w:tab/>
      </w:r>
      <w:r w:rsidRPr="00A528A2">
        <w:rPr>
          <w:sz w:val="22"/>
          <w:lang w:val="es-ES"/>
        </w:rPr>
        <w:tab/>
        <w:t>ML19D</w:t>
      </w:r>
      <w:r>
        <w:rPr>
          <w:sz w:val="22"/>
          <w:lang w:val="es-ES"/>
        </w:rPr>
        <w:tab/>
      </w:r>
      <w:r w:rsidRPr="00A528A2">
        <w:rPr>
          <w:sz w:val="22"/>
          <w:lang w:val="es-ES"/>
        </w:rPr>
        <w:tab/>
        <w:t>ML19E</w:t>
      </w:r>
      <w:r>
        <w:rPr>
          <w:sz w:val="22"/>
          <w:lang w:val="es-ES"/>
        </w:rPr>
        <w:tab/>
      </w:r>
      <w:r w:rsidRPr="00A528A2">
        <w:rPr>
          <w:sz w:val="22"/>
          <w:lang w:val="es-ES"/>
        </w:rPr>
        <w:tab/>
        <w:t>ML19F</w:t>
      </w:r>
      <w:r>
        <w:rPr>
          <w:sz w:val="22"/>
          <w:lang w:val="es-ES"/>
        </w:rPr>
        <w:tab/>
      </w:r>
      <w:r w:rsidRPr="00A528A2">
        <w:rPr>
          <w:sz w:val="22"/>
          <w:lang w:val="es-ES"/>
        </w:rPr>
        <w:tab/>
        <w:t>ML19X</w:t>
      </w:r>
      <w:r w:rsidRPr="00A528A2">
        <w:rPr>
          <w:sz w:val="22"/>
          <w:lang w:val="es-ES"/>
        </w:rPr>
        <w:tab/>
      </w:r>
      <w:r>
        <w:rPr>
          <w:sz w:val="22"/>
          <w:lang w:val="es-ES"/>
        </w:rPr>
        <w:tab/>
      </w:r>
      <w:r w:rsidRPr="00A528A2">
        <w:rPr>
          <w:sz w:val="22"/>
          <w:lang w:val="es-ES"/>
        </w:rPr>
        <w:t>ML19Y</w:t>
      </w:r>
      <w:r>
        <w:rPr>
          <w:sz w:val="22"/>
          <w:lang w:val="es-ES"/>
        </w:rPr>
        <w:tab/>
      </w:r>
      <w:r w:rsidRPr="00A528A2">
        <w:rPr>
          <w:sz w:val="22"/>
          <w:lang w:val="es-ES"/>
        </w:rPr>
        <w:tab/>
        <w:t>ML19Z</w:t>
      </w:r>
      <w:r>
        <w:rPr>
          <w:sz w:val="22"/>
          <w:lang w:val="es-ES"/>
        </w:rPr>
        <w:tab/>
      </w:r>
      <w:r w:rsidRPr="00A528A2">
        <w:rPr>
          <w:sz w:val="22"/>
          <w:lang w:val="es-ES"/>
        </w:rPr>
        <w:tab/>
        <w:t>ML20B</w:t>
      </w:r>
      <w:r>
        <w:rPr>
          <w:sz w:val="22"/>
          <w:lang w:val="es-ES"/>
        </w:rPr>
        <w:tab/>
      </w:r>
      <w:r w:rsidRPr="00A528A2">
        <w:rPr>
          <w:sz w:val="22"/>
          <w:lang w:val="es-ES"/>
        </w:rPr>
        <w:tab/>
        <w:t>ML20C</w:t>
      </w:r>
    </w:p>
    <w:p w14:paraId="4FE0A149" w14:textId="77777777" w:rsidR="00CE4622" w:rsidRDefault="00CE4622" w:rsidP="0035429F">
      <w:pPr>
        <w:ind w:left="720" w:firstLine="720"/>
        <w:rPr>
          <w:sz w:val="22"/>
        </w:rPr>
      </w:pPr>
      <w:r w:rsidRPr="00855947">
        <w:rPr>
          <w:sz w:val="22"/>
        </w:rPr>
        <w:t>ML21B</w:t>
      </w:r>
      <w:r w:rsidRPr="00855947">
        <w:rPr>
          <w:sz w:val="22"/>
        </w:rPr>
        <w:tab/>
      </w:r>
      <w:r w:rsidRPr="00855947">
        <w:rPr>
          <w:sz w:val="22"/>
        </w:rPr>
        <w:tab/>
        <w:t>ML21C</w:t>
      </w:r>
      <w:r>
        <w:rPr>
          <w:sz w:val="22"/>
        </w:rPr>
        <w:tab/>
      </w:r>
      <w:r w:rsidRPr="00855947">
        <w:rPr>
          <w:sz w:val="22"/>
        </w:rPr>
        <w:tab/>
        <w:t>ML22B</w:t>
      </w:r>
      <w:r>
        <w:rPr>
          <w:sz w:val="22"/>
        </w:rPr>
        <w:tab/>
      </w:r>
      <w:r w:rsidRPr="00855947">
        <w:rPr>
          <w:sz w:val="22"/>
        </w:rPr>
        <w:tab/>
        <w:t>ML22C</w:t>
      </w:r>
      <w:r>
        <w:rPr>
          <w:sz w:val="22"/>
        </w:rPr>
        <w:tab/>
      </w:r>
      <w:r w:rsidRPr="00855947">
        <w:rPr>
          <w:sz w:val="22"/>
        </w:rPr>
        <w:tab/>
        <w:t>ML23B</w:t>
      </w:r>
      <w:r>
        <w:rPr>
          <w:sz w:val="22"/>
        </w:rPr>
        <w:tab/>
      </w:r>
      <w:r w:rsidRPr="00855947">
        <w:rPr>
          <w:sz w:val="22"/>
        </w:rPr>
        <w:tab/>
        <w:t>ML23C</w:t>
      </w:r>
      <w:r>
        <w:rPr>
          <w:sz w:val="22"/>
        </w:rPr>
        <w:tab/>
      </w:r>
      <w:r w:rsidRPr="00855947">
        <w:rPr>
          <w:sz w:val="22"/>
        </w:rPr>
        <w:tab/>
        <w:t>ML24C</w:t>
      </w:r>
      <w:r>
        <w:rPr>
          <w:sz w:val="22"/>
        </w:rPr>
        <w:tab/>
      </w:r>
      <w:r w:rsidRPr="00855947">
        <w:rPr>
          <w:sz w:val="22"/>
        </w:rPr>
        <w:tab/>
        <w:t>ML25A</w:t>
      </w:r>
    </w:p>
    <w:p w14:paraId="77984183"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2716302F"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19433CA4" w14:textId="77777777" w:rsidR="00CE4622" w:rsidRDefault="00071DCD" w:rsidP="0035429F">
      <w:pPr>
        <w:rPr>
          <w:sz w:val="22"/>
        </w:rPr>
      </w:pPr>
      <w:r w:rsidRPr="00CE4622">
        <w:rPr>
          <w:b/>
          <w:bCs/>
          <w:sz w:val="22"/>
        </w:rPr>
        <w:t>RECDV</w:t>
      </w:r>
      <w:r w:rsidRPr="00071DCD">
        <w:rPr>
          <w:sz w:val="22"/>
        </w:rPr>
        <w:tab/>
      </w:r>
      <w:r w:rsidR="00CE4622" w:rsidRPr="00F91479">
        <w:rPr>
          <w:sz w:val="22"/>
        </w:rPr>
        <w:t>D101G</w:t>
      </w:r>
      <w:r w:rsidR="00CE4622" w:rsidRPr="00F91479">
        <w:rPr>
          <w:sz w:val="22"/>
        </w:rPr>
        <w:tab/>
      </w:r>
      <w:r w:rsidR="00CE4622">
        <w:rPr>
          <w:sz w:val="22"/>
        </w:rPr>
        <w:tab/>
      </w:r>
      <w:r w:rsidR="00CE4622" w:rsidRPr="00F91479">
        <w:rPr>
          <w:sz w:val="22"/>
        </w:rPr>
        <w:t>D101H</w:t>
      </w:r>
      <w:r w:rsidR="00CE4622" w:rsidRPr="00F91479">
        <w:rPr>
          <w:sz w:val="22"/>
        </w:rPr>
        <w:tab/>
      </w:r>
      <w:r w:rsidR="00CE4622">
        <w:rPr>
          <w:sz w:val="22"/>
        </w:rPr>
        <w:tab/>
      </w:r>
      <w:r w:rsidR="00CE4622" w:rsidRPr="00F91479">
        <w:rPr>
          <w:sz w:val="22"/>
        </w:rPr>
        <w:t>D101I</w:t>
      </w:r>
      <w:r w:rsidR="00CE4622" w:rsidRPr="00F91479">
        <w:rPr>
          <w:sz w:val="22"/>
        </w:rPr>
        <w:tab/>
      </w:r>
      <w:r w:rsidR="00CE4622">
        <w:rPr>
          <w:sz w:val="22"/>
        </w:rPr>
        <w:tab/>
      </w:r>
      <w:r w:rsidR="00CE4622" w:rsidRPr="00F91479">
        <w:rPr>
          <w:sz w:val="22"/>
        </w:rPr>
        <w:t>D101J</w:t>
      </w:r>
      <w:r w:rsidR="00CE4622" w:rsidRPr="00F91479">
        <w:rPr>
          <w:sz w:val="22"/>
        </w:rPr>
        <w:tab/>
      </w:r>
      <w:r w:rsidR="00CE4622">
        <w:rPr>
          <w:sz w:val="22"/>
        </w:rPr>
        <w:tab/>
      </w:r>
      <w:r w:rsidR="00CE4622" w:rsidRPr="00F91479">
        <w:rPr>
          <w:sz w:val="22"/>
        </w:rPr>
        <w:t>D103D</w:t>
      </w:r>
      <w:r w:rsidR="00CE4622" w:rsidRPr="00F91479">
        <w:rPr>
          <w:sz w:val="22"/>
        </w:rPr>
        <w:tab/>
      </w:r>
      <w:r w:rsidR="00CE4622">
        <w:rPr>
          <w:sz w:val="22"/>
        </w:rPr>
        <w:tab/>
      </w:r>
      <w:r w:rsidR="00CE4622" w:rsidRPr="00F91479">
        <w:rPr>
          <w:sz w:val="22"/>
        </w:rPr>
        <w:t>D103E</w:t>
      </w:r>
      <w:r w:rsidR="00CE4622" w:rsidRPr="00F91479">
        <w:rPr>
          <w:sz w:val="22"/>
        </w:rPr>
        <w:tab/>
      </w:r>
      <w:r w:rsidR="00CE4622">
        <w:rPr>
          <w:sz w:val="22"/>
        </w:rPr>
        <w:tab/>
      </w:r>
      <w:r w:rsidR="00CE4622">
        <w:rPr>
          <w:sz w:val="22"/>
        </w:rPr>
        <w:tab/>
      </w:r>
      <w:r w:rsidR="00CE4622" w:rsidRPr="00F91479">
        <w:rPr>
          <w:sz w:val="22"/>
        </w:rPr>
        <w:t>D103F</w:t>
      </w:r>
      <w:r w:rsidR="00CE4622" w:rsidRPr="00F91479">
        <w:rPr>
          <w:sz w:val="22"/>
        </w:rPr>
        <w:tab/>
      </w:r>
      <w:r w:rsidR="00CE4622">
        <w:rPr>
          <w:sz w:val="22"/>
        </w:rPr>
        <w:tab/>
      </w:r>
      <w:r w:rsidR="00CE4622" w:rsidRPr="00F91479">
        <w:rPr>
          <w:sz w:val="22"/>
        </w:rPr>
        <w:t>D105G</w:t>
      </w:r>
      <w:r w:rsidR="00CE4622" w:rsidRPr="00F91479">
        <w:rPr>
          <w:sz w:val="22"/>
        </w:rPr>
        <w:tab/>
      </w:r>
      <w:r w:rsidR="00CE4622">
        <w:rPr>
          <w:sz w:val="22"/>
        </w:rPr>
        <w:tab/>
      </w:r>
      <w:r w:rsidR="00CE4622" w:rsidRPr="00F91479">
        <w:rPr>
          <w:sz w:val="22"/>
        </w:rPr>
        <w:t>D105L</w:t>
      </w:r>
      <w:r w:rsidR="00CE4622">
        <w:rPr>
          <w:sz w:val="22"/>
        </w:rPr>
        <w:tab/>
      </w:r>
      <w:r w:rsidR="00CE4622">
        <w:rPr>
          <w:sz w:val="22"/>
        </w:rPr>
        <w:tab/>
      </w:r>
      <w:r w:rsidR="00CE4622" w:rsidRPr="00F91479">
        <w:rPr>
          <w:sz w:val="22"/>
        </w:rPr>
        <w:t>D105M</w:t>
      </w:r>
      <w:r w:rsidR="00CE4622" w:rsidRPr="00F91479">
        <w:rPr>
          <w:sz w:val="22"/>
        </w:rPr>
        <w:tab/>
      </w:r>
      <w:r w:rsidR="00CE4622">
        <w:rPr>
          <w:sz w:val="22"/>
        </w:rPr>
        <w:tab/>
      </w:r>
      <w:r w:rsidR="00CE4622" w:rsidRPr="00F91479">
        <w:rPr>
          <w:sz w:val="22"/>
        </w:rPr>
        <w:t>D105N</w:t>
      </w:r>
      <w:r w:rsidR="00CE4622" w:rsidRPr="00F91479">
        <w:rPr>
          <w:sz w:val="22"/>
        </w:rPr>
        <w:tab/>
      </w:r>
      <w:r w:rsidR="00CE4622">
        <w:rPr>
          <w:sz w:val="22"/>
        </w:rPr>
        <w:tab/>
      </w:r>
      <w:r w:rsidR="00CE4622" w:rsidRPr="00F91479">
        <w:rPr>
          <w:sz w:val="22"/>
        </w:rPr>
        <w:t>D110C</w:t>
      </w:r>
      <w:r w:rsidR="00CE4622" w:rsidRPr="00F91479">
        <w:rPr>
          <w:sz w:val="22"/>
        </w:rPr>
        <w:tab/>
      </w:r>
      <w:r w:rsidR="00CE4622">
        <w:rPr>
          <w:sz w:val="22"/>
        </w:rPr>
        <w:tab/>
      </w:r>
      <w:r w:rsidR="00CE4622">
        <w:rPr>
          <w:sz w:val="22"/>
        </w:rPr>
        <w:tab/>
      </w:r>
      <w:r w:rsidR="00CE4622" w:rsidRPr="00F91479">
        <w:rPr>
          <w:sz w:val="22"/>
        </w:rPr>
        <w:t>D110F</w:t>
      </w:r>
      <w:r w:rsidR="00CE4622" w:rsidRPr="00F91479">
        <w:rPr>
          <w:sz w:val="22"/>
        </w:rPr>
        <w:tab/>
      </w:r>
      <w:r w:rsidR="00CE4622">
        <w:rPr>
          <w:sz w:val="22"/>
        </w:rPr>
        <w:tab/>
      </w:r>
      <w:r w:rsidR="00CE4622" w:rsidRPr="00F91479">
        <w:rPr>
          <w:sz w:val="22"/>
        </w:rPr>
        <w:t>D110G</w:t>
      </w:r>
      <w:r w:rsidR="00CE4622" w:rsidRPr="00F91479">
        <w:rPr>
          <w:sz w:val="22"/>
        </w:rPr>
        <w:tab/>
      </w:r>
      <w:r w:rsidR="00CE4622">
        <w:rPr>
          <w:sz w:val="22"/>
        </w:rPr>
        <w:tab/>
      </w:r>
      <w:r w:rsidR="00CE4622" w:rsidRPr="00F91479">
        <w:rPr>
          <w:sz w:val="22"/>
        </w:rPr>
        <w:t>D110H</w:t>
      </w:r>
      <w:r w:rsidR="00CE4622" w:rsidRPr="00F91479">
        <w:rPr>
          <w:sz w:val="22"/>
        </w:rPr>
        <w:tab/>
      </w:r>
      <w:r w:rsidR="00CE4622">
        <w:rPr>
          <w:sz w:val="22"/>
        </w:rPr>
        <w:tab/>
      </w:r>
      <w:r w:rsidR="00CE4622" w:rsidRPr="00F91479">
        <w:rPr>
          <w:sz w:val="22"/>
        </w:rPr>
        <w:t>D115E</w:t>
      </w:r>
      <w:r w:rsidR="00CE4622" w:rsidRPr="00F91479">
        <w:rPr>
          <w:sz w:val="22"/>
        </w:rPr>
        <w:tab/>
      </w:r>
      <w:r w:rsidR="00CE4622">
        <w:rPr>
          <w:sz w:val="22"/>
        </w:rPr>
        <w:tab/>
      </w:r>
      <w:r w:rsidR="00CE4622" w:rsidRPr="00F91479">
        <w:rPr>
          <w:sz w:val="22"/>
        </w:rPr>
        <w:t>D115H</w:t>
      </w:r>
      <w:r w:rsidR="00CE4622" w:rsidRPr="00F91479">
        <w:rPr>
          <w:sz w:val="22"/>
        </w:rPr>
        <w:tab/>
      </w:r>
      <w:r w:rsidR="00CE4622">
        <w:rPr>
          <w:sz w:val="22"/>
        </w:rPr>
        <w:tab/>
      </w:r>
      <w:r w:rsidR="00CE4622" w:rsidRPr="00F91479">
        <w:rPr>
          <w:sz w:val="22"/>
        </w:rPr>
        <w:t>D115I</w:t>
      </w:r>
    </w:p>
    <w:p w14:paraId="437A1095" w14:textId="77777777" w:rsidR="00CE4622" w:rsidRPr="00CE4622" w:rsidRDefault="00CE4622" w:rsidP="0035429F">
      <w:pPr>
        <w:ind w:left="720" w:firstLine="720"/>
        <w:rPr>
          <w:sz w:val="22"/>
        </w:rPr>
      </w:pPr>
      <w:r w:rsidRPr="00CE4622">
        <w:rPr>
          <w:sz w:val="22"/>
        </w:rPr>
        <w:t>D115J</w:t>
      </w:r>
      <w:r w:rsidRPr="00CE4622">
        <w:rPr>
          <w:sz w:val="22"/>
        </w:rPr>
        <w:tab/>
      </w:r>
      <w:r w:rsidRPr="00CE4622">
        <w:rPr>
          <w:sz w:val="22"/>
        </w:rPr>
        <w:tab/>
        <w:t>D115M</w:t>
      </w:r>
      <w:r w:rsidRPr="00CE4622">
        <w:rPr>
          <w:sz w:val="22"/>
        </w:rPr>
        <w:tab/>
      </w:r>
      <w:r w:rsidRPr="00CE4622">
        <w:rPr>
          <w:sz w:val="22"/>
        </w:rPr>
        <w:tab/>
        <w:t>D115N</w:t>
      </w:r>
      <w:r w:rsidRPr="00CE4622">
        <w:rPr>
          <w:sz w:val="22"/>
        </w:rPr>
        <w:tab/>
      </w:r>
      <w:r w:rsidRPr="00CE4622">
        <w:rPr>
          <w:sz w:val="22"/>
        </w:rPr>
        <w:tab/>
        <w:t>D115R</w:t>
      </w:r>
      <w:r w:rsidRPr="00CE4622">
        <w:rPr>
          <w:sz w:val="22"/>
        </w:rPr>
        <w:tab/>
      </w:r>
      <w:r w:rsidRPr="00CE4622">
        <w:rPr>
          <w:sz w:val="22"/>
        </w:rPr>
        <w:tab/>
        <w:t>D115S</w:t>
      </w:r>
      <w:r w:rsidRPr="00CE4622">
        <w:rPr>
          <w:sz w:val="22"/>
        </w:rPr>
        <w:tab/>
      </w:r>
      <w:r w:rsidRPr="00CE4622">
        <w:rPr>
          <w:sz w:val="22"/>
        </w:rPr>
        <w:tab/>
        <w:t>D115T</w:t>
      </w:r>
      <w:r w:rsidRPr="00CE4622">
        <w:rPr>
          <w:sz w:val="22"/>
        </w:rPr>
        <w:tab/>
      </w:r>
      <w:r w:rsidRPr="00CE4622">
        <w:rPr>
          <w:sz w:val="22"/>
        </w:rPr>
        <w:tab/>
        <w:t>D115U</w:t>
      </w:r>
      <w:r w:rsidRPr="00CE4622">
        <w:rPr>
          <w:sz w:val="22"/>
        </w:rPr>
        <w:tab/>
      </w:r>
      <w:r w:rsidRPr="00CE4622">
        <w:rPr>
          <w:sz w:val="22"/>
        </w:rPr>
        <w:tab/>
        <w:t>D115XA</w:t>
      </w:r>
      <w:r w:rsidRPr="00CE4622">
        <w:rPr>
          <w:sz w:val="22"/>
        </w:rPr>
        <w:tab/>
        <w:t>D115XB</w:t>
      </w:r>
      <w:r w:rsidRPr="00CE4622">
        <w:rPr>
          <w:sz w:val="22"/>
        </w:rPr>
        <w:tab/>
        <w:t>D115XC</w:t>
      </w:r>
      <w:r w:rsidRPr="00CE4622">
        <w:rPr>
          <w:sz w:val="22"/>
        </w:rPr>
        <w:tab/>
        <w:t>D115XD</w:t>
      </w:r>
      <w:r w:rsidRPr="00CE4622">
        <w:rPr>
          <w:sz w:val="22"/>
        </w:rPr>
        <w:tab/>
        <w:t>D115XF</w:t>
      </w:r>
      <w:r w:rsidRPr="00CE4622">
        <w:rPr>
          <w:sz w:val="22"/>
        </w:rPr>
        <w:tab/>
        <w:t>D115XG</w:t>
      </w:r>
      <w:r w:rsidRPr="00CE4622">
        <w:rPr>
          <w:sz w:val="22"/>
        </w:rPr>
        <w:tab/>
        <w:t>D115XH</w:t>
      </w:r>
      <w:r w:rsidRPr="00CE4622">
        <w:rPr>
          <w:sz w:val="22"/>
        </w:rPr>
        <w:tab/>
        <w:t>D115XI</w:t>
      </w:r>
      <w:r w:rsidRPr="00CE4622">
        <w:rPr>
          <w:sz w:val="22"/>
        </w:rPr>
        <w:tab/>
        <w:t>D115XJ</w:t>
      </w:r>
      <w:r w:rsidRPr="00CE4622">
        <w:rPr>
          <w:sz w:val="22"/>
        </w:rPr>
        <w:tab/>
        <w:t>D115XK</w:t>
      </w:r>
      <w:r w:rsidRPr="00CE4622">
        <w:rPr>
          <w:sz w:val="22"/>
        </w:rPr>
        <w:tab/>
        <w:t>D116</w:t>
      </w:r>
    </w:p>
    <w:p w14:paraId="3CDAF607" w14:textId="77777777" w:rsidR="00CE4622" w:rsidRPr="00CE4622" w:rsidRDefault="00CE4622" w:rsidP="0035429F">
      <w:pPr>
        <w:ind w:left="720" w:firstLine="720"/>
        <w:rPr>
          <w:sz w:val="22"/>
          <w:lang w:val="es-ES"/>
        </w:rPr>
      </w:pPr>
      <w:r w:rsidRPr="00636DF1">
        <w:rPr>
          <w:sz w:val="22"/>
          <w:lang w:val="es-ES"/>
        </w:rPr>
        <w:t>D118B</w:t>
      </w:r>
      <w:r w:rsidRPr="00636DF1">
        <w:rPr>
          <w:sz w:val="22"/>
          <w:lang w:val="es-ES"/>
        </w:rPr>
        <w:tab/>
      </w:r>
      <w:r w:rsidRPr="00636DF1">
        <w:rPr>
          <w:sz w:val="22"/>
          <w:lang w:val="es-ES"/>
        </w:rPr>
        <w:tab/>
        <w:t>D118D</w:t>
      </w:r>
      <w:r w:rsidRPr="00636DF1">
        <w:rPr>
          <w:sz w:val="22"/>
          <w:lang w:val="es-ES"/>
        </w:rPr>
        <w:tab/>
      </w:r>
      <w:r w:rsidRPr="00636DF1">
        <w:rPr>
          <w:sz w:val="22"/>
          <w:lang w:val="es-ES"/>
        </w:rPr>
        <w:tab/>
        <w:t>D118E</w:t>
      </w:r>
      <w:r w:rsidRPr="00636DF1">
        <w:rPr>
          <w:sz w:val="22"/>
          <w:lang w:val="es-ES"/>
        </w:rPr>
        <w:tab/>
      </w:r>
      <w:r w:rsidRPr="00636DF1">
        <w:rPr>
          <w:sz w:val="22"/>
          <w:lang w:val="es-ES"/>
        </w:rPr>
        <w:tab/>
        <w:t>D118H</w:t>
      </w:r>
      <w:r w:rsidRPr="00636DF1">
        <w:rPr>
          <w:sz w:val="22"/>
          <w:lang w:val="es-ES"/>
        </w:rPr>
        <w:tab/>
      </w:r>
      <w:r w:rsidRPr="00636DF1">
        <w:rPr>
          <w:sz w:val="22"/>
          <w:lang w:val="es-ES"/>
        </w:rPr>
        <w:tab/>
        <w:t>D118I</w:t>
      </w:r>
      <w:r w:rsidRPr="00636DF1">
        <w:rPr>
          <w:sz w:val="22"/>
          <w:lang w:val="es-ES"/>
        </w:rPr>
        <w:tab/>
      </w:r>
      <w:r w:rsidRPr="00636DF1">
        <w:rPr>
          <w:sz w:val="22"/>
          <w:lang w:val="es-ES"/>
        </w:rPr>
        <w:tab/>
        <w:t>D118L</w:t>
      </w:r>
      <w:r w:rsidRPr="00636DF1">
        <w:rPr>
          <w:sz w:val="22"/>
          <w:lang w:val="es-ES"/>
        </w:rPr>
        <w:tab/>
      </w:r>
      <w:r w:rsidRPr="00636DF1">
        <w:rPr>
          <w:sz w:val="22"/>
          <w:lang w:val="es-ES"/>
        </w:rPr>
        <w:tab/>
        <w:t>D118M</w:t>
      </w:r>
      <w:r w:rsidRPr="00636DF1">
        <w:rPr>
          <w:sz w:val="22"/>
          <w:lang w:val="es-ES"/>
        </w:rPr>
        <w:tab/>
      </w:r>
      <w:r w:rsidRPr="00636DF1">
        <w:rPr>
          <w:sz w:val="22"/>
          <w:lang w:val="es-ES"/>
        </w:rPr>
        <w:tab/>
        <w:t>D118N</w:t>
      </w:r>
      <w:r w:rsidRPr="00636DF1">
        <w:rPr>
          <w:sz w:val="22"/>
          <w:lang w:val="es-ES"/>
        </w:rPr>
        <w:tab/>
      </w:r>
      <w:r w:rsidRPr="00636DF1">
        <w:rPr>
          <w:sz w:val="22"/>
          <w:lang w:val="es-ES"/>
        </w:rPr>
        <w:tab/>
        <w:t>D118O</w:t>
      </w:r>
      <w:r>
        <w:rPr>
          <w:sz w:val="22"/>
          <w:lang w:val="es-ES"/>
        </w:rPr>
        <w:tab/>
      </w:r>
      <w:r>
        <w:rPr>
          <w:sz w:val="22"/>
          <w:lang w:val="es-ES"/>
        </w:rPr>
        <w:tab/>
      </w:r>
      <w:r w:rsidRPr="00CE4622">
        <w:rPr>
          <w:sz w:val="22"/>
          <w:lang w:val="es-ES"/>
        </w:rPr>
        <w:t>D118P</w:t>
      </w:r>
      <w:r w:rsidRPr="00CE4622">
        <w:rPr>
          <w:sz w:val="22"/>
          <w:lang w:val="es-ES"/>
        </w:rPr>
        <w:tab/>
      </w:r>
      <w:r w:rsidRPr="00CE4622">
        <w:rPr>
          <w:sz w:val="22"/>
          <w:lang w:val="es-ES"/>
        </w:rPr>
        <w:tab/>
        <w:t>D118R</w:t>
      </w:r>
      <w:r w:rsidRPr="00CE4622">
        <w:rPr>
          <w:sz w:val="22"/>
          <w:lang w:val="es-ES"/>
        </w:rPr>
        <w:tab/>
      </w:r>
      <w:r w:rsidRPr="00CE4622">
        <w:rPr>
          <w:sz w:val="22"/>
          <w:lang w:val="es-ES"/>
        </w:rPr>
        <w:tab/>
        <w:t>D118S</w:t>
      </w:r>
      <w:r w:rsidRPr="00CE4622">
        <w:rPr>
          <w:sz w:val="22"/>
          <w:lang w:val="es-ES"/>
        </w:rPr>
        <w:tab/>
      </w:r>
      <w:r w:rsidRPr="00CE4622">
        <w:rPr>
          <w:sz w:val="22"/>
          <w:lang w:val="es-ES"/>
        </w:rPr>
        <w:tab/>
        <w:t>D118T</w:t>
      </w:r>
      <w:r w:rsidRPr="00CE4622">
        <w:rPr>
          <w:sz w:val="22"/>
          <w:lang w:val="es-ES"/>
        </w:rPr>
        <w:tab/>
      </w:r>
      <w:r w:rsidRPr="00CE4622">
        <w:rPr>
          <w:sz w:val="22"/>
          <w:lang w:val="es-ES"/>
        </w:rPr>
        <w:tab/>
        <w:t>D118U</w:t>
      </w:r>
      <w:r w:rsidRPr="00CE4622">
        <w:rPr>
          <w:sz w:val="22"/>
          <w:lang w:val="es-ES"/>
        </w:rPr>
        <w:tab/>
      </w:r>
      <w:r w:rsidRPr="00CE4622">
        <w:rPr>
          <w:sz w:val="22"/>
          <w:lang w:val="es-ES"/>
        </w:rPr>
        <w:tab/>
        <w:t>D118XB</w:t>
      </w:r>
      <w:r w:rsidRPr="00CE4622">
        <w:rPr>
          <w:sz w:val="22"/>
          <w:lang w:val="es-ES"/>
        </w:rPr>
        <w:tab/>
        <w:t>D118XC</w:t>
      </w:r>
      <w:r w:rsidRPr="00CE4622">
        <w:rPr>
          <w:sz w:val="22"/>
          <w:lang w:val="es-ES"/>
        </w:rPr>
        <w:tab/>
        <w:t>D118XG</w:t>
      </w:r>
      <w:r w:rsidRPr="00CE4622">
        <w:rPr>
          <w:sz w:val="22"/>
          <w:lang w:val="es-ES"/>
        </w:rPr>
        <w:tab/>
        <w:t>D118XH</w:t>
      </w:r>
    </w:p>
    <w:p w14:paraId="371D327A" w14:textId="77777777" w:rsidR="00CE4622" w:rsidRPr="00CE4622" w:rsidRDefault="00CE4622" w:rsidP="0035429F">
      <w:pPr>
        <w:ind w:left="720" w:firstLine="720"/>
        <w:rPr>
          <w:sz w:val="22"/>
          <w:lang w:val="es-ES"/>
        </w:rPr>
      </w:pPr>
      <w:r w:rsidRPr="00636DF1">
        <w:rPr>
          <w:sz w:val="22"/>
          <w:lang w:val="es-ES"/>
        </w:rPr>
        <w:t>D118XJ</w:t>
      </w:r>
      <w:r w:rsidRPr="00636DF1">
        <w:rPr>
          <w:sz w:val="22"/>
          <w:lang w:val="es-ES"/>
        </w:rPr>
        <w:tab/>
        <w:t>D118XK</w:t>
      </w:r>
      <w:r w:rsidRPr="00636DF1">
        <w:rPr>
          <w:sz w:val="22"/>
          <w:lang w:val="es-ES"/>
        </w:rPr>
        <w:tab/>
        <w:t>D119A</w:t>
      </w:r>
      <w:r w:rsidRPr="00636DF1">
        <w:rPr>
          <w:sz w:val="22"/>
          <w:lang w:val="es-ES"/>
        </w:rPr>
        <w:tab/>
      </w:r>
      <w:r w:rsidRPr="00636DF1">
        <w:rPr>
          <w:sz w:val="22"/>
          <w:lang w:val="es-ES"/>
        </w:rPr>
        <w:tab/>
        <w:t>D119B</w:t>
      </w:r>
      <w:r w:rsidRPr="00636DF1">
        <w:rPr>
          <w:sz w:val="22"/>
          <w:lang w:val="es-ES"/>
        </w:rPr>
        <w:tab/>
      </w:r>
      <w:r w:rsidRPr="00636DF1">
        <w:rPr>
          <w:sz w:val="22"/>
          <w:lang w:val="es-ES"/>
        </w:rPr>
        <w:tab/>
        <w:t>D119C</w:t>
      </w:r>
      <w:r w:rsidRPr="00636DF1">
        <w:rPr>
          <w:sz w:val="22"/>
          <w:lang w:val="es-ES"/>
        </w:rPr>
        <w:tab/>
      </w:r>
      <w:r w:rsidRPr="00636DF1">
        <w:rPr>
          <w:sz w:val="22"/>
          <w:lang w:val="es-ES"/>
        </w:rPr>
        <w:tab/>
        <w:t>D119D</w:t>
      </w:r>
      <w:r w:rsidRPr="00636DF1">
        <w:rPr>
          <w:sz w:val="22"/>
          <w:lang w:val="es-ES"/>
        </w:rPr>
        <w:tab/>
      </w:r>
      <w:r w:rsidRPr="00636DF1">
        <w:rPr>
          <w:sz w:val="22"/>
          <w:lang w:val="es-ES"/>
        </w:rPr>
        <w:tab/>
        <w:t>D119E</w:t>
      </w:r>
      <w:r w:rsidRPr="00636DF1">
        <w:rPr>
          <w:sz w:val="22"/>
          <w:lang w:val="es-ES"/>
        </w:rPr>
        <w:tab/>
      </w:r>
      <w:r w:rsidRPr="00636DF1">
        <w:rPr>
          <w:sz w:val="22"/>
          <w:lang w:val="es-ES"/>
        </w:rPr>
        <w:tab/>
        <w:t>D119F</w:t>
      </w:r>
      <w:r w:rsidRPr="00636DF1">
        <w:rPr>
          <w:sz w:val="22"/>
          <w:lang w:val="es-ES"/>
        </w:rPr>
        <w:tab/>
      </w:r>
      <w:r w:rsidRPr="00636DF1">
        <w:rPr>
          <w:sz w:val="22"/>
          <w:lang w:val="es-ES"/>
        </w:rPr>
        <w:tab/>
        <w:t>D119G</w:t>
      </w:r>
      <w:r w:rsidRPr="00636DF1">
        <w:rPr>
          <w:sz w:val="22"/>
          <w:lang w:val="es-ES"/>
        </w:rPr>
        <w:tab/>
      </w:r>
      <w:r>
        <w:rPr>
          <w:sz w:val="22"/>
          <w:lang w:val="es-ES"/>
        </w:rPr>
        <w:tab/>
      </w:r>
      <w:r w:rsidRPr="00CE4622">
        <w:rPr>
          <w:sz w:val="22"/>
          <w:lang w:val="es-ES"/>
        </w:rPr>
        <w:t>D119L</w:t>
      </w:r>
      <w:r w:rsidRPr="00CE4622">
        <w:rPr>
          <w:sz w:val="22"/>
          <w:lang w:val="es-ES"/>
        </w:rPr>
        <w:tab/>
      </w:r>
      <w:r w:rsidRPr="00CE4622">
        <w:rPr>
          <w:sz w:val="22"/>
          <w:lang w:val="es-ES"/>
        </w:rPr>
        <w:tab/>
        <w:t>D119M</w:t>
      </w:r>
      <w:r w:rsidRPr="00CE4622">
        <w:rPr>
          <w:sz w:val="22"/>
          <w:lang w:val="es-ES"/>
        </w:rPr>
        <w:tab/>
      </w:r>
      <w:r w:rsidRPr="00CE4622">
        <w:rPr>
          <w:sz w:val="22"/>
          <w:lang w:val="es-ES"/>
        </w:rPr>
        <w:tab/>
        <w:t>D119N</w:t>
      </w:r>
      <w:r w:rsidRPr="00CE4622">
        <w:rPr>
          <w:sz w:val="22"/>
          <w:lang w:val="es-ES"/>
        </w:rPr>
        <w:tab/>
      </w:r>
      <w:r w:rsidRPr="00CE4622">
        <w:rPr>
          <w:sz w:val="22"/>
          <w:lang w:val="es-ES"/>
        </w:rPr>
        <w:tab/>
        <w:t>D119O</w:t>
      </w:r>
      <w:r w:rsidRPr="00CE4622">
        <w:rPr>
          <w:sz w:val="22"/>
          <w:lang w:val="es-ES"/>
        </w:rPr>
        <w:tab/>
      </w:r>
      <w:r w:rsidRPr="00CE4622">
        <w:rPr>
          <w:sz w:val="22"/>
          <w:lang w:val="es-ES"/>
        </w:rPr>
        <w:tab/>
        <w:t>D119P</w:t>
      </w:r>
      <w:r w:rsidRPr="00CE4622">
        <w:rPr>
          <w:sz w:val="22"/>
          <w:lang w:val="es-ES"/>
        </w:rPr>
        <w:tab/>
      </w:r>
      <w:r w:rsidRPr="00CE4622">
        <w:rPr>
          <w:sz w:val="22"/>
          <w:lang w:val="es-ES"/>
        </w:rPr>
        <w:tab/>
        <w:t>D119Q</w:t>
      </w:r>
      <w:r w:rsidRPr="00CE4622">
        <w:rPr>
          <w:sz w:val="22"/>
          <w:lang w:val="es-ES"/>
        </w:rPr>
        <w:tab/>
      </w:r>
      <w:r w:rsidRPr="00CE4622">
        <w:rPr>
          <w:sz w:val="22"/>
          <w:lang w:val="es-ES"/>
        </w:rPr>
        <w:tab/>
        <w:t>D119R</w:t>
      </w:r>
      <w:r w:rsidRPr="00CE4622">
        <w:rPr>
          <w:sz w:val="22"/>
          <w:lang w:val="es-ES"/>
        </w:rPr>
        <w:tab/>
      </w:r>
      <w:r w:rsidRPr="00CE4622">
        <w:rPr>
          <w:sz w:val="22"/>
          <w:lang w:val="es-ES"/>
        </w:rPr>
        <w:tab/>
        <w:t>D119S</w:t>
      </w:r>
      <w:r w:rsidRPr="00CE4622">
        <w:rPr>
          <w:sz w:val="22"/>
          <w:lang w:val="es-ES"/>
        </w:rPr>
        <w:tab/>
      </w:r>
      <w:r w:rsidRPr="00CE4622">
        <w:rPr>
          <w:sz w:val="22"/>
          <w:lang w:val="es-ES"/>
        </w:rPr>
        <w:tab/>
        <w:t>D119T</w:t>
      </w:r>
    </w:p>
    <w:p w14:paraId="7626342E" w14:textId="77777777" w:rsidR="00CE4622" w:rsidRPr="00CE4622" w:rsidRDefault="00CE4622" w:rsidP="0035429F">
      <w:pPr>
        <w:ind w:left="720" w:firstLine="720"/>
        <w:rPr>
          <w:sz w:val="22"/>
          <w:lang w:val="es-ES"/>
        </w:rPr>
      </w:pPr>
      <w:r w:rsidRPr="00CE4622">
        <w:rPr>
          <w:sz w:val="22"/>
          <w:lang w:val="es-ES"/>
        </w:rPr>
        <w:t>D119V</w:t>
      </w:r>
      <w:r w:rsidRPr="00CE4622">
        <w:rPr>
          <w:sz w:val="22"/>
          <w:lang w:val="es-ES"/>
        </w:rPr>
        <w:tab/>
      </w:r>
      <w:r w:rsidRPr="00CE4622">
        <w:rPr>
          <w:sz w:val="22"/>
          <w:lang w:val="es-ES"/>
        </w:rPr>
        <w:tab/>
        <w:t>D119W</w:t>
      </w:r>
      <w:r w:rsidRPr="00CE4622">
        <w:rPr>
          <w:sz w:val="22"/>
          <w:lang w:val="es-ES"/>
        </w:rPr>
        <w:tab/>
      </w:r>
      <w:r w:rsidRPr="00CE4622">
        <w:rPr>
          <w:sz w:val="22"/>
          <w:lang w:val="es-ES"/>
        </w:rPr>
        <w:tab/>
        <w:t>D119XA</w:t>
      </w:r>
      <w:r w:rsidRPr="00CE4622">
        <w:rPr>
          <w:sz w:val="22"/>
          <w:lang w:val="es-ES"/>
        </w:rPr>
        <w:tab/>
        <w:t>D119XC</w:t>
      </w:r>
      <w:r w:rsidRPr="00CE4622">
        <w:rPr>
          <w:sz w:val="22"/>
          <w:lang w:val="es-ES"/>
        </w:rPr>
        <w:tab/>
        <w:t>D119XI</w:t>
      </w:r>
      <w:r w:rsidRPr="00CE4622">
        <w:rPr>
          <w:sz w:val="22"/>
          <w:lang w:val="es-ES"/>
        </w:rPr>
        <w:tab/>
        <w:t>D119XJ</w:t>
      </w:r>
      <w:r w:rsidRPr="00CE4622">
        <w:rPr>
          <w:sz w:val="22"/>
          <w:lang w:val="es-ES"/>
        </w:rPr>
        <w:tab/>
        <w:t>D119XK</w:t>
      </w:r>
      <w:r w:rsidRPr="00CE4622">
        <w:rPr>
          <w:sz w:val="22"/>
          <w:lang w:val="es-ES"/>
        </w:rPr>
        <w:tab/>
        <w:t>D120</w:t>
      </w:r>
      <w:r w:rsidRPr="00CE4622">
        <w:rPr>
          <w:sz w:val="22"/>
          <w:lang w:val="es-ES"/>
        </w:rPr>
        <w:tab/>
      </w:r>
      <w:r w:rsidRPr="00CE4622">
        <w:rPr>
          <w:sz w:val="22"/>
          <w:lang w:val="es-ES"/>
        </w:rPr>
        <w:tab/>
        <w:t>D123</w:t>
      </w:r>
    </w:p>
    <w:p w14:paraId="32ACBBF4" w14:textId="77777777" w:rsidR="00071DCD" w:rsidRPr="00CE4622"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lang w:val="es-ES"/>
        </w:rPr>
      </w:pPr>
    </w:p>
    <w:p w14:paraId="27B34134" w14:textId="77777777" w:rsidR="00071DCD" w:rsidRPr="00CE4622"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lang w:val="es-ES"/>
        </w:rPr>
      </w:pPr>
    </w:p>
    <w:p w14:paraId="22D93F42" w14:textId="77777777" w:rsidR="000D2A04" w:rsidRPr="00CE4622" w:rsidRDefault="000D2A04"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lang w:val="es-ES"/>
        </w:rPr>
      </w:pPr>
    </w:p>
    <w:p w14:paraId="035C98E1" w14:textId="77777777" w:rsidR="00BF42AB" w:rsidRPr="00252A44" w:rsidRDefault="00BF42AB" w:rsidP="0035429F">
      <w:pPr>
        <w:pStyle w:val="minorhead"/>
        <w:rPr>
          <w:rFonts w:ascii="Times New Roman" w:hAnsi="Times New Roman" w:cs="Times New Roman"/>
          <w:sz w:val="22"/>
          <w:u w:val="single"/>
        </w:rPr>
      </w:pPr>
      <w:r>
        <w:rPr>
          <w:rFonts w:ascii="Times New Roman" w:hAnsi="Times New Roman" w:cs="Times New Roman"/>
          <w:u w:val="single"/>
        </w:rPr>
        <w:t xml:space="preserve">Standard </w:t>
      </w:r>
      <w:r w:rsidRPr="00252A44">
        <w:rPr>
          <w:rFonts w:ascii="Times New Roman" w:hAnsi="Times New Roman" w:cs="Times New Roman"/>
          <w:u w:val="single"/>
        </w:rPr>
        <w:t xml:space="preserve">Sections and Variables Unused: </w:t>
      </w:r>
      <w:r>
        <w:rPr>
          <w:rFonts w:ascii="Times New Roman" w:hAnsi="Times New Roman" w:cs="Times New Roman"/>
          <w:u w:val="single"/>
        </w:rPr>
        <w:t>M</w:t>
      </w:r>
      <w:r w:rsidR="00D0033F">
        <w:rPr>
          <w:rFonts w:ascii="Times New Roman" w:hAnsi="Times New Roman" w:cs="Times New Roman"/>
          <w:u w:val="single"/>
        </w:rPr>
        <w:t>E</w:t>
      </w:r>
      <w:r>
        <w:rPr>
          <w:rFonts w:ascii="Times New Roman" w:hAnsi="Times New Roman" w:cs="Times New Roman"/>
          <w:u w:val="single"/>
        </w:rPr>
        <w:t>N</w:t>
      </w:r>
    </w:p>
    <w:p w14:paraId="1261914F"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44104590"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r w:rsidRPr="0090182E">
        <w:rPr>
          <w:b/>
          <w:bCs/>
          <w:sz w:val="22"/>
        </w:rPr>
        <w:t>MREC01</w:t>
      </w:r>
      <w:r w:rsidRPr="00071DCD">
        <w:rPr>
          <w:sz w:val="22"/>
        </w:rPr>
        <w:tab/>
        <w:t>MV026</w:t>
      </w:r>
      <w:r w:rsidRPr="00071DCD">
        <w:rPr>
          <w:sz w:val="22"/>
        </w:rPr>
        <w:tab/>
        <w:t>MV029</w:t>
      </w:r>
      <w:r w:rsidRPr="00071DCD">
        <w:rPr>
          <w:sz w:val="22"/>
        </w:rPr>
        <w:tab/>
        <w:t>MV031</w:t>
      </w:r>
      <w:r w:rsidRPr="00071DCD">
        <w:rPr>
          <w:sz w:val="22"/>
        </w:rPr>
        <w:tab/>
        <w:t>MV032</w:t>
      </w:r>
      <w:r w:rsidRPr="00071DCD">
        <w:rPr>
          <w:sz w:val="22"/>
        </w:rPr>
        <w:tab/>
        <w:t>MV034A</w:t>
      </w:r>
    </w:p>
    <w:p w14:paraId="3F497230"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7FAE8336" w14:textId="77777777" w:rsidR="0090182E" w:rsidRDefault="00071DCD" w:rsidP="0035429F">
      <w:pPr>
        <w:rPr>
          <w:sz w:val="22"/>
        </w:rPr>
      </w:pPr>
      <w:r w:rsidRPr="0090182E">
        <w:rPr>
          <w:b/>
          <w:bCs/>
          <w:sz w:val="22"/>
        </w:rPr>
        <w:t>MREC11</w:t>
      </w:r>
      <w:r w:rsidRPr="00071DCD">
        <w:rPr>
          <w:sz w:val="22"/>
        </w:rPr>
        <w:tab/>
      </w:r>
      <w:r w:rsidR="0090182E" w:rsidRPr="00783FEF">
        <w:rPr>
          <w:sz w:val="22"/>
        </w:rPr>
        <w:t>MV103</w:t>
      </w:r>
      <w:r w:rsidR="0090182E">
        <w:rPr>
          <w:sz w:val="22"/>
        </w:rPr>
        <w:tab/>
      </w:r>
      <w:r w:rsidR="0090182E" w:rsidRPr="00783FEF">
        <w:rPr>
          <w:sz w:val="22"/>
        </w:rPr>
        <w:tab/>
        <w:t>MV105</w:t>
      </w:r>
      <w:r w:rsidR="0090182E">
        <w:rPr>
          <w:sz w:val="22"/>
        </w:rPr>
        <w:tab/>
      </w:r>
      <w:r w:rsidR="0090182E" w:rsidRPr="00783FEF">
        <w:rPr>
          <w:sz w:val="22"/>
        </w:rPr>
        <w:tab/>
        <w:t>MV105A</w:t>
      </w:r>
      <w:r w:rsidR="0090182E">
        <w:rPr>
          <w:sz w:val="22"/>
        </w:rPr>
        <w:tab/>
      </w:r>
      <w:r w:rsidR="0090182E" w:rsidRPr="00783FEF">
        <w:rPr>
          <w:sz w:val="22"/>
        </w:rPr>
        <w:t>MV134</w:t>
      </w:r>
      <w:r w:rsidR="0090182E">
        <w:rPr>
          <w:sz w:val="22"/>
        </w:rPr>
        <w:tab/>
      </w:r>
      <w:r w:rsidR="0090182E" w:rsidRPr="00783FEF">
        <w:rPr>
          <w:sz w:val="22"/>
        </w:rPr>
        <w:tab/>
        <w:t>MV156</w:t>
      </w:r>
      <w:r w:rsidR="0090182E">
        <w:rPr>
          <w:sz w:val="22"/>
        </w:rPr>
        <w:tab/>
      </w:r>
      <w:r w:rsidR="0090182E" w:rsidRPr="00783FEF">
        <w:rPr>
          <w:sz w:val="22"/>
        </w:rPr>
        <w:tab/>
        <w:t>MV167</w:t>
      </w:r>
      <w:r w:rsidR="0090182E">
        <w:rPr>
          <w:sz w:val="22"/>
        </w:rPr>
        <w:tab/>
      </w:r>
      <w:r w:rsidR="0090182E" w:rsidRPr="00783FEF">
        <w:rPr>
          <w:sz w:val="22"/>
        </w:rPr>
        <w:tab/>
      </w:r>
      <w:r w:rsidR="0090182E">
        <w:rPr>
          <w:sz w:val="22"/>
        </w:rPr>
        <w:tab/>
      </w:r>
      <w:r w:rsidR="0090182E" w:rsidRPr="00783FEF">
        <w:rPr>
          <w:sz w:val="22"/>
        </w:rPr>
        <w:t>MV171B</w:t>
      </w:r>
    </w:p>
    <w:p w14:paraId="64EC9E69"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6485FC48"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r w:rsidRPr="0090182E">
        <w:rPr>
          <w:b/>
          <w:bCs/>
          <w:sz w:val="22"/>
        </w:rPr>
        <w:t>MREC22</w:t>
      </w:r>
      <w:r w:rsidRPr="00071DCD">
        <w:rPr>
          <w:sz w:val="22"/>
        </w:rPr>
        <w:tab/>
        <w:t>MV225</w:t>
      </w:r>
      <w:r w:rsidRPr="00071DCD">
        <w:rPr>
          <w:sz w:val="22"/>
        </w:rPr>
        <w:tab/>
        <w:t>MV245</w:t>
      </w:r>
      <w:r w:rsidRPr="00071DCD">
        <w:rPr>
          <w:sz w:val="22"/>
        </w:rPr>
        <w:tab/>
        <w:t>MV246</w:t>
      </w:r>
    </w:p>
    <w:p w14:paraId="032C43B5"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542E194C"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r w:rsidRPr="0090182E">
        <w:rPr>
          <w:b/>
          <w:bCs/>
          <w:sz w:val="22"/>
        </w:rPr>
        <w:t>MREC31</w:t>
      </w:r>
      <w:r w:rsidRPr="00071DCD">
        <w:rPr>
          <w:sz w:val="22"/>
        </w:rPr>
        <w:tab/>
        <w:t>MV302</w:t>
      </w:r>
      <w:r w:rsidRPr="00071DCD">
        <w:rPr>
          <w:sz w:val="22"/>
        </w:rPr>
        <w:tab/>
        <w:t>MV305</w:t>
      </w:r>
    </w:p>
    <w:p w14:paraId="078D4857"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521CDFE9" w14:textId="77777777" w:rsidR="0090182E" w:rsidRPr="0090182E" w:rsidRDefault="00071DCD" w:rsidP="0035429F">
      <w:pPr>
        <w:rPr>
          <w:sz w:val="22"/>
          <w:lang w:val="es-ES"/>
        </w:rPr>
      </w:pPr>
      <w:r w:rsidRPr="0090182E">
        <w:rPr>
          <w:b/>
          <w:bCs/>
          <w:sz w:val="22"/>
          <w:lang w:val="es-ES"/>
        </w:rPr>
        <w:t>MREC32</w:t>
      </w:r>
      <w:r w:rsidRPr="0090182E">
        <w:rPr>
          <w:sz w:val="22"/>
          <w:lang w:val="es-ES"/>
        </w:rPr>
        <w:tab/>
      </w:r>
      <w:r w:rsidR="0090182E" w:rsidRPr="0090182E">
        <w:rPr>
          <w:sz w:val="22"/>
          <w:lang w:val="es-ES"/>
        </w:rPr>
        <w:t>MV325B</w:t>
      </w:r>
      <w:r w:rsidR="0090182E" w:rsidRPr="0090182E">
        <w:rPr>
          <w:sz w:val="22"/>
          <w:lang w:val="es-ES"/>
        </w:rPr>
        <w:tab/>
        <w:t>MV372A</w:t>
      </w:r>
      <w:r w:rsidR="0090182E" w:rsidRPr="0090182E">
        <w:rPr>
          <w:sz w:val="22"/>
          <w:lang w:val="es-ES"/>
        </w:rPr>
        <w:tab/>
        <w:t>MV384D</w:t>
      </w:r>
      <w:r w:rsidR="0090182E" w:rsidRPr="0090182E">
        <w:rPr>
          <w:sz w:val="22"/>
          <w:lang w:val="es-ES"/>
        </w:rPr>
        <w:tab/>
        <w:t>MV396</w:t>
      </w:r>
      <w:r w:rsidR="0090182E" w:rsidRPr="0090182E">
        <w:rPr>
          <w:sz w:val="22"/>
          <w:lang w:val="es-ES"/>
        </w:rPr>
        <w:tab/>
      </w:r>
      <w:r w:rsidR="0090182E" w:rsidRPr="0090182E">
        <w:rPr>
          <w:sz w:val="22"/>
          <w:lang w:val="es-ES"/>
        </w:rPr>
        <w:tab/>
        <w:t>MV3A00Y</w:t>
      </w:r>
      <w:r w:rsidR="0090182E" w:rsidRPr="0090182E">
        <w:rPr>
          <w:sz w:val="22"/>
          <w:lang w:val="es-ES"/>
        </w:rPr>
        <w:tab/>
        <w:t>MV3A00Z</w:t>
      </w:r>
    </w:p>
    <w:p w14:paraId="38C6D13A" w14:textId="77777777" w:rsidR="00071DCD" w:rsidRPr="0090182E"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lang w:val="es-ES"/>
        </w:rPr>
      </w:pPr>
    </w:p>
    <w:p w14:paraId="3E5560E8" w14:textId="77777777" w:rsidR="0090182E" w:rsidRDefault="00071DCD" w:rsidP="0035429F">
      <w:pPr>
        <w:rPr>
          <w:sz w:val="22"/>
        </w:rPr>
      </w:pPr>
      <w:r w:rsidRPr="0090182E">
        <w:rPr>
          <w:b/>
          <w:bCs/>
          <w:sz w:val="22"/>
        </w:rPr>
        <w:t>MREC41</w:t>
      </w:r>
      <w:r w:rsidRPr="00071DCD">
        <w:rPr>
          <w:sz w:val="22"/>
        </w:rPr>
        <w:tab/>
      </w:r>
      <w:r w:rsidR="0090182E" w:rsidRPr="00783FEF">
        <w:rPr>
          <w:sz w:val="22"/>
        </w:rPr>
        <w:t>MV463AA</w:t>
      </w:r>
      <w:r w:rsidR="0090182E" w:rsidRPr="00783FEF">
        <w:rPr>
          <w:sz w:val="22"/>
        </w:rPr>
        <w:tab/>
        <w:t>MV463AC</w:t>
      </w:r>
      <w:r w:rsidR="0090182E" w:rsidRPr="00783FEF">
        <w:rPr>
          <w:sz w:val="22"/>
        </w:rPr>
        <w:tab/>
        <w:t>MV463AD</w:t>
      </w:r>
      <w:r w:rsidR="0090182E" w:rsidRPr="00783FEF">
        <w:rPr>
          <w:sz w:val="22"/>
        </w:rPr>
        <w:tab/>
        <w:t>MV464A</w:t>
      </w:r>
      <w:r w:rsidR="0090182E" w:rsidRPr="00783FEF">
        <w:rPr>
          <w:sz w:val="22"/>
        </w:rPr>
        <w:tab/>
        <w:t>MV464B</w:t>
      </w:r>
      <w:r w:rsidR="0090182E" w:rsidRPr="00783FEF">
        <w:rPr>
          <w:sz w:val="22"/>
        </w:rPr>
        <w:tab/>
        <w:t>MV464C</w:t>
      </w:r>
      <w:r w:rsidR="0090182E" w:rsidRPr="00783FEF">
        <w:rPr>
          <w:sz w:val="22"/>
        </w:rPr>
        <w:tab/>
      </w:r>
      <w:r w:rsidR="0090182E">
        <w:rPr>
          <w:sz w:val="22"/>
        </w:rPr>
        <w:tab/>
      </w:r>
      <w:r w:rsidR="0090182E" w:rsidRPr="00783FEF">
        <w:rPr>
          <w:sz w:val="22"/>
        </w:rPr>
        <w:t>MV464D</w:t>
      </w:r>
      <w:r w:rsidR="0090182E" w:rsidRPr="00783FEF">
        <w:rPr>
          <w:sz w:val="22"/>
        </w:rPr>
        <w:tab/>
        <w:t>MV464E</w:t>
      </w:r>
      <w:r w:rsidR="0090182E" w:rsidRPr="00783FEF">
        <w:rPr>
          <w:sz w:val="22"/>
        </w:rPr>
        <w:tab/>
        <w:t>MV464F</w:t>
      </w:r>
      <w:r w:rsidR="0090182E">
        <w:rPr>
          <w:sz w:val="22"/>
        </w:rPr>
        <w:tab/>
      </w:r>
      <w:r w:rsidR="0090182E" w:rsidRPr="00783FEF">
        <w:rPr>
          <w:sz w:val="22"/>
        </w:rPr>
        <w:t>MV464G</w:t>
      </w:r>
      <w:r w:rsidR="0090182E" w:rsidRPr="00783FEF">
        <w:rPr>
          <w:sz w:val="22"/>
        </w:rPr>
        <w:tab/>
        <w:t>MV464H</w:t>
      </w:r>
      <w:r w:rsidR="0090182E" w:rsidRPr="00783FEF">
        <w:rPr>
          <w:sz w:val="22"/>
        </w:rPr>
        <w:tab/>
        <w:t>MV464I</w:t>
      </w:r>
      <w:r w:rsidR="0090182E">
        <w:rPr>
          <w:sz w:val="22"/>
        </w:rPr>
        <w:tab/>
      </w:r>
      <w:r w:rsidR="0090182E" w:rsidRPr="00783FEF">
        <w:rPr>
          <w:sz w:val="22"/>
        </w:rPr>
        <w:tab/>
        <w:t>MV464J</w:t>
      </w:r>
      <w:r w:rsidR="0090182E" w:rsidRPr="00783FEF">
        <w:rPr>
          <w:sz w:val="22"/>
        </w:rPr>
        <w:tab/>
        <w:t>MV464K</w:t>
      </w:r>
      <w:r w:rsidR="0090182E" w:rsidRPr="00783FEF">
        <w:rPr>
          <w:sz w:val="22"/>
        </w:rPr>
        <w:tab/>
        <w:t>MV464L</w:t>
      </w:r>
      <w:r w:rsidR="0090182E" w:rsidRPr="00783FEF">
        <w:rPr>
          <w:sz w:val="22"/>
        </w:rPr>
        <w:tab/>
        <w:t>MV474G</w:t>
      </w:r>
      <w:r w:rsidR="0090182E" w:rsidRPr="00783FEF">
        <w:rPr>
          <w:sz w:val="22"/>
        </w:rPr>
        <w:tab/>
        <w:t>MV474H</w:t>
      </w:r>
      <w:r w:rsidR="0090182E" w:rsidRPr="00783FEF">
        <w:rPr>
          <w:sz w:val="22"/>
        </w:rPr>
        <w:tab/>
        <w:t>MV474I</w:t>
      </w:r>
    </w:p>
    <w:p w14:paraId="6C737F04" w14:textId="77777777" w:rsidR="0090182E" w:rsidRDefault="0090182E" w:rsidP="0035429F">
      <w:pPr>
        <w:ind w:left="720" w:firstLine="720"/>
        <w:rPr>
          <w:sz w:val="22"/>
        </w:rPr>
      </w:pPr>
      <w:r w:rsidRPr="00783FEF">
        <w:rPr>
          <w:sz w:val="22"/>
        </w:rPr>
        <w:t>MV474J</w:t>
      </w:r>
      <w:r w:rsidRPr="00783FEF">
        <w:rPr>
          <w:sz w:val="22"/>
        </w:rPr>
        <w:tab/>
        <w:t>MV478</w:t>
      </w:r>
      <w:r w:rsidRPr="00783FEF">
        <w:rPr>
          <w:sz w:val="22"/>
        </w:rPr>
        <w:tab/>
      </w:r>
      <w:r>
        <w:rPr>
          <w:sz w:val="22"/>
        </w:rPr>
        <w:tab/>
      </w:r>
      <w:r w:rsidRPr="00783FEF">
        <w:rPr>
          <w:sz w:val="22"/>
        </w:rPr>
        <w:t>MV479</w:t>
      </w:r>
      <w:r>
        <w:rPr>
          <w:sz w:val="22"/>
        </w:rPr>
        <w:tab/>
      </w:r>
      <w:r w:rsidRPr="00783FEF">
        <w:rPr>
          <w:sz w:val="22"/>
        </w:rPr>
        <w:tab/>
        <w:t>MV482A</w:t>
      </w:r>
      <w:r w:rsidRPr="00783FEF">
        <w:rPr>
          <w:sz w:val="22"/>
        </w:rPr>
        <w:tab/>
        <w:t>MV482B</w:t>
      </w:r>
      <w:r w:rsidRPr="00783FEF">
        <w:rPr>
          <w:sz w:val="22"/>
        </w:rPr>
        <w:tab/>
        <w:t>MV482C</w:t>
      </w:r>
      <w:r w:rsidRPr="00783FEF">
        <w:rPr>
          <w:sz w:val="22"/>
        </w:rPr>
        <w:tab/>
        <w:t>MV483A</w:t>
      </w:r>
      <w:r w:rsidRPr="00783FEF">
        <w:rPr>
          <w:sz w:val="22"/>
        </w:rPr>
        <w:tab/>
        <w:t>MV483B</w:t>
      </w:r>
      <w:r w:rsidRPr="00783FEF">
        <w:rPr>
          <w:sz w:val="22"/>
        </w:rPr>
        <w:tab/>
        <w:t>MV483C</w:t>
      </w:r>
      <w:r>
        <w:rPr>
          <w:sz w:val="22"/>
        </w:rPr>
        <w:tab/>
      </w:r>
      <w:r w:rsidRPr="00783FEF">
        <w:rPr>
          <w:sz w:val="22"/>
        </w:rPr>
        <w:t>MV484A</w:t>
      </w:r>
      <w:r w:rsidRPr="00783FEF">
        <w:rPr>
          <w:sz w:val="22"/>
        </w:rPr>
        <w:tab/>
        <w:t>MV484B</w:t>
      </w:r>
      <w:r w:rsidRPr="00783FEF">
        <w:rPr>
          <w:sz w:val="22"/>
        </w:rPr>
        <w:tab/>
        <w:t>MV484C</w:t>
      </w:r>
      <w:r w:rsidRPr="00783FEF">
        <w:rPr>
          <w:sz w:val="22"/>
        </w:rPr>
        <w:tab/>
        <w:t>MV484D</w:t>
      </w:r>
      <w:r w:rsidRPr="00783FEF">
        <w:rPr>
          <w:sz w:val="22"/>
        </w:rPr>
        <w:tab/>
        <w:t>MV484E</w:t>
      </w:r>
      <w:r w:rsidRPr="00783FEF">
        <w:rPr>
          <w:sz w:val="22"/>
        </w:rPr>
        <w:tab/>
        <w:t>MV484F</w:t>
      </w:r>
      <w:r w:rsidRPr="00783FEF">
        <w:rPr>
          <w:sz w:val="22"/>
        </w:rPr>
        <w:tab/>
        <w:t>MV484G</w:t>
      </w:r>
      <w:r w:rsidRPr="00783FEF">
        <w:rPr>
          <w:sz w:val="22"/>
        </w:rPr>
        <w:tab/>
        <w:t>MV484H</w:t>
      </w:r>
      <w:r w:rsidRPr="00783FEF">
        <w:rPr>
          <w:sz w:val="22"/>
        </w:rPr>
        <w:tab/>
        <w:t>MV484I</w:t>
      </w:r>
    </w:p>
    <w:p w14:paraId="25DCBB62" w14:textId="77777777" w:rsidR="0090182E" w:rsidRDefault="0090182E" w:rsidP="0035429F">
      <w:pPr>
        <w:ind w:left="720" w:firstLine="720"/>
        <w:rPr>
          <w:sz w:val="22"/>
        </w:rPr>
      </w:pPr>
      <w:r w:rsidRPr="00783FEF">
        <w:rPr>
          <w:sz w:val="22"/>
        </w:rPr>
        <w:t>MV484J</w:t>
      </w:r>
      <w:r>
        <w:rPr>
          <w:sz w:val="22"/>
        </w:rPr>
        <w:tab/>
      </w:r>
      <w:r w:rsidRPr="00783FEF">
        <w:rPr>
          <w:sz w:val="22"/>
        </w:rPr>
        <w:t>MV484K</w:t>
      </w:r>
      <w:r w:rsidRPr="00783FEF">
        <w:rPr>
          <w:sz w:val="22"/>
        </w:rPr>
        <w:tab/>
        <w:t>MV484L</w:t>
      </w:r>
    </w:p>
    <w:p w14:paraId="200D6D0E"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3E1D6C61"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r w:rsidRPr="004629B4">
        <w:rPr>
          <w:b/>
          <w:bCs/>
          <w:sz w:val="22"/>
        </w:rPr>
        <w:t>MREC51</w:t>
      </w:r>
      <w:r w:rsidRPr="00071DCD">
        <w:rPr>
          <w:sz w:val="22"/>
        </w:rPr>
        <w:tab/>
        <w:t>MV541</w:t>
      </w:r>
    </w:p>
    <w:p w14:paraId="09D3AB38"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185C3EFD"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r w:rsidRPr="004629B4">
        <w:rPr>
          <w:b/>
          <w:bCs/>
          <w:sz w:val="22"/>
        </w:rPr>
        <w:t>MREC61</w:t>
      </w:r>
      <w:r w:rsidRPr="00071DCD">
        <w:rPr>
          <w:sz w:val="22"/>
        </w:rPr>
        <w:tab/>
        <w:t>MV621</w:t>
      </w:r>
      <w:r w:rsidRPr="00071DCD">
        <w:rPr>
          <w:sz w:val="22"/>
        </w:rPr>
        <w:tab/>
        <w:t>MV631</w:t>
      </w:r>
      <w:r w:rsidRPr="00071DCD">
        <w:rPr>
          <w:sz w:val="22"/>
        </w:rPr>
        <w:tab/>
        <w:t>MV633C</w:t>
      </w:r>
      <w:r w:rsidRPr="00071DCD">
        <w:rPr>
          <w:sz w:val="22"/>
        </w:rPr>
        <w:tab/>
        <w:t>MV633E</w:t>
      </w:r>
      <w:r w:rsidRPr="00071DCD">
        <w:rPr>
          <w:sz w:val="22"/>
        </w:rPr>
        <w:tab/>
        <w:t>MV633F</w:t>
      </w:r>
      <w:r w:rsidRPr="00071DCD">
        <w:rPr>
          <w:sz w:val="22"/>
        </w:rPr>
        <w:tab/>
        <w:t>MV633G</w:t>
      </w:r>
    </w:p>
    <w:p w14:paraId="25E939DE"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7F5DB7D6" w14:textId="77777777" w:rsidR="004629B4" w:rsidRPr="004629B4" w:rsidRDefault="00071DCD" w:rsidP="0035429F">
      <w:pPr>
        <w:rPr>
          <w:sz w:val="22"/>
          <w:lang w:val="es-ES"/>
        </w:rPr>
      </w:pPr>
      <w:r w:rsidRPr="004629B4">
        <w:rPr>
          <w:b/>
          <w:bCs/>
          <w:sz w:val="22"/>
          <w:lang w:val="es-ES"/>
        </w:rPr>
        <w:t>MREC71</w:t>
      </w:r>
      <w:r w:rsidRPr="004629B4">
        <w:rPr>
          <w:sz w:val="22"/>
          <w:lang w:val="es-ES"/>
        </w:rPr>
        <w:tab/>
      </w:r>
      <w:r w:rsidR="004629B4" w:rsidRPr="00783FEF">
        <w:rPr>
          <w:sz w:val="22"/>
          <w:lang w:val="es-ES"/>
        </w:rPr>
        <w:t>MV719</w:t>
      </w:r>
      <w:r w:rsidR="004629B4">
        <w:rPr>
          <w:sz w:val="22"/>
          <w:lang w:val="es-ES"/>
        </w:rPr>
        <w:tab/>
      </w:r>
      <w:r w:rsidR="004629B4" w:rsidRPr="00783FEF">
        <w:rPr>
          <w:sz w:val="22"/>
          <w:lang w:val="es-ES"/>
        </w:rPr>
        <w:tab/>
        <w:t>MV721</w:t>
      </w:r>
      <w:r w:rsidR="004629B4" w:rsidRPr="00783FEF">
        <w:rPr>
          <w:sz w:val="22"/>
          <w:lang w:val="es-ES"/>
        </w:rPr>
        <w:tab/>
      </w:r>
      <w:r w:rsidR="004629B4">
        <w:rPr>
          <w:sz w:val="22"/>
          <w:lang w:val="es-ES"/>
        </w:rPr>
        <w:tab/>
      </w:r>
      <w:r w:rsidR="004629B4" w:rsidRPr="00783FEF">
        <w:rPr>
          <w:sz w:val="22"/>
          <w:lang w:val="es-ES"/>
        </w:rPr>
        <w:t>MV740</w:t>
      </w:r>
      <w:r w:rsidR="004629B4">
        <w:rPr>
          <w:sz w:val="22"/>
          <w:lang w:val="es-ES"/>
        </w:rPr>
        <w:tab/>
      </w:r>
      <w:r w:rsidR="004629B4" w:rsidRPr="00783FEF">
        <w:rPr>
          <w:sz w:val="22"/>
          <w:lang w:val="es-ES"/>
        </w:rPr>
        <w:tab/>
        <w:t>MV743C</w:t>
      </w:r>
      <w:r w:rsidR="004629B4" w:rsidRPr="00783FEF">
        <w:rPr>
          <w:sz w:val="22"/>
          <w:lang w:val="es-ES"/>
        </w:rPr>
        <w:tab/>
        <w:t>MV743D</w:t>
      </w:r>
      <w:r w:rsidR="004629B4" w:rsidRPr="00783FEF">
        <w:rPr>
          <w:sz w:val="22"/>
          <w:lang w:val="es-ES"/>
        </w:rPr>
        <w:tab/>
        <w:t>MV743E</w:t>
      </w:r>
      <w:r w:rsidR="004629B4" w:rsidRPr="00783FEF">
        <w:rPr>
          <w:sz w:val="22"/>
          <w:lang w:val="es-ES"/>
        </w:rPr>
        <w:tab/>
      </w:r>
      <w:r w:rsidR="004629B4">
        <w:rPr>
          <w:sz w:val="22"/>
          <w:lang w:val="es-ES"/>
        </w:rPr>
        <w:tab/>
      </w:r>
      <w:r w:rsidR="004629B4" w:rsidRPr="00783FEF">
        <w:rPr>
          <w:sz w:val="22"/>
          <w:lang w:val="es-ES"/>
        </w:rPr>
        <w:t>MV743F</w:t>
      </w:r>
      <w:r w:rsidR="004629B4" w:rsidRPr="00783FEF">
        <w:rPr>
          <w:sz w:val="22"/>
          <w:lang w:val="es-ES"/>
        </w:rPr>
        <w:tab/>
        <w:t>MV743G</w:t>
      </w:r>
      <w:r w:rsidR="004629B4" w:rsidRPr="00783FEF">
        <w:rPr>
          <w:sz w:val="22"/>
          <w:lang w:val="es-ES"/>
        </w:rPr>
        <w:tab/>
        <w:t>MV745C</w:t>
      </w:r>
      <w:r w:rsidR="004629B4">
        <w:rPr>
          <w:sz w:val="22"/>
          <w:lang w:val="es-ES"/>
        </w:rPr>
        <w:tab/>
      </w:r>
      <w:r w:rsidR="004629B4" w:rsidRPr="004629B4">
        <w:rPr>
          <w:sz w:val="22"/>
          <w:lang w:val="es-ES"/>
        </w:rPr>
        <w:t>MV745D</w:t>
      </w:r>
      <w:r w:rsidR="004629B4" w:rsidRPr="004629B4">
        <w:rPr>
          <w:sz w:val="22"/>
          <w:lang w:val="es-ES"/>
        </w:rPr>
        <w:tab/>
        <w:t>MV747A</w:t>
      </w:r>
      <w:r w:rsidR="004629B4" w:rsidRPr="004629B4">
        <w:rPr>
          <w:sz w:val="22"/>
          <w:lang w:val="es-ES"/>
        </w:rPr>
        <w:tab/>
        <w:t>MV747B</w:t>
      </w:r>
    </w:p>
    <w:p w14:paraId="496283CE" w14:textId="77777777" w:rsidR="00071DCD" w:rsidRPr="004629B4"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lang w:val="es-ES"/>
        </w:rPr>
      </w:pPr>
    </w:p>
    <w:p w14:paraId="63674170" w14:textId="77777777" w:rsidR="00071DCD" w:rsidRPr="004629B4"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lang w:val="es-ES"/>
        </w:rPr>
      </w:pPr>
    </w:p>
    <w:p w14:paraId="0B464A18" w14:textId="77777777" w:rsidR="004629B4" w:rsidRPr="004629B4" w:rsidRDefault="00071DCD" w:rsidP="0035429F">
      <w:pPr>
        <w:rPr>
          <w:sz w:val="22"/>
          <w:lang w:val="es-ES"/>
        </w:rPr>
      </w:pPr>
      <w:r w:rsidRPr="004629B4">
        <w:rPr>
          <w:b/>
          <w:bCs/>
          <w:sz w:val="22"/>
          <w:lang w:val="es-ES"/>
        </w:rPr>
        <w:t>MREC75</w:t>
      </w:r>
      <w:r w:rsidRPr="004629B4">
        <w:rPr>
          <w:b/>
          <w:bCs/>
          <w:sz w:val="22"/>
          <w:lang w:val="es-ES"/>
        </w:rPr>
        <w:tab/>
      </w:r>
      <w:r w:rsidR="004629B4" w:rsidRPr="004629B4">
        <w:rPr>
          <w:sz w:val="22"/>
          <w:lang w:val="es-ES"/>
        </w:rPr>
        <w:t>MV754BP</w:t>
      </w:r>
      <w:r w:rsidR="004629B4" w:rsidRPr="004629B4">
        <w:rPr>
          <w:sz w:val="22"/>
          <w:lang w:val="es-ES"/>
        </w:rPr>
        <w:tab/>
        <w:t>MV762AL</w:t>
      </w:r>
      <w:r w:rsidR="004629B4" w:rsidRPr="004629B4">
        <w:rPr>
          <w:sz w:val="22"/>
          <w:lang w:val="es-ES"/>
        </w:rPr>
        <w:tab/>
        <w:t>MV762AW</w:t>
      </w:r>
      <w:r w:rsidR="004629B4" w:rsidRPr="004629B4">
        <w:rPr>
          <w:sz w:val="22"/>
          <w:lang w:val="es-ES"/>
        </w:rPr>
        <w:tab/>
        <w:t>MV762BA</w:t>
      </w:r>
      <w:r w:rsidR="004629B4" w:rsidRPr="004629B4">
        <w:rPr>
          <w:sz w:val="22"/>
          <w:lang w:val="es-ES"/>
        </w:rPr>
        <w:tab/>
        <w:t>MV762BB</w:t>
      </w:r>
      <w:r w:rsidR="004629B4" w:rsidRPr="004629B4">
        <w:rPr>
          <w:sz w:val="22"/>
          <w:lang w:val="es-ES"/>
        </w:rPr>
        <w:tab/>
        <w:t>MV762BC</w:t>
      </w:r>
      <w:r w:rsidR="004629B4" w:rsidRPr="004629B4">
        <w:rPr>
          <w:sz w:val="22"/>
          <w:lang w:val="es-ES"/>
        </w:rPr>
        <w:tab/>
      </w:r>
      <w:r w:rsidR="004629B4" w:rsidRPr="004629B4">
        <w:rPr>
          <w:sz w:val="22"/>
          <w:lang w:val="es-ES"/>
        </w:rPr>
        <w:tab/>
        <w:t>MV762BD</w:t>
      </w:r>
      <w:r w:rsidR="004629B4" w:rsidRPr="004629B4">
        <w:rPr>
          <w:sz w:val="22"/>
          <w:lang w:val="es-ES"/>
        </w:rPr>
        <w:tab/>
        <w:t>MV762BE</w:t>
      </w:r>
      <w:r w:rsidR="004629B4" w:rsidRPr="004629B4">
        <w:rPr>
          <w:sz w:val="22"/>
          <w:lang w:val="es-ES"/>
        </w:rPr>
        <w:tab/>
        <w:t>MV762BF</w:t>
      </w:r>
      <w:r w:rsidR="004629B4" w:rsidRPr="004629B4">
        <w:rPr>
          <w:sz w:val="22"/>
          <w:lang w:val="es-ES"/>
        </w:rPr>
        <w:tab/>
        <w:t>MV762BG</w:t>
      </w:r>
      <w:r w:rsidR="004629B4" w:rsidRPr="004629B4">
        <w:rPr>
          <w:sz w:val="22"/>
          <w:lang w:val="es-ES"/>
        </w:rPr>
        <w:tab/>
        <w:t>MV762BH</w:t>
      </w:r>
      <w:r w:rsidR="004629B4" w:rsidRPr="004629B4">
        <w:rPr>
          <w:sz w:val="22"/>
          <w:lang w:val="es-ES"/>
        </w:rPr>
        <w:tab/>
        <w:t>MV762BI</w:t>
      </w:r>
      <w:r w:rsidR="004629B4" w:rsidRPr="004629B4">
        <w:rPr>
          <w:sz w:val="22"/>
          <w:lang w:val="es-ES"/>
        </w:rPr>
        <w:tab/>
      </w:r>
      <w:r w:rsidR="004629B4">
        <w:rPr>
          <w:sz w:val="22"/>
          <w:lang w:val="es-ES"/>
        </w:rPr>
        <w:tab/>
      </w:r>
      <w:r w:rsidR="004629B4" w:rsidRPr="004629B4">
        <w:rPr>
          <w:sz w:val="22"/>
          <w:lang w:val="es-ES"/>
        </w:rPr>
        <w:t>MV762BJ</w:t>
      </w:r>
      <w:r w:rsidR="004629B4" w:rsidRPr="004629B4">
        <w:rPr>
          <w:sz w:val="22"/>
          <w:lang w:val="es-ES"/>
        </w:rPr>
        <w:tab/>
        <w:t>MV762BK</w:t>
      </w:r>
      <w:r w:rsidR="004629B4" w:rsidRPr="004629B4">
        <w:rPr>
          <w:sz w:val="22"/>
          <w:lang w:val="es-ES"/>
        </w:rPr>
        <w:tab/>
        <w:t>MV762BL</w:t>
      </w:r>
      <w:r w:rsidR="004629B4" w:rsidRPr="004629B4">
        <w:rPr>
          <w:sz w:val="22"/>
          <w:lang w:val="es-ES"/>
        </w:rPr>
        <w:tab/>
        <w:t>MV762BM</w:t>
      </w:r>
      <w:r w:rsidR="004629B4" w:rsidRPr="004629B4">
        <w:rPr>
          <w:sz w:val="22"/>
          <w:lang w:val="es-ES"/>
        </w:rPr>
        <w:tab/>
        <w:t>MV762BN</w:t>
      </w:r>
      <w:r w:rsidR="004629B4" w:rsidRPr="004629B4">
        <w:rPr>
          <w:sz w:val="22"/>
          <w:lang w:val="es-ES"/>
        </w:rPr>
        <w:tab/>
        <w:t>MV762BO</w:t>
      </w:r>
    </w:p>
    <w:p w14:paraId="22953D7B" w14:textId="77777777" w:rsidR="004629B4" w:rsidRPr="0086520B" w:rsidRDefault="004629B4" w:rsidP="0035429F">
      <w:pPr>
        <w:ind w:left="720" w:firstLine="720"/>
        <w:rPr>
          <w:sz w:val="22"/>
          <w:lang w:val="es-ES"/>
        </w:rPr>
      </w:pPr>
      <w:r w:rsidRPr="004629B4">
        <w:rPr>
          <w:sz w:val="22"/>
          <w:lang w:val="es-ES"/>
        </w:rPr>
        <w:t>MV762BP</w:t>
      </w:r>
      <w:r w:rsidRPr="004629B4">
        <w:rPr>
          <w:sz w:val="22"/>
          <w:lang w:val="es-ES"/>
        </w:rPr>
        <w:tab/>
        <w:t>MV762BQ</w:t>
      </w:r>
      <w:r w:rsidRPr="004629B4">
        <w:rPr>
          <w:sz w:val="22"/>
          <w:lang w:val="es-ES"/>
        </w:rPr>
        <w:tab/>
        <w:t>MV762BR</w:t>
      </w:r>
      <w:r w:rsidRPr="004629B4">
        <w:rPr>
          <w:sz w:val="22"/>
          <w:lang w:val="es-ES"/>
        </w:rPr>
        <w:tab/>
        <w:t>MV762BS</w:t>
      </w:r>
      <w:r w:rsidRPr="004629B4">
        <w:rPr>
          <w:sz w:val="22"/>
          <w:lang w:val="es-ES"/>
        </w:rPr>
        <w:tab/>
        <w:t>MV762BT</w:t>
      </w:r>
      <w:r w:rsidRPr="004629B4">
        <w:rPr>
          <w:sz w:val="22"/>
          <w:lang w:val="es-ES"/>
        </w:rPr>
        <w:tab/>
        <w:t>MV762BU</w:t>
      </w:r>
      <w:r w:rsidRPr="004629B4">
        <w:rPr>
          <w:sz w:val="22"/>
          <w:lang w:val="es-ES"/>
        </w:rPr>
        <w:tab/>
        <w:t>MV762BV</w:t>
      </w:r>
      <w:r w:rsidRPr="004629B4">
        <w:rPr>
          <w:sz w:val="22"/>
          <w:lang w:val="es-ES"/>
        </w:rPr>
        <w:tab/>
        <w:t>MV762BW</w:t>
      </w:r>
      <w:r w:rsidRPr="004629B4">
        <w:rPr>
          <w:sz w:val="22"/>
          <w:lang w:val="es-ES"/>
        </w:rPr>
        <w:tab/>
        <w:t>MV762BX</w:t>
      </w:r>
      <w:r w:rsidRPr="004629B4">
        <w:rPr>
          <w:sz w:val="22"/>
          <w:lang w:val="es-ES"/>
        </w:rPr>
        <w:tab/>
      </w:r>
      <w:r w:rsidRPr="0086520B">
        <w:rPr>
          <w:sz w:val="22"/>
          <w:lang w:val="es-ES"/>
        </w:rPr>
        <w:t>MV762BZ</w:t>
      </w:r>
      <w:r w:rsidRPr="0086520B">
        <w:rPr>
          <w:sz w:val="22"/>
          <w:lang w:val="es-ES"/>
        </w:rPr>
        <w:tab/>
        <w:t>MV763D</w:t>
      </w:r>
      <w:r w:rsidRPr="0086520B">
        <w:rPr>
          <w:sz w:val="22"/>
          <w:lang w:val="es-ES"/>
        </w:rPr>
        <w:tab/>
        <w:t>MV763E</w:t>
      </w:r>
      <w:r w:rsidRPr="0086520B">
        <w:rPr>
          <w:sz w:val="22"/>
          <w:lang w:val="es-ES"/>
        </w:rPr>
        <w:lastRenderedPageBreak/>
        <w:tab/>
        <w:t>MV763F</w:t>
      </w:r>
      <w:r w:rsidRPr="0086520B">
        <w:rPr>
          <w:sz w:val="22"/>
          <w:lang w:val="es-ES"/>
        </w:rPr>
        <w:tab/>
        <w:t>MV763G</w:t>
      </w:r>
      <w:r w:rsidRPr="0086520B">
        <w:rPr>
          <w:sz w:val="22"/>
          <w:lang w:val="es-ES"/>
        </w:rPr>
        <w:tab/>
        <w:t>MV768A</w:t>
      </w:r>
      <w:r w:rsidRPr="0086520B">
        <w:rPr>
          <w:sz w:val="22"/>
          <w:lang w:val="es-ES"/>
        </w:rPr>
        <w:tab/>
        <w:t>MV768B</w:t>
      </w:r>
      <w:r w:rsidRPr="0086520B">
        <w:rPr>
          <w:sz w:val="22"/>
          <w:lang w:val="es-ES"/>
        </w:rPr>
        <w:tab/>
        <w:t>MV768C</w:t>
      </w:r>
      <w:r w:rsidRPr="0086520B">
        <w:rPr>
          <w:sz w:val="22"/>
          <w:lang w:val="es-ES"/>
        </w:rPr>
        <w:tab/>
        <w:t>MV769A</w:t>
      </w:r>
    </w:p>
    <w:p w14:paraId="52646B74" w14:textId="77777777" w:rsidR="004629B4" w:rsidRDefault="004629B4" w:rsidP="0035429F">
      <w:pPr>
        <w:ind w:left="720" w:firstLine="720"/>
        <w:rPr>
          <w:sz w:val="22"/>
        </w:rPr>
      </w:pPr>
      <w:r w:rsidRPr="0086520B">
        <w:rPr>
          <w:sz w:val="22"/>
        </w:rPr>
        <w:t>MV770J</w:t>
      </w:r>
      <w:r w:rsidRPr="0086520B">
        <w:rPr>
          <w:sz w:val="22"/>
        </w:rPr>
        <w:tab/>
        <w:t>MV770V</w:t>
      </w:r>
      <w:r w:rsidRPr="0086520B">
        <w:rPr>
          <w:sz w:val="22"/>
        </w:rPr>
        <w:tab/>
        <w:t>MV770W</w:t>
      </w:r>
      <w:r w:rsidRPr="0086520B">
        <w:rPr>
          <w:sz w:val="22"/>
        </w:rPr>
        <w:tab/>
        <w:t>MV775</w:t>
      </w:r>
      <w:r w:rsidRPr="0086520B">
        <w:rPr>
          <w:sz w:val="22"/>
        </w:rPr>
        <w:tab/>
      </w:r>
      <w:r>
        <w:rPr>
          <w:sz w:val="22"/>
        </w:rPr>
        <w:tab/>
      </w:r>
      <w:r w:rsidRPr="0086520B">
        <w:rPr>
          <w:sz w:val="22"/>
        </w:rPr>
        <w:t>MV777A</w:t>
      </w:r>
      <w:r w:rsidRPr="0086520B">
        <w:rPr>
          <w:sz w:val="22"/>
        </w:rPr>
        <w:tab/>
        <w:t>MV780</w:t>
      </w:r>
      <w:r w:rsidRPr="0086520B">
        <w:rPr>
          <w:sz w:val="22"/>
        </w:rPr>
        <w:tab/>
      </w:r>
      <w:r>
        <w:rPr>
          <w:sz w:val="22"/>
        </w:rPr>
        <w:tab/>
      </w:r>
      <w:r w:rsidRPr="0086520B">
        <w:rPr>
          <w:sz w:val="22"/>
        </w:rPr>
        <w:t>MV784I</w:t>
      </w:r>
      <w:r w:rsidRPr="0086520B">
        <w:rPr>
          <w:sz w:val="22"/>
        </w:rPr>
        <w:tab/>
        <w:t>MV784J</w:t>
      </w:r>
      <w:r w:rsidRPr="0086520B">
        <w:rPr>
          <w:sz w:val="22"/>
        </w:rPr>
        <w:tab/>
        <w:t>MV784S</w:t>
      </w:r>
      <w:r>
        <w:rPr>
          <w:sz w:val="22"/>
        </w:rPr>
        <w:tab/>
      </w:r>
      <w:r w:rsidRPr="0086520B">
        <w:rPr>
          <w:sz w:val="22"/>
        </w:rPr>
        <w:t>MV784V</w:t>
      </w:r>
      <w:r w:rsidRPr="0086520B">
        <w:rPr>
          <w:sz w:val="22"/>
        </w:rPr>
        <w:tab/>
        <w:t>MV791A</w:t>
      </w:r>
      <w:r w:rsidRPr="0086520B">
        <w:rPr>
          <w:sz w:val="22"/>
        </w:rPr>
        <w:tab/>
        <w:t>MV791B</w:t>
      </w:r>
    </w:p>
    <w:p w14:paraId="717B1DD3"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1B341BF2" w14:textId="77777777" w:rsidR="004629B4" w:rsidRPr="004629B4" w:rsidRDefault="00071DCD" w:rsidP="0035429F">
      <w:pPr>
        <w:rPr>
          <w:sz w:val="22"/>
        </w:rPr>
      </w:pPr>
      <w:r w:rsidRPr="004629B4">
        <w:rPr>
          <w:b/>
          <w:bCs/>
          <w:sz w:val="22"/>
        </w:rPr>
        <w:t>MREC80</w:t>
      </w:r>
      <w:r w:rsidRPr="00071DCD">
        <w:rPr>
          <w:sz w:val="22"/>
        </w:rPr>
        <w:tab/>
      </w:r>
      <w:r w:rsidR="004629B4" w:rsidRPr="00783FEF">
        <w:rPr>
          <w:sz w:val="22"/>
        </w:rPr>
        <w:t>MV823</w:t>
      </w:r>
      <w:r w:rsidR="004629B4">
        <w:rPr>
          <w:sz w:val="22"/>
        </w:rPr>
        <w:tab/>
      </w:r>
      <w:r w:rsidR="004629B4" w:rsidRPr="00783FEF">
        <w:rPr>
          <w:sz w:val="22"/>
        </w:rPr>
        <w:tab/>
        <w:t>MV827</w:t>
      </w:r>
      <w:r w:rsidR="004629B4" w:rsidRPr="00783FEF">
        <w:rPr>
          <w:sz w:val="22"/>
        </w:rPr>
        <w:tab/>
      </w:r>
      <w:r w:rsidR="004629B4">
        <w:rPr>
          <w:sz w:val="22"/>
        </w:rPr>
        <w:tab/>
      </w:r>
      <w:r w:rsidR="004629B4" w:rsidRPr="00783FEF">
        <w:rPr>
          <w:sz w:val="22"/>
        </w:rPr>
        <w:t>MV835A</w:t>
      </w:r>
      <w:r w:rsidR="004629B4" w:rsidRPr="00783FEF">
        <w:rPr>
          <w:sz w:val="22"/>
        </w:rPr>
        <w:tab/>
        <w:t>MV835B</w:t>
      </w:r>
      <w:r w:rsidR="004629B4" w:rsidRPr="00783FEF">
        <w:rPr>
          <w:sz w:val="22"/>
        </w:rPr>
        <w:tab/>
        <w:t>MV835C</w:t>
      </w:r>
      <w:r w:rsidR="004629B4" w:rsidRPr="00783FEF">
        <w:rPr>
          <w:sz w:val="22"/>
        </w:rPr>
        <w:tab/>
        <w:t>MV844</w:t>
      </w:r>
      <w:r w:rsidR="004629B4">
        <w:rPr>
          <w:sz w:val="22"/>
        </w:rPr>
        <w:tab/>
      </w:r>
      <w:r w:rsidR="004629B4" w:rsidRPr="00783FEF">
        <w:rPr>
          <w:sz w:val="22"/>
        </w:rPr>
        <w:tab/>
      </w:r>
      <w:r w:rsidR="004629B4">
        <w:rPr>
          <w:sz w:val="22"/>
        </w:rPr>
        <w:tab/>
      </w:r>
      <w:r w:rsidR="004629B4" w:rsidRPr="00783FEF">
        <w:rPr>
          <w:sz w:val="22"/>
        </w:rPr>
        <w:t>MV845</w:t>
      </w:r>
      <w:r w:rsidR="004629B4">
        <w:rPr>
          <w:sz w:val="22"/>
        </w:rPr>
        <w:tab/>
      </w:r>
      <w:r w:rsidR="004629B4" w:rsidRPr="00783FEF">
        <w:rPr>
          <w:sz w:val="22"/>
        </w:rPr>
        <w:tab/>
        <w:t>MV846</w:t>
      </w:r>
      <w:r w:rsidR="004629B4">
        <w:rPr>
          <w:sz w:val="22"/>
        </w:rPr>
        <w:tab/>
      </w:r>
      <w:r w:rsidR="004629B4" w:rsidRPr="00783FEF">
        <w:rPr>
          <w:sz w:val="22"/>
        </w:rPr>
        <w:tab/>
        <w:t>MV847</w:t>
      </w:r>
      <w:r w:rsidR="004629B4">
        <w:rPr>
          <w:sz w:val="22"/>
        </w:rPr>
        <w:tab/>
      </w:r>
      <w:r w:rsidR="004629B4">
        <w:rPr>
          <w:sz w:val="22"/>
        </w:rPr>
        <w:tab/>
      </w:r>
      <w:r w:rsidR="004629B4" w:rsidRPr="00636DF1">
        <w:rPr>
          <w:sz w:val="22"/>
          <w:lang w:val="es-ES"/>
        </w:rPr>
        <w:t>MV848</w:t>
      </w:r>
      <w:r w:rsidR="004629B4" w:rsidRPr="00636DF1">
        <w:rPr>
          <w:sz w:val="22"/>
          <w:lang w:val="es-ES"/>
        </w:rPr>
        <w:tab/>
      </w:r>
      <w:r w:rsidR="004629B4" w:rsidRPr="00636DF1">
        <w:rPr>
          <w:sz w:val="22"/>
          <w:lang w:val="es-ES"/>
        </w:rPr>
        <w:tab/>
        <w:t>MV849</w:t>
      </w:r>
      <w:r w:rsidR="004629B4" w:rsidRPr="00636DF1">
        <w:rPr>
          <w:sz w:val="22"/>
          <w:lang w:val="es-ES"/>
        </w:rPr>
        <w:tab/>
      </w:r>
      <w:r w:rsidR="004629B4" w:rsidRPr="00636DF1">
        <w:rPr>
          <w:sz w:val="22"/>
          <w:lang w:val="es-ES"/>
        </w:rPr>
        <w:tab/>
        <w:t>MV851A</w:t>
      </w:r>
      <w:r w:rsidR="004629B4" w:rsidRPr="00636DF1">
        <w:rPr>
          <w:sz w:val="22"/>
          <w:lang w:val="es-ES"/>
        </w:rPr>
        <w:tab/>
      </w:r>
      <w:r w:rsidR="004629B4">
        <w:rPr>
          <w:sz w:val="22"/>
          <w:lang w:val="es-ES"/>
        </w:rPr>
        <w:tab/>
      </w:r>
      <w:r w:rsidR="004629B4" w:rsidRPr="004629B4">
        <w:rPr>
          <w:sz w:val="22"/>
        </w:rPr>
        <w:t>MV851B</w:t>
      </w:r>
      <w:r w:rsidR="004629B4" w:rsidRPr="004629B4">
        <w:rPr>
          <w:sz w:val="22"/>
        </w:rPr>
        <w:tab/>
        <w:t>MV851C</w:t>
      </w:r>
      <w:r w:rsidR="004629B4" w:rsidRPr="004629B4">
        <w:rPr>
          <w:sz w:val="22"/>
        </w:rPr>
        <w:tab/>
        <w:t>MV851D</w:t>
      </w:r>
      <w:r w:rsidR="004629B4" w:rsidRPr="004629B4">
        <w:rPr>
          <w:sz w:val="22"/>
        </w:rPr>
        <w:tab/>
        <w:t>MV851E</w:t>
      </w:r>
      <w:r w:rsidR="004629B4" w:rsidRPr="004629B4">
        <w:rPr>
          <w:sz w:val="22"/>
        </w:rPr>
        <w:tab/>
        <w:t>MV851F</w:t>
      </w:r>
      <w:r w:rsidR="004629B4" w:rsidRPr="004629B4">
        <w:rPr>
          <w:sz w:val="22"/>
        </w:rPr>
        <w:tab/>
        <w:t>MV851G</w:t>
      </w:r>
    </w:p>
    <w:p w14:paraId="3920C2CB" w14:textId="77777777" w:rsidR="004629B4" w:rsidRDefault="004629B4" w:rsidP="0035429F">
      <w:pPr>
        <w:ind w:left="720" w:firstLine="720"/>
        <w:rPr>
          <w:sz w:val="22"/>
        </w:rPr>
      </w:pPr>
      <w:r w:rsidRPr="00783FEF">
        <w:rPr>
          <w:sz w:val="22"/>
        </w:rPr>
        <w:t>MV851H</w:t>
      </w:r>
      <w:r w:rsidRPr="00783FEF">
        <w:rPr>
          <w:sz w:val="22"/>
        </w:rPr>
        <w:tab/>
        <w:t>MV851I</w:t>
      </w:r>
      <w:r w:rsidRPr="00783FEF">
        <w:rPr>
          <w:sz w:val="22"/>
        </w:rPr>
        <w:tab/>
        <w:t>MV851J</w:t>
      </w:r>
      <w:r w:rsidRPr="00783FEF">
        <w:rPr>
          <w:sz w:val="22"/>
        </w:rPr>
        <w:tab/>
        <w:t>MV851K</w:t>
      </w:r>
      <w:r w:rsidRPr="00783FEF">
        <w:rPr>
          <w:sz w:val="22"/>
        </w:rPr>
        <w:tab/>
        <w:t>MV851L</w:t>
      </w:r>
      <w:r w:rsidRPr="00783FEF">
        <w:rPr>
          <w:sz w:val="22"/>
        </w:rPr>
        <w:tab/>
        <w:t>MV854A</w:t>
      </w:r>
      <w:r w:rsidRPr="00783FEF">
        <w:rPr>
          <w:sz w:val="22"/>
        </w:rPr>
        <w:tab/>
        <w:t>MV854B</w:t>
      </w:r>
      <w:r w:rsidRPr="00783FEF">
        <w:rPr>
          <w:sz w:val="22"/>
        </w:rPr>
        <w:tab/>
        <w:t>MV856</w:t>
      </w:r>
      <w:r w:rsidRPr="00783FEF">
        <w:rPr>
          <w:sz w:val="22"/>
        </w:rPr>
        <w:tab/>
      </w:r>
      <w:r>
        <w:rPr>
          <w:sz w:val="22"/>
        </w:rPr>
        <w:tab/>
      </w:r>
      <w:r w:rsidRPr="00783FEF">
        <w:rPr>
          <w:sz w:val="22"/>
        </w:rPr>
        <w:t>MV857A</w:t>
      </w:r>
      <w:r>
        <w:rPr>
          <w:sz w:val="22"/>
        </w:rPr>
        <w:tab/>
      </w:r>
      <w:r w:rsidRPr="00783FEF">
        <w:rPr>
          <w:sz w:val="22"/>
        </w:rPr>
        <w:t>MV857B</w:t>
      </w:r>
      <w:r w:rsidRPr="00783FEF">
        <w:rPr>
          <w:sz w:val="22"/>
        </w:rPr>
        <w:tab/>
        <w:t>MV857C</w:t>
      </w:r>
      <w:r w:rsidRPr="00783FEF">
        <w:rPr>
          <w:sz w:val="22"/>
        </w:rPr>
        <w:tab/>
        <w:t>MV857D</w:t>
      </w:r>
    </w:p>
    <w:p w14:paraId="38DDC235"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2E704AA4" w14:textId="77777777" w:rsidR="00071DCD" w:rsidRPr="00071DCD" w:rsidRDefault="00071DCD" w:rsidP="0035429F">
      <w:pPr>
        <w:pStyle w:val="preformatted"/>
        <w:tabs>
          <w:tab w:val="left" w:pos="-1440"/>
          <w:tab w:val="left" w:pos="-720"/>
          <w:tab w:val="left" w:pos="1440"/>
          <w:tab w:val="left" w:pos="2880"/>
          <w:tab w:val="left" w:pos="4320"/>
          <w:tab w:val="left" w:pos="5760"/>
          <w:tab w:val="left" w:pos="7200"/>
          <w:tab w:val="left" w:pos="8640"/>
        </w:tabs>
        <w:ind w:left="1440" w:hanging="1440"/>
        <w:rPr>
          <w:sz w:val="22"/>
        </w:rPr>
      </w:pPr>
    </w:p>
    <w:p w14:paraId="24EC31D3" w14:textId="77777777" w:rsidR="00D847B5" w:rsidRPr="00C669D4" w:rsidRDefault="00D847B5" w:rsidP="0035429F">
      <w:pPr>
        <w:rPr>
          <w:sz w:val="22"/>
        </w:rPr>
      </w:pPr>
    </w:p>
    <w:p w14:paraId="144020A1" w14:textId="77777777" w:rsidR="00254860" w:rsidRPr="00395899" w:rsidRDefault="0029097E" w:rsidP="0035429F">
      <w:pPr>
        <w:pStyle w:val="preformatted"/>
        <w:tabs>
          <w:tab w:val="left" w:pos="-1440"/>
          <w:tab w:val="left" w:pos="-720"/>
          <w:tab w:val="left" w:pos="0"/>
          <w:tab w:val="left" w:pos="1440"/>
          <w:tab w:val="left" w:pos="2880"/>
          <w:tab w:val="left" w:pos="4320"/>
          <w:tab w:val="left" w:pos="5760"/>
          <w:tab w:val="left" w:pos="7200"/>
          <w:tab w:val="left" w:pos="8640"/>
        </w:tabs>
        <w:rPr>
          <w:b/>
          <w:sz w:val="28"/>
          <w:szCs w:val="28"/>
          <w:u w:val="single"/>
        </w:rPr>
      </w:pPr>
      <w:r>
        <w:rPr>
          <w:sz w:val="22"/>
        </w:rPr>
        <w:br w:type="page"/>
      </w:r>
      <w:r w:rsidR="009A6405">
        <w:rPr>
          <w:b/>
          <w:sz w:val="28"/>
          <w:szCs w:val="28"/>
          <w:u w:val="single"/>
        </w:rPr>
        <w:lastRenderedPageBreak/>
        <w:t>NFHS-</w:t>
      </w:r>
      <w:r w:rsidR="004629B4">
        <w:rPr>
          <w:b/>
          <w:sz w:val="28"/>
          <w:szCs w:val="28"/>
          <w:u w:val="single"/>
        </w:rPr>
        <w:t>5</w:t>
      </w:r>
      <w:r w:rsidR="00395899" w:rsidRPr="00395899">
        <w:rPr>
          <w:b/>
          <w:sz w:val="28"/>
          <w:szCs w:val="28"/>
          <w:u w:val="single"/>
        </w:rPr>
        <w:t xml:space="preserve"> Specific </w:t>
      </w:r>
      <w:r w:rsidR="00254860" w:rsidRPr="00395899">
        <w:rPr>
          <w:b/>
          <w:sz w:val="28"/>
          <w:szCs w:val="28"/>
          <w:u w:val="single"/>
        </w:rPr>
        <w:t>Sections and Variables Added</w:t>
      </w:r>
      <w:r w:rsidRPr="00395899">
        <w:rPr>
          <w:b/>
          <w:sz w:val="28"/>
          <w:szCs w:val="28"/>
          <w:u w:val="single"/>
        </w:rPr>
        <w:t>: HOUSEHOLD</w:t>
      </w:r>
    </w:p>
    <w:p w14:paraId="7B308412" w14:textId="77777777" w:rsidR="00D847B5" w:rsidRDefault="00D847B5" w:rsidP="0035429F">
      <w:pPr>
        <w:pStyle w:val="preformatted"/>
        <w:tabs>
          <w:tab w:val="left" w:pos="-1440"/>
          <w:tab w:val="left" w:pos="-720"/>
          <w:tab w:val="left" w:pos="0"/>
          <w:tab w:val="left" w:pos="180"/>
          <w:tab w:val="left" w:pos="1800"/>
        </w:tabs>
        <w:rPr>
          <w:sz w:val="22"/>
        </w:rPr>
      </w:pPr>
    </w:p>
    <w:p w14:paraId="0F47A09A" w14:textId="77777777" w:rsidR="00936F7A" w:rsidRPr="00C51344" w:rsidRDefault="003B7C64" w:rsidP="0035429F">
      <w:pPr>
        <w:pStyle w:val="preformatted"/>
        <w:tabs>
          <w:tab w:val="left" w:pos="-1440"/>
          <w:tab w:val="left" w:pos="-720"/>
          <w:tab w:val="left" w:pos="0"/>
          <w:tab w:val="left" w:pos="180"/>
          <w:tab w:val="left" w:pos="1800"/>
        </w:tabs>
        <w:rPr>
          <w:rFonts w:ascii="Courier New" w:hAnsi="Courier New" w:cs="Courier New"/>
          <w:b/>
          <w:bCs/>
          <w:sz w:val="21"/>
          <w:szCs w:val="21"/>
        </w:rPr>
      </w:pPr>
      <w:r w:rsidRPr="00C51344">
        <w:rPr>
          <w:rFonts w:ascii="Courier New" w:hAnsi="Courier New" w:cs="Courier New"/>
          <w:b/>
          <w:bCs/>
          <w:sz w:val="21"/>
          <w:szCs w:val="21"/>
        </w:rPr>
        <w:t xml:space="preserve">RECH3      </w:t>
      </w:r>
      <w:r w:rsidR="00936F7A" w:rsidRPr="00C51344">
        <w:rPr>
          <w:rFonts w:ascii="Courier New" w:hAnsi="Courier New" w:cs="Courier New"/>
          <w:b/>
          <w:bCs/>
          <w:sz w:val="21"/>
          <w:szCs w:val="21"/>
        </w:rPr>
        <w:t>Survey specific Household variables</w:t>
      </w:r>
    </w:p>
    <w:p w14:paraId="49E8E360" w14:textId="77777777" w:rsidR="00936F7A" w:rsidRPr="003B7C64" w:rsidRDefault="00936F7A" w:rsidP="0035429F">
      <w:pPr>
        <w:pStyle w:val="PlainText"/>
        <w:rPr>
          <w:rFonts w:ascii="Courier New" w:hAnsi="Courier New" w:cs="Courier New"/>
        </w:rPr>
      </w:pPr>
    </w:p>
    <w:p w14:paraId="0667B2E5"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SHDIST</w:t>
      </w:r>
      <w:r w:rsidRPr="00D75273">
        <w:rPr>
          <w:rFonts w:ascii="Courier New" w:hAnsi="Courier New" w:cs="Courier New"/>
          <w:szCs w:val="20"/>
        </w:rPr>
        <w:tab/>
        <w:t>District number</w:t>
      </w:r>
    </w:p>
    <w:p w14:paraId="5346A693"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SHWEIGHT</w:t>
      </w:r>
      <w:r w:rsidRPr="00D75273">
        <w:rPr>
          <w:rFonts w:ascii="Courier New" w:hAnsi="Courier New" w:cs="Courier New"/>
          <w:szCs w:val="20"/>
        </w:rPr>
        <w:tab/>
        <w:t>Household weight (6 decimals) (state level)</w:t>
      </w:r>
    </w:p>
    <w:p w14:paraId="587135C2"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SHMWEIGHT</w:t>
      </w:r>
      <w:r w:rsidRPr="00D75273">
        <w:rPr>
          <w:rFonts w:ascii="Courier New" w:hAnsi="Courier New" w:cs="Courier New"/>
          <w:szCs w:val="20"/>
        </w:rPr>
        <w:tab/>
        <w:t>Household weight - male subsample (6 decimals) (state level)</w:t>
      </w:r>
    </w:p>
    <w:p w14:paraId="0A2843F3"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SHDBS</w:t>
      </w:r>
      <w:r w:rsidRPr="00D75273">
        <w:rPr>
          <w:rFonts w:ascii="Courier New" w:hAnsi="Courier New" w:cs="Courier New"/>
          <w:szCs w:val="20"/>
        </w:rPr>
        <w:tab/>
      </w:r>
      <w:r w:rsidRPr="00D75273">
        <w:rPr>
          <w:rFonts w:ascii="Courier New" w:hAnsi="Courier New" w:cs="Courier New"/>
          <w:szCs w:val="20"/>
        </w:rPr>
        <w:tab/>
      </w:r>
      <w:proofErr w:type="spellStart"/>
      <w:r w:rsidRPr="00D75273">
        <w:rPr>
          <w:rFonts w:ascii="Courier New" w:hAnsi="Courier New" w:cs="Courier New"/>
          <w:szCs w:val="20"/>
        </w:rPr>
        <w:t>Eligiblity</w:t>
      </w:r>
      <w:proofErr w:type="spellEnd"/>
      <w:r w:rsidRPr="00D75273">
        <w:rPr>
          <w:rFonts w:ascii="Courier New" w:hAnsi="Courier New" w:cs="Courier New"/>
          <w:szCs w:val="20"/>
        </w:rPr>
        <w:t xml:space="preserve"> for DBS collection</w:t>
      </w:r>
    </w:p>
    <w:p w14:paraId="45C3670B"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SH28</w:t>
      </w:r>
      <w:r w:rsidRPr="00D75273">
        <w:rPr>
          <w:rFonts w:ascii="Courier New" w:hAnsi="Courier New" w:cs="Courier New"/>
          <w:szCs w:val="20"/>
        </w:rPr>
        <w:tab/>
      </w:r>
      <w:r w:rsidRPr="00D75273">
        <w:rPr>
          <w:rFonts w:ascii="Courier New" w:hAnsi="Courier New" w:cs="Courier New"/>
          <w:szCs w:val="20"/>
        </w:rPr>
        <w:tab/>
        <w:t>Does any usual resident of your household suffer from tuberculosis?</w:t>
      </w:r>
    </w:p>
    <w:p w14:paraId="7454D973"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SH29A</w:t>
      </w:r>
      <w:r w:rsidRPr="00D75273">
        <w:rPr>
          <w:rFonts w:ascii="Courier New" w:hAnsi="Courier New" w:cs="Courier New"/>
          <w:szCs w:val="20"/>
        </w:rPr>
        <w:tab/>
      </w:r>
      <w:r w:rsidRPr="00D75273">
        <w:rPr>
          <w:rFonts w:ascii="Courier New" w:hAnsi="Courier New" w:cs="Courier New"/>
          <w:szCs w:val="20"/>
        </w:rPr>
        <w:tab/>
        <w:t>Person 01: Who suffer from tuberculosis (Line number)</w:t>
      </w:r>
    </w:p>
    <w:p w14:paraId="7627036A"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SH29A1</w:t>
      </w:r>
      <w:r w:rsidRPr="00D75273">
        <w:rPr>
          <w:rFonts w:ascii="Courier New" w:hAnsi="Courier New" w:cs="Courier New"/>
          <w:szCs w:val="20"/>
        </w:rPr>
        <w:tab/>
        <w:t>Person 01: Where medical treatment was received?</w:t>
      </w:r>
    </w:p>
    <w:p w14:paraId="51BAF66A"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SH29B</w:t>
      </w:r>
      <w:r w:rsidRPr="00D75273">
        <w:rPr>
          <w:rFonts w:ascii="Courier New" w:hAnsi="Courier New" w:cs="Courier New"/>
          <w:szCs w:val="20"/>
        </w:rPr>
        <w:tab/>
      </w:r>
      <w:r w:rsidRPr="00D75273">
        <w:rPr>
          <w:rFonts w:ascii="Courier New" w:hAnsi="Courier New" w:cs="Courier New"/>
          <w:szCs w:val="20"/>
        </w:rPr>
        <w:tab/>
        <w:t>Person 02: Who suffer from tuberculosis (Line number)</w:t>
      </w:r>
    </w:p>
    <w:p w14:paraId="0C8C128F"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SH29B1</w:t>
      </w:r>
      <w:r w:rsidRPr="00D75273">
        <w:rPr>
          <w:rFonts w:ascii="Courier New" w:hAnsi="Courier New" w:cs="Courier New"/>
          <w:szCs w:val="20"/>
        </w:rPr>
        <w:tab/>
        <w:t>Person 02: Where medical treatment was received?</w:t>
      </w:r>
    </w:p>
    <w:p w14:paraId="74B0A773"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SH29C</w:t>
      </w:r>
      <w:r w:rsidRPr="00D75273">
        <w:rPr>
          <w:rFonts w:ascii="Courier New" w:hAnsi="Courier New" w:cs="Courier New"/>
          <w:szCs w:val="20"/>
        </w:rPr>
        <w:tab/>
      </w:r>
      <w:r w:rsidRPr="00D75273">
        <w:rPr>
          <w:rFonts w:ascii="Courier New" w:hAnsi="Courier New" w:cs="Courier New"/>
          <w:szCs w:val="20"/>
        </w:rPr>
        <w:tab/>
        <w:t>Person 03: Who suffer from tuberculosis (Line number)</w:t>
      </w:r>
    </w:p>
    <w:p w14:paraId="3814ED20"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SH29C1</w:t>
      </w:r>
      <w:r w:rsidRPr="00D75273">
        <w:rPr>
          <w:rFonts w:ascii="Courier New" w:hAnsi="Courier New" w:cs="Courier New"/>
          <w:szCs w:val="20"/>
        </w:rPr>
        <w:tab/>
        <w:t>Person 03: Where medical treatment was received?</w:t>
      </w:r>
    </w:p>
    <w:p w14:paraId="15D9B254"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SH29D</w:t>
      </w:r>
      <w:r w:rsidRPr="00D75273">
        <w:rPr>
          <w:rFonts w:ascii="Courier New" w:hAnsi="Courier New" w:cs="Courier New"/>
          <w:szCs w:val="20"/>
        </w:rPr>
        <w:tab/>
      </w:r>
      <w:r w:rsidRPr="00D75273">
        <w:rPr>
          <w:rFonts w:ascii="Courier New" w:hAnsi="Courier New" w:cs="Courier New"/>
          <w:szCs w:val="20"/>
        </w:rPr>
        <w:tab/>
        <w:t>Person 04: Who suffer from tuberculosis (Line number)</w:t>
      </w:r>
    </w:p>
    <w:p w14:paraId="5B9B01DA"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SH29D1</w:t>
      </w:r>
      <w:r w:rsidRPr="00D75273">
        <w:rPr>
          <w:rFonts w:ascii="Courier New" w:hAnsi="Courier New" w:cs="Courier New"/>
          <w:szCs w:val="20"/>
        </w:rPr>
        <w:tab/>
        <w:t>Person 04: Where medical treatment was received?</w:t>
      </w:r>
    </w:p>
    <w:p w14:paraId="64A2F105"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SH31</w:t>
      </w:r>
      <w:r w:rsidRPr="00D75273">
        <w:rPr>
          <w:rFonts w:ascii="Courier New" w:hAnsi="Courier New" w:cs="Courier New"/>
          <w:szCs w:val="20"/>
        </w:rPr>
        <w:tab/>
      </w:r>
      <w:r w:rsidRPr="00D75273">
        <w:rPr>
          <w:rFonts w:ascii="Courier New" w:hAnsi="Courier New" w:cs="Courier New"/>
          <w:szCs w:val="20"/>
        </w:rPr>
        <w:tab/>
        <w:t>Does any member of this household including you have any disability?</w:t>
      </w:r>
    </w:p>
    <w:p w14:paraId="5A052B13"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SH33A</w:t>
      </w:r>
      <w:r w:rsidRPr="00D75273">
        <w:rPr>
          <w:rFonts w:ascii="Courier New" w:hAnsi="Courier New" w:cs="Courier New"/>
          <w:szCs w:val="20"/>
        </w:rPr>
        <w:tab/>
      </w:r>
      <w:r w:rsidRPr="00D75273">
        <w:rPr>
          <w:rFonts w:ascii="Courier New" w:hAnsi="Courier New" w:cs="Courier New"/>
          <w:szCs w:val="20"/>
        </w:rPr>
        <w:tab/>
        <w:t>Person 01: Who suffer from disability (Line number)</w:t>
      </w:r>
    </w:p>
    <w:p w14:paraId="13526513"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SH33B</w:t>
      </w:r>
      <w:r w:rsidRPr="00D75273">
        <w:rPr>
          <w:rFonts w:ascii="Courier New" w:hAnsi="Courier New" w:cs="Courier New"/>
          <w:szCs w:val="20"/>
        </w:rPr>
        <w:tab/>
      </w:r>
      <w:r w:rsidRPr="00D75273">
        <w:rPr>
          <w:rFonts w:ascii="Courier New" w:hAnsi="Courier New" w:cs="Courier New"/>
          <w:szCs w:val="20"/>
        </w:rPr>
        <w:tab/>
        <w:t>Person 02: Who suffer from disability (Line number)</w:t>
      </w:r>
    </w:p>
    <w:p w14:paraId="5AFC5654"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SH33C</w:t>
      </w:r>
      <w:r w:rsidRPr="00D75273">
        <w:rPr>
          <w:rFonts w:ascii="Courier New" w:hAnsi="Courier New" w:cs="Courier New"/>
          <w:szCs w:val="20"/>
        </w:rPr>
        <w:tab/>
      </w:r>
      <w:r w:rsidRPr="00D75273">
        <w:rPr>
          <w:rFonts w:ascii="Courier New" w:hAnsi="Courier New" w:cs="Courier New"/>
          <w:szCs w:val="20"/>
        </w:rPr>
        <w:tab/>
        <w:t>Person 03: Who suffer from disability (Line number)</w:t>
      </w:r>
    </w:p>
    <w:p w14:paraId="1D88B8D9"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SH33D</w:t>
      </w:r>
      <w:r w:rsidRPr="00D75273">
        <w:rPr>
          <w:rFonts w:ascii="Courier New" w:hAnsi="Courier New" w:cs="Courier New"/>
          <w:szCs w:val="20"/>
        </w:rPr>
        <w:tab/>
      </w:r>
      <w:r w:rsidRPr="00D75273">
        <w:rPr>
          <w:rFonts w:ascii="Courier New" w:hAnsi="Courier New" w:cs="Courier New"/>
          <w:szCs w:val="20"/>
        </w:rPr>
        <w:tab/>
        <w:t>Person 04: Who suffer from disability (Line number)</w:t>
      </w:r>
    </w:p>
    <w:p w14:paraId="212818A1"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SH33A1A</w:t>
      </w:r>
      <w:r w:rsidRPr="00D75273">
        <w:rPr>
          <w:rFonts w:ascii="Courier New" w:hAnsi="Courier New" w:cs="Courier New"/>
          <w:szCs w:val="20"/>
        </w:rPr>
        <w:tab/>
        <w:t xml:space="preserve">Person 01: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hearing</w:t>
      </w:r>
    </w:p>
    <w:p w14:paraId="1A458A05"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SH33A1B</w:t>
      </w:r>
      <w:r w:rsidRPr="00D75273">
        <w:rPr>
          <w:rFonts w:ascii="Courier New" w:hAnsi="Courier New" w:cs="Courier New"/>
          <w:szCs w:val="20"/>
        </w:rPr>
        <w:tab/>
        <w:t xml:space="preserve">Person 01: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speech</w:t>
      </w:r>
    </w:p>
    <w:p w14:paraId="78CC97C3"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SH33A1C</w:t>
      </w:r>
      <w:r w:rsidRPr="00D75273">
        <w:rPr>
          <w:rFonts w:ascii="Courier New" w:hAnsi="Courier New" w:cs="Courier New"/>
          <w:szCs w:val="20"/>
        </w:rPr>
        <w:tab/>
        <w:t xml:space="preserve">Person 01: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visual</w:t>
      </w:r>
    </w:p>
    <w:p w14:paraId="5BE70BA6"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SH33A1D</w:t>
      </w:r>
      <w:r w:rsidRPr="00D75273">
        <w:rPr>
          <w:rFonts w:ascii="Courier New" w:hAnsi="Courier New" w:cs="Courier New"/>
          <w:szCs w:val="20"/>
        </w:rPr>
        <w:tab/>
        <w:t xml:space="preserve">Person 01: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mental</w:t>
      </w:r>
    </w:p>
    <w:p w14:paraId="49B6CA3A"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SH33A1E</w:t>
      </w:r>
      <w:r w:rsidRPr="00D75273">
        <w:rPr>
          <w:rFonts w:ascii="Courier New" w:hAnsi="Courier New" w:cs="Courier New"/>
          <w:szCs w:val="20"/>
        </w:rPr>
        <w:tab/>
        <w:t xml:space="preserve">Person 01: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locomotor</w:t>
      </w:r>
    </w:p>
    <w:p w14:paraId="0478F4A2"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SH33A1X</w:t>
      </w:r>
      <w:r w:rsidRPr="00D75273">
        <w:rPr>
          <w:rFonts w:ascii="Courier New" w:hAnsi="Courier New" w:cs="Courier New"/>
          <w:szCs w:val="20"/>
        </w:rPr>
        <w:tab/>
        <w:t xml:space="preserve">Person 01: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other</w:t>
      </w:r>
    </w:p>
    <w:p w14:paraId="2F4D8AFF"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SH33B1A</w:t>
      </w:r>
      <w:r w:rsidRPr="00D75273">
        <w:rPr>
          <w:rFonts w:ascii="Courier New" w:hAnsi="Courier New" w:cs="Courier New"/>
          <w:szCs w:val="20"/>
        </w:rPr>
        <w:tab/>
        <w:t xml:space="preserve">Person 02: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hearing</w:t>
      </w:r>
    </w:p>
    <w:p w14:paraId="4CDA2F8E"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SH33B1B</w:t>
      </w:r>
      <w:r w:rsidRPr="00D75273">
        <w:rPr>
          <w:rFonts w:ascii="Courier New" w:hAnsi="Courier New" w:cs="Courier New"/>
          <w:szCs w:val="20"/>
        </w:rPr>
        <w:tab/>
        <w:t xml:space="preserve">Person 02: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speech</w:t>
      </w:r>
    </w:p>
    <w:p w14:paraId="695F2909"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SH33B1C</w:t>
      </w:r>
      <w:r w:rsidRPr="00D75273">
        <w:rPr>
          <w:rFonts w:ascii="Courier New" w:hAnsi="Courier New" w:cs="Courier New"/>
          <w:szCs w:val="20"/>
        </w:rPr>
        <w:tab/>
        <w:t xml:space="preserve">Person 02: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visual</w:t>
      </w:r>
    </w:p>
    <w:p w14:paraId="02B61EEE"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SH33B1D</w:t>
      </w:r>
      <w:r w:rsidRPr="00D75273">
        <w:rPr>
          <w:rFonts w:ascii="Courier New" w:hAnsi="Courier New" w:cs="Courier New"/>
          <w:szCs w:val="20"/>
        </w:rPr>
        <w:tab/>
        <w:t xml:space="preserve">Person 02: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mental</w:t>
      </w:r>
    </w:p>
    <w:p w14:paraId="1FCD5014"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SH33B1E</w:t>
      </w:r>
      <w:r w:rsidRPr="00D75273">
        <w:rPr>
          <w:rFonts w:ascii="Courier New" w:hAnsi="Courier New" w:cs="Courier New"/>
          <w:szCs w:val="20"/>
        </w:rPr>
        <w:tab/>
        <w:t xml:space="preserve">Person 02: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locomotor</w:t>
      </w:r>
    </w:p>
    <w:p w14:paraId="2285CAEA"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SH33B1X</w:t>
      </w:r>
      <w:r w:rsidRPr="00D75273">
        <w:rPr>
          <w:rFonts w:ascii="Courier New" w:hAnsi="Courier New" w:cs="Courier New"/>
          <w:szCs w:val="20"/>
        </w:rPr>
        <w:tab/>
        <w:t xml:space="preserve">Person 02: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other</w:t>
      </w:r>
    </w:p>
    <w:p w14:paraId="01C62D9B"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SH33C1A</w:t>
      </w:r>
      <w:r w:rsidRPr="00D75273">
        <w:rPr>
          <w:rFonts w:ascii="Courier New" w:hAnsi="Courier New" w:cs="Courier New"/>
          <w:szCs w:val="20"/>
        </w:rPr>
        <w:tab/>
        <w:t xml:space="preserve">Person 03: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hearing</w:t>
      </w:r>
    </w:p>
    <w:p w14:paraId="2AD0486F"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SH33C1B</w:t>
      </w:r>
      <w:r w:rsidRPr="00D75273">
        <w:rPr>
          <w:rFonts w:ascii="Courier New" w:hAnsi="Courier New" w:cs="Courier New"/>
          <w:szCs w:val="20"/>
        </w:rPr>
        <w:tab/>
        <w:t xml:space="preserve">Person 03: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speech</w:t>
      </w:r>
    </w:p>
    <w:p w14:paraId="13779BDA"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SH33C1C</w:t>
      </w:r>
      <w:r w:rsidRPr="00D75273">
        <w:rPr>
          <w:rFonts w:ascii="Courier New" w:hAnsi="Courier New" w:cs="Courier New"/>
          <w:szCs w:val="20"/>
        </w:rPr>
        <w:tab/>
        <w:t xml:space="preserve">Person 03: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visual</w:t>
      </w:r>
    </w:p>
    <w:p w14:paraId="6EA2B649"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SH33C1D</w:t>
      </w:r>
      <w:r w:rsidRPr="00D75273">
        <w:rPr>
          <w:rFonts w:ascii="Courier New" w:hAnsi="Courier New" w:cs="Courier New"/>
          <w:szCs w:val="20"/>
        </w:rPr>
        <w:tab/>
        <w:t xml:space="preserve">Person 03: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mental</w:t>
      </w:r>
    </w:p>
    <w:p w14:paraId="73380248"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SH33C1E</w:t>
      </w:r>
      <w:r w:rsidRPr="00D75273">
        <w:rPr>
          <w:rFonts w:ascii="Courier New" w:hAnsi="Courier New" w:cs="Courier New"/>
          <w:szCs w:val="20"/>
        </w:rPr>
        <w:tab/>
        <w:t xml:space="preserve">Person 03: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locomotor</w:t>
      </w:r>
    </w:p>
    <w:p w14:paraId="46BC766C"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SH33C1X</w:t>
      </w:r>
      <w:r w:rsidRPr="00D75273">
        <w:rPr>
          <w:rFonts w:ascii="Courier New" w:hAnsi="Courier New" w:cs="Courier New"/>
          <w:szCs w:val="20"/>
        </w:rPr>
        <w:tab/>
        <w:t xml:space="preserve">Person 03: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other</w:t>
      </w:r>
    </w:p>
    <w:p w14:paraId="4717E739"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SH33D1A</w:t>
      </w:r>
      <w:r w:rsidRPr="00D75273">
        <w:rPr>
          <w:rFonts w:ascii="Courier New" w:hAnsi="Courier New" w:cs="Courier New"/>
          <w:szCs w:val="20"/>
        </w:rPr>
        <w:tab/>
        <w:t xml:space="preserve">Person 04: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hearing</w:t>
      </w:r>
    </w:p>
    <w:p w14:paraId="7B0E5550"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SH33D1B</w:t>
      </w:r>
      <w:r w:rsidRPr="00D75273">
        <w:rPr>
          <w:rFonts w:ascii="Courier New" w:hAnsi="Courier New" w:cs="Courier New"/>
          <w:szCs w:val="20"/>
        </w:rPr>
        <w:tab/>
        <w:t xml:space="preserve">Person 04: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speech</w:t>
      </w:r>
    </w:p>
    <w:p w14:paraId="6FEBD592"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SH33D1C</w:t>
      </w:r>
      <w:r w:rsidRPr="00D75273">
        <w:rPr>
          <w:rFonts w:ascii="Courier New" w:hAnsi="Courier New" w:cs="Courier New"/>
          <w:szCs w:val="20"/>
        </w:rPr>
        <w:tab/>
        <w:t xml:space="preserve">Person 04: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visual</w:t>
      </w:r>
    </w:p>
    <w:p w14:paraId="456D3774"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SH33D1D</w:t>
      </w:r>
      <w:r w:rsidRPr="00D75273">
        <w:rPr>
          <w:rFonts w:ascii="Courier New" w:hAnsi="Courier New" w:cs="Courier New"/>
          <w:szCs w:val="20"/>
        </w:rPr>
        <w:tab/>
        <w:t xml:space="preserve">Person 04: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mental</w:t>
      </w:r>
    </w:p>
    <w:p w14:paraId="09F528E6"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SH33D1E</w:t>
      </w:r>
      <w:r w:rsidRPr="00D75273">
        <w:rPr>
          <w:rFonts w:ascii="Courier New" w:hAnsi="Courier New" w:cs="Courier New"/>
          <w:szCs w:val="20"/>
        </w:rPr>
        <w:tab/>
        <w:t xml:space="preserve">Person 04: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locomotor</w:t>
      </w:r>
    </w:p>
    <w:p w14:paraId="1D2EA52C"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SH33D1X</w:t>
      </w:r>
      <w:r w:rsidRPr="00D75273">
        <w:rPr>
          <w:rFonts w:ascii="Courier New" w:hAnsi="Courier New" w:cs="Courier New"/>
          <w:szCs w:val="20"/>
        </w:rPr>
        <w:tab/>
        <w:t xml:space="preserve">Person 04: </w:t>
      </w:r>
      <w:proofErr w:type="spellStart"/>
      <w:r w:rsidRPr="00D75273">
        <w:rPr>
          <w:rFonts w:ascii="Courier New" w:hAnsi="Courier New" w:cs="Courier New"/>
          <w:szCs w:val="20"/>
        </w:rPr>
        <w:t>Disablity</w:t>
      </w:r>
      <w:proofErr w:type="spellEnd"/>
      <w:r w:rsidRPr="00D75273">
        <w:rPr>
          <w:rFonts w:ascii="Courier New" w:hAnsi="Courier New" w:cs="Courier New"/>
          <w:szCs w:val="20"/>
        </w:rPr>
        <w:t xml:space="preserve"> - other</w:t>
      </w:r>
    </w:p>
    <w:p w14:paraId="21834381"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SH37B</w:t>
      </w:r>
      <w:r w:rsidRPr="00D75273">
        <w:rPr>
          <w:rFonts w:ascii="Courier New" w:hAnsi="Courier New" w:cs="Courier New"/>
          <w:szCs w:val="20"/>
        </w:rPr>
        <w:tab/>
      </w:r>
      <w:r w:rsidRPr="00D75273">
        <w:rPr>
          <w:rFonts w:ascii="Courier New" w:hAnsi="Courier New" w:cs="Courier New"/>
          <w:szCs w:val="20"/>
        </w:rPr>
        <w:tab/>
        <w:t xml:space="preserve">In the past two weeks, was the water from this source not available </w:t>
      </w:r>
      <w:r w:rsidR="00D75273">
        <w:rPr>
          <w:rFonts w:ascii="Courier New" w:hAnsi="Courier New" w:cs="Courier New"/>
          <w:szCs w:val="20"/>
        </w:rPr>
        <w:t xml:space="preserve">              </w:t>
      </w:r>
      <w:r w:rsidRPr="00D75273">
        <w:rPr>
          <w:rFonts w:ascii="Courier New" w:hAnsi="Courier New" w:cs="Courier New"/>
          <w:szCs w:val="20"/>
        </w:rPr>
        <w:t>for at</w:t>
      </w:r>
      <w:r w:rsidR="00D75273">
        <w:rPr>
          <w:rFonts w:ascii="Courier New" w:hAnsi="Courier New" w:cs="Courier New"/>
          <w:szCs w:val="20"/>
        </w:rPr>
        <w:t xml:space="preserve"> </w:t>
      </w:r>
      <w:r w:rsidRPr="00D75273">
        <w:rPr>
          <w:rFonts w:ascii="Courier New" w:hAnsi="Courier New" w:cs="Courier New"/>
          <w:szCs w:val="20"/>
        </w:rPr>
        <w:t>least one full day?</w:t>
      </w:r>
    </w:p>
    <w:p w14:paraId="43C18062"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SH44</w:t>
      </w:r>
      <w:r w:rsidRPr="00D75273">
        <w:rPr>
          <w:rFonts w:ascii="Courier New" w:hAnsi="Courier New" w:cs="Courier New"/>
          <w:szCs w:val="20"/>
        </w:rPr>
        <w:tab/>
      </w:r>
      <w:r w:rsidRPr="00D75273">
        <w:rPr>
          <w:rFonts w:ascii="Courier New" w:hAnsi="Courier New" w:cs="Courier New"/>
          <w:szCs w:val="20"/>
        </w:rPr>
        <w:tab/>
        <w:t>Do member of your household have access to a toilet facility?</w:t>
      </w:r>
    </w:p>
    <w:p w14:paraId="7167053E"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SH45</w:t>
      </w:r>
      <w:r w:rsidRPr="00D75273">
        <w:rPr>
          <w:rFonts w:ascii="Courier New" w:hAnsi="Courier New" w:cs="Courier New"/>
          <w:szCs w:val="20"/>
        </w:rPr>
        <w:tab/>
      </w:r>
      <w:r w:rsidRPr="00D75273">
        <w:rPr>
          <w:rFonts w:ascii="Courier New" w:hAnsi="Courier New" w:cs="Courier New"/>
          <w:szCs w:val="20"/>
        </w:rPr>
        <w:tab/>
        <w:t xml:space="preserve">What kind of toilet facility do members of your household have access </w:t>
      </w:r>
      <w:r w:rsidR="00D75273">
        <w:rPr>
          <w:rFonts w:ascii="Courier New" w:hAnsi="Courier New" w:cs="Courier New"/>
          <w:szCs w:val="20"/>
        </w:rPr>
        <w:t xml:space="preserve">            </w:t>
      </w:r>
      <w:r w:rsidRPr="00D75273">
        <w:rPr>
          <w:rFonts w:ascii="Courier New" w:hAnsi="Courier New" w:cs="Courier New"/>
          <w:szCs w:val="20"/>
        </w:rPr>
        <w:t>to?</w:t>
      </w:r>
    </w:p>
    <w:p w14:paraId="18410CF8"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SH46</w:t>
      </w:r>
      <w:r w:rsidRPr="00D75273">
        <w:rPr>
          <w:rFonts w:ascii="Courier New" w:hAnsi="Courier New" w:cs="Courier New"/>
          <w:szCs w:val="20"/>
        </w:rPr>
        <w:tab/>
      </w:r>
      <w:r w:rsidRPr="00D75273">
        <w:rPr>
          <w:rFonts w:ascii="Courier New" w:hAnsi="Courier New" w:cs="Courier New"/>
          <w:szCs w:val="20"/>
        </w:rPr>
        <w:tab/>
        <w:t>What type of drainage facility does this household have?</w:t>
      </w:r>
    </w:p>
    <w:p w14:paraId="129B39DF"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SH47</w:t>
      </w:r>
      <w:r w:rsidRPr="00D75273">
        <w:rPr>
          <w:rFonts w:ascii="Courier New" w:hAnsi="Courier New" w:cs="Courier New"/>
          <w:szCs w:val="20"/>
        </w:rPr>
        <w:tab/>
      </w:r>
      <w:r w:rsidRPr="00D75273">
        <w:rPr>
          <w:rFonts w:ascii="Courier New" w:hAnsi="Courier New" w:cs="Courier New"/>
          <w:szCs w:val="20"/>
        </w:rPr>
        <w:tab/>
        <w:t>What is the religion of the head of the household?</w:t>
      </w:r>
    </w:p>
    <w:p w14:paraId="6807E731"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SH48</w:t>
      </w:r>
      <w:r w:rsidRPr="00D75273">
        <w:rPr>
          <w:rFonts w:ascii="Courier New" w:hAnsi="Courier New" w:cs="Courier New"/>
          <w:szCs w:val="20"/>
        </w:rPr>
        <w:tab/>
      </w:r>
      <w:r w:rsidRPr="00D75273">
        <w:rPr>
          <w:rFonts w:ascii="Courier New" w:hAnsi="Courier New" w:cs="Courier New"/>
          <w:szCs w:val="20"/>
        </w:rPr>
        <w:tab/>
        <w:t>What is the caste or tribe of the head of the household?</w:t>
      </w:r>
    </w:p>
    <w:p w14:paraId="123D3213"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SH49</w:t>
      </w:r>
      <w:r w:rsidRPr="00D75273">
        <w:rPr>
          <w:rFonts w:ascii="Courier New" w:hAnsi="Courier New" w:cs="Courier New"/>
          <w:szCs w:val="20"/>
        </w:rPr>
        <w:tab/>
      </w:r>
      <w:r w:rsidRPr="00D75273">
        <w:rPr>
          <w:rFonts w:ascii="Courier New" w:hAnsi="Courier New" w:cs="Courier New"/>
          <w:szCs w:val="20"/>
        </w:rPr>
        <w:tab/>
        <w:t xml:space="preserve">Is this a scheduled caste, a scheduled tribe, other backward class, or </w:t>
      </w:r>
      <w:r w:rsidR="00D75273">
        <w:rPr>
          <w:rFonts w:ascii="Courier New" w:hAnsi="Courier New" w:cs="Courier New"/>
          <w:szCs w:val="20"/>
        </w:rPr>
        <w:t xml:space="preserve">            </w:t>
      </w:r>
      <w:r w:rsidRPr="00D75273">
        <w:rPr>
          <w:rFonts w:ascii="Courier New" w:hAnsi="Courier New" w:cs="Courier New"/>
          <w:szCs w:val="20"/>
        </w:rPr>
        <w:t>none of them?</w:t>
      </w:r>
    </w:p>
    <w:p w14:paraId="50B6AC43"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SH50B</w:t>
      </w:r>
      <w:r w:rsidRPr="00D75273">
        <w:rPr>
          <w:rFonts w:ascii="Courier New" w:hAnsi="Courier New" w:cs="Courier New"/>
          <w:szCs w:val="20"/>
        </w:rPr>
        <w:tab/>
      </w:r>
      <w:r w:rsidRPr="00D75273">
        <w:rPr>
          <w:rFonts w:ascii="Courier New" w:hAnsi="Courier New" w:cs="Courier New"/>
          <w:szCs w:val="20"/>
        </w:rPr>
        <w:tab/>
        <w:t>Mattress</w:t>
      </w:r>
    </w:p>
    <w:p w14:paraId="0AFB6A5F"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SH50C</w:t>
      </w:r>
      <w:r w:rsidRPr="00D75273">
        <w:rPr>
          <w:rFonts w:ascii="Courier New" w:hAnsi="Courier New" w:cs="Courier New"/>
          <w:szCs w:val="20"/>
        </w:rPr>
        <w:tab/>
      </w:r>
      <w:r w:rsidRPr="00D75273">
        <w:rPr>
          <w:rFonts w:ascii="Courier New" w:hAnsi="Courier New" w:cs="Courier New"/>
          <w:szCs w:val="20"/>
        </w:rPr>
        <w:tab/>
        <w:t>Pressure cooker</w:t>
      </w:r>
    </w:p>
    <w:p w14:paraId="6A2C84CB"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SH50D</w:t>
      </w:r>
      <w:r w:rsidRPr="00D75273">
        <w:rPr>
          <w:rFonts w:ascii="Courier New" w:hAnsi="Courier New" w:cs="Courier New"/>
          <w:szCs w:val="20"/>
        </w:rPr>
        <w:tab/>
      </w:r>
      <w:r w:rsidRPr="00D75273">
        <w:rPr>
          <w:rFonts w:ascii="Courier New" w:hAnsi="Courier New" w:cs="Courier New"/>
          <w:szCs w:val="20"/>
        </w:rPr>
        <w:tab/>
        <w:t>Chair</w:t>
      </w:r>
    </w:p>
    <w:p w14:paraId="48EF481F"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lastRenderedPageBreak/>
        <w:t>SH50E</w:t>
      </w:r>
      <w:r w:rsidRPr="00D75273">
        <w:rPr>
          <w:rFonts w:ascii="Courier New" w:hAnsi="Courier New" w:cs="Courier New"/>
          <w:szCs w:val="20"/>
        </w:rPr>
        <w:tab/>
      </w:r>
      <w:r w:rsidRPr="00D75273">
        <w:rPr>
          <w:rFonts w:ascii="Courier New" w:hAnsi="Courier New" w:cs="Courier New"/>
          <w:szCs w:val="20"/>
        </w:rPr>
        <w:tab/>
        <w:t>Cot or bed</w:t>
      </w:r>
    </w:p>
    <w:p w14:paraId="1EAEA814"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SH50F</w:t>
      </w:r>
      <w:r w:rsidRPr="00D75273">
        <w:rPr>
          <w:rFonts w:ascii="Courier New" w:hAnsi="Courier New" w:cs="Courier New"/>
          <w:szCs w:val="20"/>
        </w:rPr>
        <w:tab/>
      </w:r>
      <w:r w:rsidRPr="00D75273">
        <w:rPr>
          <w:rFonts w:ascii="Courier New" w:hAnsi="Courier New" w:cs="Courier New"/>
          <w:szCs w:val="20"/>
        </w:rPr>
        <w:tab/>
        <w:t>Table</w:t>
      </w:r>
    </w:p>
    <w:p w14:paraId="2D72C070"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SH50G</w:t>
      </w:r>
      <w:r w:rsidRPr="00D75273">
        <w:rPr>
          <w:rFonts w:ascii="Courier New" w:hAnsi="Courier New" w:cs="Courier New"/>
          <w:szCs w:val="20"/>
        </w:rPr>
        <w:tab/>
      </w:r>
      <w:r w:rsidRPr="00D75273">
        <w:rPr>
          <w:rFonts w:ascii="Courier New" w:hAnsi="Courier New" w:cs="Courier New"/>
          <w:szCs w:val="20"/>
        </w:rPr>
        <w:tab/>
        <w:t>Electric fan</w:t>
      </w:r>
    </w:p>
    <w:p w14:paraId="264D52DE"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SH50I</w:t>
      </w:r>
      <w:r w:rsidRPr="00D75273">
        <w:rPr>
          <w:rFonts w:ascii="Courier New" w:hAnsi="Courier New" w:cs="Courier New"/>
          <w:szCs w:val="20"/>
        </w:rPr>
        <w:tab/>
      </w:r>
      <w:r w:rsidRPr="00D75273">
        <w:rPr>
          <w:rFonts w:ascii="Courier New" w:hAnsi="Courier New" w:cs="Courier New"/>
          <w:szCs w:val="20"/>
        </w:rPr>
        <w:tab/>
        <w:t>Black and white television</w:t>
      </w:r>
    </w:p>
    <w:p w14:paraId="7F70E1BE"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SH50J</w:t>
      </w:r>
      <w:r w:rsidRPr="00D75273">
        <w:rPr>
          <w:rFonts w:ascii="Courier New" w:hAnsi="Courier New" w:cs="Courier New"/>
          <w:szCs w:val="20"/>
        </w:rPr>
        <w:tab/>
      </w:r>
      <w:r w:rsidRPr="00D75273">
        <w:rPr>
          <w:rFonts w:ascii="Courier New" w:hAnsi="Courier New" w:cs="Courier New"/>
          <w:szCs w:val="20"/>
        </w:rPr>
        <w:tab/>
      </w:r>
      <w:proofErr w:type="spellStart"/>
      <w:r w:rsidRPr="00D75273">
        <w:rPr>
          <w:rFonts w:ascii="Courier New" w:hAnsi="Courier New" w:cs="Courier New"/>
          <w:szCs w:val="20"/>
        </w:rPr>
        <w:t>Colour</w:t>
      </w:r>
      <w:proofErr w:type="spellEnd"/>
      <w:r w:rsidRPr="00D75273">
        <w:rPr>
          <w:rFonts w:ascii="Courier New" w:hAnsi="Courier New" w:cs="Courier New"/>
          <w:szCs w:val="20"/>
        </w:rPr>
        <w:t xml:space="preserve"> television</w:t>
      </w:r>
    </w:p>
    <w:p w14:paraId="289120B9"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SH50K</w:t>
      </w:r>
      <w:r w:rsidRPr="00D75273">
        <w:rPr>
          <w:rFonts w:ascii="Courier New" w:hAnsi="Courier New" w:cs="Courier New"/>
          <w:szCs w:val="20"/>
        </w:rPr>
        <w:tab/>
      </w:r>
      <w:r w:rsidRPr="00D75273">
        <w:rPr>
          <w:rFonts w:ascii="Courier New" w:hAnsi="Courier New" w:cs="Courier New"/>
          <w:szCs w:val="20"/>
        </w:rPr>
        <w:tab/>
        <w:t xml:space="preserve">Sewing </w:t>
      </w:r>
      <w:proofErr w:type="gramStart"/>
      <w:r w:rsidRPr="00D75273">
        <w:rPr>
          <w:rFonts w:ascii="Courier New" w:hAnsi="Courier New" w:cs="Courier New"/>
          <w:szCs w:val="20"/>
        </w:rPr>
        <w:t>machine</w:t>
      </w:r>
      <w:proofErr w:type="gramEnd"/>
    </w:p>
    <w:p w14:paraId="62A125DB"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SH50N</w:t>
      </w:r>
      <w:r w:rsidRPr="00D75273">
        <w:rPr>
          <w:rFonts w:ascii="Courier New" w:hAnsi="Courier New" w:cs="Courier New"/>
          <w:szCs w:val="20"/>
        </w:rPr>
        <w:tab/>
      </w:r>
      <w:r w:rsidRPr="00D75273">
        <w:rPr>
          <w:rFonts w:ascii="Courier New" w:hAnsi="Courier New" w:cs="Courier New"/>
          <w:szCs w:val="20"/>
        </w:rPr>
        <w:tab/>
        <w:t>Internet</w:t>
      </w:r>
    </w:p>
    <w:p w14:paraId="5B363BCB"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SH50Q</w:t>
      </w:r>
      <w:r w:rsidRPr="00D75273">
        <w:rPr>
          <w:rFonts w:ascii="Courier New" w:hAnsi="Courier New" w:cs="Courier New"/>
          <w:szCs w:val="20"/>
        </w:rPr>
        <w:tab/>
      </w:r>
      <w:r w:rsidRPr="00D75273">
        <w:rPr>
          <w:rFonts w:ascii="Courier New" w:hAnsi="Courier New" w:cs="Courier New"/>
          <w:szCs w:val="20"/>
        </w:rPr>
        <w:tab/>
        <w:t>Air conditioner/cooler</w:t>
      </w:r>
    </w:p>
    <w:p w14:paraId="4AA0B08A"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SH50R</w:t>
      </w:r>
      <w:r w:rsidRPr="00D75273">
        <w:rPr>
          <w:rFonts w:ascii="Courier New" w:hAnsi="Courier New" w:cs="Courier New"/>
          <w:szCs w:val="20"/>
        </w:rPr>
        <w:tab/>
      </w:r>
      <w:r w:rsidRPr="00D75273">
        <w:rPr>
          <w:rFonts w:ascii="Courier New" w:hAnsi="Courier New" w:cs="Courier New"/>
          <w:szCs w:val="20"/>
        </w:rPr>
        <w:tab/>
        <w:t xml:space="preserve">Washing </w:t>
      </w:r>
      <w:proofErr w:type="gramStart"/>
      <w:r w:rsidRPr="00D75273">
        <w:rPr>
          <w:rFonts w:ascii="Courier New" w:hAnsi="Courier New" w:cs="Courier New"/>
          <w:szCs w:val="20"/>
        </w:rPr>
        <w:t>machine</w:t>
      </w:r>
      <w:proofErr w:type="gramEnd"/>
    </w:p>
    <w:p w14:paraId="11A17727"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SH50X</w:t>
      </w:r>
      <w:r w:rsidRPr="00D75273">
        <w:rPr>
          <w:rFonts w:ascii="Courier New" w:hAnsi="Courier New" w:cs="Courier New"/>
          <w:szCs w:val="20"/>
        </w:rPr>
        <w:tab/>
      </w:r>
      <w:r w:rsidRPr="00D75273">
        <w:rPr>
          <w:rFonts w:ascii="Courier New" w:hAnsi="Courier New" w:cs="Courier New"/>
          <w:szCs w:val="20"/>
        </w:rPr>
        <w:tab/>
        <w:t>Water pump</w:t>
      </w:r>
    </w:p>
    <w:p w14:paraId="7A64BE8C"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SH50Y</w:t>
      </w:r>
      <w:r w:rsidRPr="00D75273">
        <w:rPr>
          <w:rFonts w:ascii="Courier New" w:hAnsi="Courier New" w:cs="Courier New"/>
          <w:szCs w:val="20"/>
        </w:rPr>
        <w:tab/>
      </w:r>
      <w:r w:rsidRPr="00D75273">
        <w:rPr>
          <w:rFonts w:ascii="Courier New" w:hAnsi="Courier New" w:cs="Courier New"/>
          <w:szCs w:val="20"/>
        </w:rPr>
        <w:tab/>
        <w:t>Thresher</w:t>
      </w:r>
    </w:p>
    <w:p w14:paraId="05EF0796"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SH50Z</w:t>
      </w:r>
      <w:r w:rsidRPr="00D75273">
        <w:rPr>
          <w:rFonts w:ascii="Courier New" w:hAnsi="Courier New" w:cs="Courier New"/>
          <w:szCs w:val="20"/>
        </w:rPr>
        <w:tab/>
      </w:r>
      <w:r w:rsidRPr="00D75273">
        <w:rPr>
          <w:rFonts w:ascii="Courier New" w:hAnsi="Courier New" w:cs="Courier New"/>
          <w:szCs w:val="20"/>
        </w:rPr>
        <w:tab/>
        <w:t>Tractor</w:t>
      </w:r>
    </w:p>
    <w:p w14:paraId="3E02A962"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SH52</w:t>
      </w:r>
      <w:r w:rsidRPr="00D75273">
        <w:rPr>
          <w:rFonts w:ascii="Courier New" w:hAnsi="Courier New" w:cs="Courier New"/>
          <w:szCs w:val="20"/>
        </w:rPr>
        <w:tab/>
      </w:r>
      <w:r w:rsidRPr="00D75273">
        <w:rPr>
          <w:rFonts w:ascii="Courier New" w:hAnsi="Courier New" w:cs="Courier New"/>
          <w:szCs w:val="20"/>
        </w:rPr>
        <w:tab/>
        <w:t xml:space="preserve">In this household, is food cooked on a stove, a </w:t>
      </w:r>
      <w:proofErr w:type="spellStart"/>
      <w:r w:rsidRPr="00D75273">
        <w:rPr>
          <w:rFonts w:ascii="Courier New" w:hAnsi="Courier New" w:cs="Courier New"/>
          <w:szCs w:val="20"/>
        </w:rPr>
        <w:t>chullah</w:t>
      </w:r>
      <w:proofErr w:type="spellEnd"/>
      <w:r w:rsidRPr="00D75273">
        <w:rPr>
          <w:rFonts w:ascii="Courier New" w:hAnsi="Courier New" w:cs="Courier New"/>
          <w:szCs w:val="20"/>
        </w:rPr>
        <w:t xml:space="preserve"> or an open </w:t>
      </w:r>
      <w:r w:rsidR="00D75273">
        <w:rPr>
          <w:rFonts w:ascii="Courier New" w:hAnsi="Courier New" w:cs="Courier New"/>
          <w:szCs w:val="20"/>
        </w:rPr>
        <w:t xml:space="preserve">               </w:t>
      </w:r>
      <w:r w:rsidRPr="00D75273">
        <w:rPr>
          <w:rFonts w:ascii="Courier New" w:hAnsi="Courier New" w:cs="Courier New"/>
          <w:szCs w:val="20"/>
        </w:rPr>
        <w:t>fire?</w:t>
      </w:r>
    </w:p>
    <w:p w14:paraId="0728EEAB"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SH55</w:t>
      </w:r>
      <w:r w:rsidRPr="00D75273">
        <w:rPr>
          <w:rFonts w:ascii="Courier New" w:hAnsi="Courier New" w:cs="Courier New"/>
          <w:szCs w:val="20"/>
        </w:rPr>
        <w:tab/>
      </w:r>
      <w:r w:rsidRPr="00D75273">
        <w:rPr>
          <w:rFonts w:ascii="Courier New" w:hAnsi="Courier New" w:cs="Courier New"/>
          <w:szCs w:val="20"/>
        </w:rPr>
        <w:tab/>
        <w:t xml:space="preserve">Does the room used as kitchen have any </w:t>
      </w:r>
      <w:proofErr w:type="spellStart"/>
      <w:r w:rsidRPr="00D75273">
        <w:rPr>
          <w:rFonts w:ascii="Courier New" w:hAnsi="Courier New" w:cs="Courier New"/>
          <w:szCs w:val="20"/>
        </w:rPr>
        <w:t>ventalation</w:t>
      </w:r>
      <w:proofErr w:type="spellEnd"/>
      <w:r w:rsidRPr="00D75273">
        <w:rPr>
          <w:rFonts w:ascii="Courier New" w:hAnsi="Courier New" w:cs="Courier New"/>
          <w:szCs w:val="20"/>
        </w:rPr>
        <w:t>?</w:t>
      </w:r>
    </w:p>
    <w:p w14:paraId="4858D656"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SH56A</w:t>
      </w:r>
      <w:r w:rsidRPr="00D75273">
        <w:rPr>
          <w:rFonts w:ascii="Courier New" w:hAnsi="Courier New" w:cs="Courier New"/>
          <w:szCs w:val="20"/>
        </w:rPr>
        <w:tab/>
      </w:r>
      <w:r w:rsidRPr="00D75273">
        <w:rPr>
          <w:rFonts w:ascii="Courier New" w:hAnsi="Courier New" w:cs="Courier New"/>
          <w:szCs w:val="20"/>
        </w:rPr>
        <w:tab/>
        <w:t>Dispose the kitchen waste - let out into drain/</w:t>
      </w:r>
      <w:proofErr w:type="gramStart"/>
      <w:r w:rsidRPr="00D75273">
        <w:rPr>
          <w:rFonts w:ascii="Courier New" w:hAnsi="Courier New" w:cs="Courier New"/>
          <w:szCs w:val="20"/>
        </w:rPr>
        <w:t>sewer</w:t>
      </w:r>
      <w:proofErr w:type="gramEnd"/>
    </w:p>
    <w:p w14:paraId="13236E46"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SH56B</w:t>
      </w:r>
      <w:r w:rsidRPr="00D75273">
        <w:rPr>
          <w:rFonts w:ascii="Courier New" w:hAnsi="Courier New" w:cs="Courier New"/>
          <w:szCs w:val="20"/>
        </w:rPr>
        <w:tab/>
      </w:r>
      <w:r w:rsidRPr="00D75273">
        <w:rPr>
          <w:rFonts w:ascii="Courier New" w:hAnsi="Courier New" w:cs="Courier New"/>
          <w:szCs w:val="20"/>
        </w:rPr>
        <w:tab/>
        <w:t xml:space="preserve">Dispose the kitchen waste - open </w:t>
      </w:r>
      <w:proofErr w:type="gramStart"/>
      <w:r w:rsidRPr="00D75273">
        <w:rPr>
          <w:rFonts w:ascii="Courier New" w:hAnsi="Courier New" w:cs="Courier New"/>
          <w:szCs w:val="20"/>
        </w:rPr>
        <w:t>drain</w:t>
      </w:r>
      <w:proofErr w:type="gramEnd"/>
    </w:p>
    <w:p w14:paraId="514A1C6A"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SH56C</w:t>
      </w:r>
      <w:r w:rsidRPr="00D75273">
        <w:rPr>
          <w:rFonts w:ascii="Courier New" w:hAnsi="Courier New" w:cs="Courier New"/>
          <w:szCs w:val="20"/>
        </w:rPr>
        <w:tab/>
      </w:r>
      <w:r w:rsidRPr="00D75273">
        <w:rPr>
          <w:rFonts w:ascii="Courier New" w:hAnsi="Courier New" w:cs="Courier New"/>
          <w:szCs w:val="20"/>
        </w:rPr>
        <w:tab/>
        <w:t xml:space="preserve">Dispose the kitchen waste - closed </w:t>
      </w:r>
      <w:proofErr w:type="gramStart"/>
      <w:r w:rsidRPr="00D75273">
        <w:rPr>
          <w:rFonts w:ascii="Courier New" w:hAnsi="Courier New" w:cs="Courier New"/>
          <w:szCs w:val="20"/>
        </w:rPr>
        <w:t>drain</w:t>
      </w:r>
      <w:proofErr w:type="gramEnd"/>
    </w:p>
    <w:p w14:paraId="2330F610"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SH56D</w:t>
      </w:r>
      <w:r w:rsidRPr="00D75273">
        <w:rPr>
          <w:rFonts w:ascii="Courier New" w:hAnsi="Courier New" w:cs="Courier New"/>
          <w:szCs w:val="20"/>
        </w:rPr>
        <w:tab/>
      </w:r>
      <w:r w:rsidRPr="00D75273">
        <w:rPr>
          <w:rFonts w:ascii="Courier New" w:hAnsi="Courier New" w:cs="Courier New"/>
          <w:szCs w:val="20"/>
        </w:rPr>
        <w:tab/>
        <w:t xml:space="preserve">Dispose the kitchen waste - reuse for garden or </w:t>
      </w:r>
      <w:proofErr w:type="gramStart"/>
      <w:r w:rsidRPr="00D75273">
        <w:rPr>
          <w:rFonts w:ascii="Courier New" w:hAnsi="Courier New" w:cs="Courier New"/>
          <w:szCs w:val="20"/>
        </w:rPr>
        <w:t>farming</w:t>
      </w:r>
      <w:proofErr w:type="gramEnd"/>
    </w:p>
    <w:p w14:paraId="285C7857"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SH56E</w:t>
      </w:r>
      <w:r w:rsidRPr="00D75273">
        <w:rPr>
          <w:rFonts w:ascii="Courier New" w:hAnsi="Courier New" w:cs="Courier New"/>
          <w:szCs w:val="20"/>
        </w:rPr>
        <w:tab/>
      </w:r>
      <w:r w:rsidRPr="00D75273">
        <w:rPr>
          <w:rFonts w:ascii="Courier New" w:hAnsi="Courier New" w:cs="Courier New"/>
          <w:szCs w:val="20"/>
        </w:rPr>
        <w:tab/>
        <w:t xml:space="preserve">Dispose the kitchen waste - reuse for other domestic </w:t>
      </w:r>
      <w:proofErr w:type="gramStart"/>
      <w:r w:rsidRPr="00D75273">
        <w:rPr>
          <w:rFonts w:ascii="Courier New" w:hAnsi="Courier New" w:cs="Courier New"/>
          <w:szCs w:val="20"/>
        </w:rPr>
        <w:t>purposes</w:t>
      </w:r>
      <w:proofErr w:type="gramEnd"/>
    </w:p>
    <w:p w14:paraId="7E8161BE"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SH56F</w:t>
      </w:r>
      <w:r w:rsidRPr="00D75273">
        <w:rPr>
          <w:rFonts w:ascii="Courier New" w:hAnsi="Courier New" w:cs="Courier New"/>
          <w:szCs w:val="20"/>
        </w:rPr>
        <w:tab/>
      </w:r>
      <w:r w:rsidRPr="00D75273">
        <w:rPr>
          <w:rFonts w:ascii="Courier New" w:hAnsi="Courier New" w:cs="Courier New"/>
          <w:szCs w:val="20"/>
        </w:rPr>
        <w:tab/>
        <w:t xml:space="preserve">Dispose the kitchen waste - manual </w:t>
      </w:r>
      <w:proofErr w:type="gramStart"/>
      <w:r w:rsidRPr="00D75273">
        <w:rPr>
          <w:rFonts w:ascii="Courier New" w:hAnsi="Courier New" w:cs="Courier New"/>
          <w:szCs w:val="20"/>
        </w:rPr>
        <w:t>collection</w:t>
      </w:r>
      <w:proofErr w:type="gramEnd"/>
    </w:p>
    <w:p w14:paraId="448FA272"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SH56X</w:t>
      </w:r>
      <w:r w:rsidRPr="00D75273">
        <w:rPr>
          <w:rFonts w:ascii="Courier New" w:hAnsi="Courier New" w:cs="Courier New"/>
          <w:szCs w:val="20"/>
        </w:rPr>
        <w:tab/>
      </w:r>
      <w:r w:rsidRPr="00D75273">
        <w:rPr>
          <w:rFonts w:ascii="Courier New" w:hAnsi="Courier New" w:cs="Courier New"/>
          <w:szCs w:val="20"/>
        </w:rPr>
        <w:tab/>
        <w:t xml:space="preserve">Dispose the kitchen waste - </w:t>
      </w:r>
      <w:proofErr w:type="gramStart"/>
      <w:r w:rsidRPr="00D75273">
        <w:rPr>
          <w:rFonts w:ascii="Courier New" w:hAnsi="Courier New" w:cs="Courier New"/>
          <w:szCs w:val="20"/>
        </w:rPr>
        <w:t>other</w:t>
      </w:r>
      <w:proofErr w:type="gramEnd"/>
    </w:p>
    <w:p w14:paraId="5557C2F5"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SH61</w:t>
      </w:r>
      <w:r w:rsidRPr="00D75273">
        <w:rPr>
          <w:rFonts w:ascii="Courier New" w:hAnsi="Courier New" w:cs="Courier New"/>
          <w:szCs w:val="20"/>
        </w:rPr>
        <w:tab/>
      </w:r>
      <w:r w:rsidRPr="00D75273">
        <w:rPr>
          <w:rFonts w:ascii="Courier New" w:hAnsi="Courier New" w:cs="Courier New"/>
          <w:szCs w:val="20"/>
        </w:rPr>
        <w:tab/>
        <w:t>Does this household own this house or any other house?</w:t>
      </w:r>
    </w:p>
    <w:p w14:paraId="22DF1F27"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SH62</w:t>
      </w:r>
      <w:r w:rsidRPr="00D75273">
        <w:rPr>
          <w:rFonts w:ascii="Courier New" w:hAnsi="Courier New" w:cs="Courier New"/>
          <w:szCs w:val="20"/>
        </w:rPr>
        <w:tab/>
      </w:r>
      <w:r w:rsidRPr="00D75273">
        <w:rPr>
          <w:rFonts w:ascii="Courier New" w:hAnsi="Courier New" w:cs="Courier New"/>
          <w:szCs w:val="20"/>
        </w:rPr>
        <w:tab/>
        <w:t>Who owns the house?</w:t>
      </w:r>
    </w:p>
    <w:p w14:paraId="64BACF17"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SH64</w:t>
      </w:r>
      <w:r w:rsidRPr="00D75273">
        <w:rPr>
          <w:rFonts w:ascii="Courier New" w:hAnsi="Courier New" w:cs="Courier New"/>
          <w:szCs w:val="20"/>
        </w:rPr>
        <w:tab/>
      </w:r>
      <w:r w:rsidRPr="00D75273">
        <w:rPr>
          <w:rFonts w:ascii="Courier New" w:hAnsi="Courier New" w:cs="Courier New"/>
          <w:szCs w:val="20"/>
        </w:rPr>
        <w:tab/>
        <w:t>Who owns this agricultural land?</w:t>
      </w:r>
    </w:p>
    <w:p w14:paraId="6DA7A0D6"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SH66</w:t>
      </w:r>
      <w:r w:rsidRPr="00D75273">
        <w:rPr>
          <w:rFonts w:ascii="Courier New" w:hAnsi="Courier New" w:cs="Courier New"/>
          <w:szCs w:val="20"/>
        </w:rPr>
        <w:tab/>
      </w:r>
      <w:r w:rsidRPr="00D75273">
        <w:rPr>
          <w:rFonts w:ascii="Courier New" w:hAnsi="Courier New" w:cs="Courier New"/>
          <w:szCs w:val="20"/>
        </w:rPr>
        <w:tab/>
        <w:t>Out of this land, how much is irrigated?</w:t>
      </w:r>
    </w:p>
    <w:p w14:paraId="52D218C5"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SH67A</w:t>
      </w:r>
      <w:r w:rsidRPr="00D75273">
        <w:rPr>
          <w:rFonts w:ascii="Courier New" w:hAnsi="Courier New" w:cs="Courier New"/>
          <w:szCs w:val="20"/>
        </w:rPr>
        <w:tab/>
      </w:r>
      <w:r w:rsidRPr="00D75273">
        <w:rPr>
          <w:rFonts w:ascii="Courier New" w:hAnsi="Courier New" w:cs="Courier New"/>
          <w:szCs w:val="20"/>
        </w:rPr>
        <w:tab/>
        <w:t>Cows / bulls / buffaloes / yaks</w:t>
      </w:r>
    </w:p>
    <w:p w14:paraId="610D0E1D"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SH67B</w:t>
      </w:r>
      <w:r w:rsidRPr="00D75273">
        <w:rPr>
          <w:rFonts w:ascii="Courier New" w:hAnsi="Courier New" w:cs="Courier New"/>
          <w:szCs w:val="20"/>
        </w:rPr>
        <w:tab/>
      </w:r>
      <w:r w:rsidRPr="00D75273">
        <w:rPr>
          <w:rFonts w:ascii="Courier New" w:hAnsi="Courier New" w:cs="Courier New"/>
          <w:szCs w:val="20"/>
        </w:rPr>
        <w:tab/>
        <w:t>Camels</w:t>
      </w:r>
    </w:p>
    <w:p w14:paraId="4CE3527D"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SH67C</w:t>
      </w:r>
      <w:r w:rsidRPr="00D75273">
        <w:rPr>
          <w:rFonts w:ascii="Courier New" w:hAnsi="Courier New" w:cs="Courier New"/>
          <w:szCs w:val="20"/>
        </w:rPr>
        <w:tab/>
      </w:r>
      <w:r w:rsidRPr="00D75273">
        <w:rPr>
          <w:rFonts w:ascii="Courier New" w:hAnsi="Courier New" w:cs="Courier New"/>
          <w:szCs w:val="20"/>
        </w:rPr>
        <w:tab/>
        <w:t>Horses / donkeys / mules</w:t>
      </w:r>
    </w:p>
    <w:p w14:paraId="47E06B16"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SH67D</w:t>
      </w:r>
      <w:r w:rsidRPr="00D75273">
        <w:rPr>
          <w:rFonts w:ascii="Courier New" w:hAnsi="Courier New" w:cs="Courier New"/>
          <w:szCs w:val="20"/>
        </w:rPr>
        <w:tab/>
      </w:r>
      <w:r w:rsidRPr="00D75273">
        <w:rPr>
          <w:rFonts w:ascii="Courier New" w:hAnsi="Courier New" w:cs="Courier New"/>
          <w:szCs w:val="20"/>
        </w:rPr>
        <w:tab/>
        <w:t>Goats or Sheep</w:t>
      </w:r>
    </w:p>
    <w:p w14:paraId="0779177E"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SH67E</w:t>
      </w:r>
      <w:r w:rsidRPr="00D75273">
        <w:rPr>
          <w:rFonts w:ascii="Courier New" w:hAnsi="Courier New" w:cs="Courier New"/>
          <w:szCs w:val="20"/>
        </w:rPr>
        <w:tab/>
      </w:r>
      <w:r w:rsidRPr="00D75273">
        <w:rPr>
          <w:rFonts w:ascii="Courier New" w:hAnsi="Courier New" w:cs="Courier New"/>
          <w:szCs w:val="20"/>
        </w:rPr>
        <w:tab/>
        <w:t>Pigs</w:t>
      </w:r>
    </w:p>
    <w:p w14:paraId="4B86F0D9"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SH67F</w:t>
      </w:r>
      <w:r w:rsidRPr="00D75273">
        <w:rPr>
          <w:rFonts w:ascii="Courier New" w:hAnsi="Courier New" w:cs="Courier New"/>
          <w:szCs w:val="20"/>
        </w:rPr>
        <w:tab/>
      </w:r>
      <w:r w:rsidRPr="00D75273">
        <w:rPr>
          <w:rFonts w:ascii="Courier New" w:hAnsi="Courier New" w:cs="Courier New"/>
          <w:szCs w:val="20"/>
        </w:rPr>
        <w:tab/>
        <w:t>Chickens / ducks</w:t>
      </w:r>
    </w:p>
    <w:p w14:paraId="12D297E4"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SH69</w:t>
      </w:r>
      <w:r w:rsidRPr="00D75273">
        <w:rPr>
          <w:rFonts w:ascii="Courier New" w:hAnsi="Courier New" w:cs="Courier New"/>
          <w:szCs w:val="20"/>
        </w:rPr>
        <w:tab/>
      </w:r>
      <w:r w:rsidRPr="00D75273">
        <w:rPr>
          <w:rFonts w:ascii="Courier New" w:hAnsi="Courier New" w:cs="Courier New"/>
          <w:szCs w:val="20"/>
        </w:rPr>
        <w:tab/>
        <w:t>Does this household share any sleeping room with this(</w:t>
      </w:r>
      <w:proofErr w:type="gramStart"/>
      <w:r w:rsidRPr="00D75273">
        <w:rPr>
          <w:rFonts w:ascii="Courier New" w:hAnsi="Courier New" w:cs="Courier New"/>
          <w:szCs w:val="20"/>
        </w:rPr>
        <w:t xml:space="preserve">these) </w:t>
      </w:r>
      <w:r w:rsidR="00D75273">
        <w:rPr>
          <w:rFonts w:ascii="Courier New" w:hAnsi="Courier New" w:cs="Courier New"/>
          <w:szCs w:val="20"/>
        </w:rPr>
        <w:t xml:space="preserve">  </w:t>
      </w:r>
      <w:proofErr w:type="gramEnd"/>
      <w:r w:rsidR="00D75273">
        <w:rPr>
          <w:rFonts w:ascii="Courier New" w:hAnsi="Courier New" w:cs="Courier New"/>
          <w:szCs w:val="20"/>
        </w:rPr>
        <w:t xml:space="preserve">                   </w:t>
      </w:r>
      <w:r w:rsidRPr="00D75273">
        <w:rPr>
          <w:rFonts w:ascii="Courier New" w:hAnsi="Courier New" w:cs="Courier New"/>
          <w:szCs w:val="20"/>
        </w:rPr>
        <w:t>animal(s)?</w:t>
      </w:r>
    </w:p>
    <w:p w14:paraId="3419BE40"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SH71</w:t>
      </w:r>
      <w:r w:rsidRPr="00D75273">
        <w:rPr>
          <w:rFonts w:ascii="Courier New" w:hAnsi="Courier New" w:cs="Courier New"/>
          <w:szCs w:val="20"/>
        </w:rPr>
        <w:tab/>
      </w:r>
      <w:r w:rsidRPr="00D75273">
        <w:rPr>
          <w:rFonts w:ascii="Courier New" w:hAnsi="Courier New" w:cs="Courier New"/>
          <w:szCs w:val="20"/>
        </w:rPr>
        <w:tab/>
        <w:t xml:space="preserve">Is any usual member of this household covered by a health scheme or </w:t>
      </w:r>
      <w:r w:rsidR="00D75273">
        <w:rPr>
          <w:rFonts w:ascii="Courier New" w:hAnsi="Courier New" w:cs="Courier New"/>
          <w:szCs w:val="20"/>
        </w:rPr>
        <w:t xml:space="preserve">              </w:t>
      </w:r>
      <w:r w:rsidRPr="00D75273">
        <w:rPr>
          <w:rFonts w:ascii="Courier New" w:hAnsi="Courier New" w:cs="Courier New"/>
          <w:szCs w:val="20"/>
        </w:rPr>
        <w:t>health insurance?</w:t>
      </w:r>
    </w:p>
    <w:p w14:paraId="5AA46E79"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SH72A</w:t>
      </w:r>
      <w:r w:rsidRPr="00D75273">
        <w:rPr>
          <w:rFonts w:ascii="Courier New" w:hAnsi="Courier New" w:cs="Courier New"/>
          <w:szCs w:val="20"/>
        </w:rPr>
        <w:tab/>
      </w:r>
      <w:r w:rsidRPr="00D75273">
        <w:rPr>
          <w:rFonts w:ascii="Courier New" w:hAnsi="Courier New" w:cs="Courier New"/>
          <w:szCs w:val="20"/>
        </w:rPr>
        <w:tab/>
        <w:t>Health insurance or scheme: Employees State Insurance Scheme</w:t>
      </w:r>
    </w:p>
    <w:p w14:paraId="712EEDE6"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SH72B</w:t>
      </w:r>
      <w:r w:rsidRPr="00D75273">
        <w:rPr>
          <w:rFonts w:ascii="Courier New" w:hAnsi="Courier New" w:cs="Courier New"/>
          <w:szCs w:val="20"/>
        </w:rPr>
        <w:tab/>
      </w:r>
      <w:r w:rsidRPr="00D75273">
        <w:rPr>
          <w:rFonts w:ascii="Courier New" w:hAnsi="Courier New" w:cs="Courier New"/>
          <w:szCs w:val="20"/>
        </w:rPr>
        <w:tab/>
        <w:t>Health insurance or scheme: Central Government Health Scheme</w:t>
      </w:r>
    </w:p>
    <w:p w14:paraId="30697782"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SH72C</w:t>
      </w:r>
      <w:r w:rsidRPr="00D75273">
        <w:rPr>
          <w:rFonts w:ascii="Courier New" w:hAnsi="Courier New" w:cs="Courier New"/>
          <w:szCs w:val="20"/>
        </w:rPr>
        <w:tab/>
      </w:r>
      <w:r w:rsidRPr="00D75273">
        <w:rPr>
          <w:rFonts w:ascii="Courier New" w:hAnsi="Courier New" w:cs="Courier New"/>
          <w:szCs w:val="20"/>
        </w:rPr>
        <w:tab/>
        <w:t>Health insurance or scheme: State Health Insurance Scheme</w:t>
      </w:r>
    </w:p>
    <w:p w14:paraId="591A7FE1"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SH72D</w:t>
      </w:r>
      <w:r w:rsidRPr="00D75273">
        <w:rPr>
          <w:rFonts w:ascii="Courier New" w:hAnsi="Courier New" w:cs="Courier New"/>
          <w:szCs w:val="20"/>
        </w:rPr>
        <w:tab/>
      </w:r>
      <w:r w:rsidRPr="00D75273">
        <w:rPr>
          <w:rFonts w:ascii="Courier New" w:hAnsi="Courier New" w:cs="Courier New"/>
          <w:szCs w:val="20"/>
        </w:rPr>
        <w:tab/>
        <w:t xml:space="preserve">Health insurance or scheme: </w:t>
      </w:r>
      <w:proofErr w:type="spellStart"/>
      <w:r w:rsidRPr="00D75273">
        <w:rPr>
          <w:rFonts w:ascii="Courier New" w:hAnsi="Courier New" w:cs="Courier New"/>
          <w:szCs w:val="20"/>
        </w:rPr>
        <w:t>Rashtriya</w:t>
      </w:r>
      <w:proofErr w:type="spellEnd"/>
      <w:r w:rsidRPr="00D75273">
        <w:rPr>
          <w:rFonts w:ascii="Courier New" w:hAnsi="Courier New" w:cs="Courier New"/>
          <w:szCs w:val="20"/>
        </w:rPr>
        <w:t xml:space="preserve"> </w:t>
      </w:r>
      <w:proofErr w:type="spellStart"/>
      <w:r w:rsidRPr="00D75273">
        <w:rPr>
          <w:rFonts w:ascii="Courier New" w:hAnsi="Courier New" w:cs="Courier New"/>
          <w:szCs w:val="20"/>
        </w:rPr>
        <w:t>Swasthya</w:t>
      </w:r>
      <w:proofErr w:type="spellEnd"/>
      <w:r w:rsidRPr="00D75273">
        <w:rPr>
          <w:rFonts w:ascii="Courier New" w:hAnsi="Courier New" w:cs="Courier New"/>
          <w:szCs w:val="20"/>
        </w:rPr>
        <w:t xml:space="preserve"> </w:t>
      </w:r>
      <w:proofErr w:type="spellStart"/>
      <w:r w:rsidRPr="00D75273">
        <w:rPr>
          <w:rFonts w:ascii="Courier New" w:hAnsi="Courier New" w:cs="Courier New"/>
          <w:szCs w:val="20"/>
        </w:rPr>
        <w:t>Bima</w:t>
      </w:r>
      <w:proofErr w:type="spellEnd"/>
      <w:r w:rsidRPr="00D75273">
        <w:rPr>
          <w:rFonts w:ascii="Courier New" w:hAnsi="Courier New" w:cs="Courier New"/>
          <w:szCs w:val="20"/>
        </w:rPr>
        <w:t xml:space="preserve"> Yojana</w:t>
      </w:r>
    </w:p>
    <w:p w14:paraId="68A8C9C8"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SH72E</w:t>
      </w:r>
      <w:r w:rsidRPr="00D75273">
        <w:rPr>
          <w:rFonts w:ascii="Courier New" w:hAnsi="Courier New" w:cs="Courier New"/>
          <w:szCs w:val="20"/>
        </w:rPr>
        <w:tab/>
      </w:r>
      <w:r w:rsidRPr="00D75273">
        <w:rPr>
          <w:rFonts w:ascii="Courier New" w:hAnsi="Courier New" w:cs="Courier New"/>
          <w:szCs w:val="20"/>
        </w:rPr>
        <w:tab/>
        <w:t>Health insurance or scheme: Community Health Insurance Programme</w:t>
      </w:r>
    </w:p>
    <w:p w14:paraId="2E51DED7"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SH72F</w:t>
      </w:r>
      <w:r w:rsidRPr="00D75273">
        <w:rPr>
          <w:rFonts w:ascii="Courier New" w:hAnsi="Courier New" w:cs="Courier New"/>
          <w:szCs w:val="20"/>
        </w:rPr>
        <w:tab/>
      </w:r>
      <w:r w:rsidRPr="00D75273">
        <w:rPr>
          <w:rFonts w:ascii="Courier New" w:hAnsi="Courier New" w:cs="Courier New"/>
          <w:szCs w:val="20"/>
        </w:rPr>
        <w:tab/>
        <w:t>Health insurance or scheme: other health insurance through employer</w:t>
      </w:r>
    </w:p>
    <w:p w14:paraId="15DEA823"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SH72G</w:t>
      </w:r>
      <w:r w:rsidRPr="00D75273">
        <w:rPr>
          <w:rFonts w:ascii="Courier New" w:hAnsi="Courier New" w:cs="Courier New"/>
          <w:szCs w:val="20"/>
        </w:rPr>
        <w:tab/>
      </w:r>
      <w:r w:rsidRPr="00D75273">
        <w:rPr>
          <w:rFonts w:ascii="Courier New" w:hAnsi="Courier New" w:cs="Courier New"/>
          <w:szCs w:val="20"/>
        </w:rPr>
        <w:tab/>
        <w:t>Health insurance or scheme: medical reimb</w:t>
      </w:r>
      <w:r w:rsidR="00E8245D">
        <w:rPr>
          <w:rFonts w:ascii="Courier New" w:hAnsi="Courier New" w:cs="Courier New"/>
          <w:szCs w:val="20"/>
        </w:rPr>
        <w:t>u</w:t>
      </w:r>
      <w:r w:rsidRPr="00D75273">
        <w:rPr>
          <w:rFonts w:ascii="Courier New" w:hAnsi="Courier New" w:cs="Courier New"/>
          <w:szCs w:val="20"/>
        </w:rPr>
        <w:t>rsement from employer</w:t>
      </w:r>
    </w:p>
    <w:p w14:paraId="19E50BE0"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SH72H</w:t>
      </w:r>
      <w:r w:rsidRPr="00D75273">
        <w:rPr>
          <w:rFonts w:ascii="Courier New" w:hAnsi="Courier New" w:cs="Courier New"/>
          <w:szCs w:val="20"/>
        </w:rPr>
        <w:tab/>
      </w:r>
      <w:r w:rsidRPr="00D75273">
        <w:rPr>
          <w:rFonts w:ascii="Courier New" w:hAnsi="Courier New" w:cs="Courier New"/>
          <w:szCs w:val="20"/>
        </w:rPr>
        <w:tab/>
        <w:t xml:space="preserve">Health insurance or scheme: other privately purchased commercial </w:t>
      </w:r>
      <w:r w:rsidR="00E8245D">
        <w:rPr>
          <w:rFonts w:ascii="Courier New" w:hAnsi="Courier New" w:cs="Courier New"/>
          <w:szCs w:val="20"/>
        </w:rPr>
        <w:t xml:space="preserve">                 </w:t>
      </w:r>
      <w:r w:rsidRPr="00D75273">
        <w:rPr>
          <w:rFonts w:ascii="Courier New" w:hAnsi="Courier New" w:cs="Courier New"/>
          <w:szCs w:val="20"/>
        </w:rPr>
        <w:t xml:space="preserve">health </w:t>
      </w:r>
      <w:proofErr w:type="gramStart"/>
      <w:r w:rsidRPr="00D75273">
        <w:rPr>
          <w:rFonts w:ascii="Courier New" w:hAnsi="Courier New" w:cs="Courier New"/>
          <w:szCs w:val="20"/>
        </w:rPr>
        <w:t>insurance</w:t>
      </w:r>
      <w:proofErr w:type="gramEnd"/>
    </w:p>
    <w:p w14:paraId="03055CF5"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SH72X</w:t>
      </w:r>
      <w:r w:rsidRPr="00D75273">
        <w:rPr>
          <w:rFonts w:ascii="Courier New" w:hAnsi="Courier New" w:cs="Courier New"/>
          <w:szCs w:val="20"/>
        </w:rPr>
        <w:tab/>
      </w:r>
      <w:r w:rsidRPr="00D75273">
        <w:rPr>
          <w:rFonts w:ascii="Courier New" w:hAnsi="Courier New" w:cs="Courier New"/>
          <w:szCs w:val="20"/>
        </w:rPr>
        <w:tab/>
        <w:t>Health insurance or scheme: other</w:t>
      </w:r>
    </w:p>
    <w:p w14:paraId="7FCBC88A"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SH73</w:t>
      </w:r>
      <w:r w:rsidRPr="00D75273">
        <w:rPr>
          <w:rFonts w:ascii="Courier New" w:hAnsi="Courier New" w:cs="Courier New"/>
          <w:szCs w:val="20"/>
        </w:rPr>
        <w:tab/>
      </w:r>
      <w:r w:rsidRPr="00D75273">
        <w:rPr>
          <w:rFonts w:ascii="Courier New" w:hAnsi="Courier New" w:cs="Courier New"/>
          <w:szCs w:val="20"/>
        </w:rPr>
        <w:tab/>
        <w:t xml:space="preserve">When members of your household get sick, where do they generally go </w:t>
      </w:r>
      <w:r w:rsidR="00E8245D">
        <w:rPr>
          <w:rFonts w:ascii="Courier New" w:hAnsi="Courier New" w:cs="Courier New"/>
          <w:szCs w:val="20"/>
        </w:rPr>
        <w:t xml:space="preserve">              </w:t>
      </w:r>
      <w:r w:rsidRPr="00D75273">
        <w:rPr>
          <w:rFonts w:ascii="Courier New" w:hAnsi="Courier New" w:cs="Courier New"/>
          <w:szCs w:val="20"/>
        </w:rPr>
        <w:t>for treatment?</w:t>
      </w:r>
    </w:p>
    <w:p w14:paraId="47D9566A"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SH74A</w:t>
      </w:r>
      <w:r w:rsidRPr="00D75273">
        <w:rPr>
          <w:rFonts w:ascii="Courier New" w:hAnsi="Courier New" w:cs="Courier New"/>
          <w:szCs w:val="20"/>
        </w:rPr>
        <w:tab/>
      </w:r>
      <w:r w:rsidRPr="00D75273">
        <w:rPr>
          <w:rFonts w:ascii="Courier New" w:hAnsi="Courier New" w:cs="Courier New"/>
          <w:szCs w:val="20"/>
        </w:rPr>
        <w:tab/>
        <w:t xml:space="preserve">Reason not going to a government facility for sickness: no nearby </w:t>
      </w:r>
      <w:r w:rsidR="00E8245D">
        <w:rPr>
          <w:rFonts w:ascii="Courier New" w:hAnsi="Courier New" w:cs="Courier New"/>
          <w:szCs w:val="20"/>
        </w:rPr>
        <w:t xml:space="preserve">                </w:t>
      </w:r>
      <w:r w:rsidRPr="00D75273">
        <w:rPr>
          <w:rFonts w:ascii="Courier New" w:hAnsi="Courier New" w:cs="Courier New"/>
          <w:szCs w:val="20"/>
        </w:rPr>
        <w:t>facility</w:t>
      </w:r>
    </w:p>
    <w:p w14:paraId="77D4E9DC"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SH74B</w:t>
      </w:r>
      <w:r w:rsidRPr="00D75273">
        <w:rPr>
          <w:rFonts w:ascii="Courier New" w:hAnsi="Courier New" w:cs="Courier New"/>
          <w:szCs w:val="20"/>
        </w:rPr>
        <w:tab/>
      </w:r>
      <w:r w:rsidRPr="00D75273">
        <w:rPr>
          <w:rFonts w:ascii="Courier New" w:hAnsi="Courier New" w:cs="Courier New"/>
          <w:szCs w:val="20"/>
        </w:rPr>
        <w:tab/>
        <w:t xml:space="preserve">Reason not going to a government facility for sickness: facility </w:t>
      </w:r>
      <w:r w:rsidR="00E8245D">
        <w:rPr>
          <w:rFonts w:ascii="Courier New" w:hAnsi="Courier New" w:cs="Courier New"/>
          <w:szCs w:val="20"/>
        </w:rPr>
        <w:t xml:space="preserve">                 </w:t>
      </w:r>
      <w:r w:rsidRPr="00D75273">
        <w:rPr>
          <w:rFonts w:ascii="Courier New" w:hAnsi="Courier New" w:cs="Courier New"/>
          <w:szCs w:val="20"/>
        </w:rPr>
        <w:t xml:space="preserve">timing not </w:t>
      </w:r>
      <w:proofErr w:type="gramStart"/>
      <w:r w:rsidRPr="00D75273">
        <w:rPr>
          <w:rFonts w:ascii="Courier New" w:hAnsi="Courier New" w:cs="Courier New"/>
          <w:szCs w:val="20"/>
        </w:rPr>
        <w:t>convenient</w:t>
      </w:r>
      <w:proofErr w:type="gramEnd"/>
    </w:p>
    <w:p w14:paraId="3E1C9675"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SH74C</w:t>
      </w:r>
      <w:r w:rsidRPr="00D75273">
        <w:rPr>
          <w:rFonts w:ascii="Courier New" w:hAnsi="Courier New" w:cs="Courier New"/>
          <w:szCs w:val="20"/>
        </w:rPr>
        <w:tab/>
      </w:r>
      <w:r w:rsidRPr="00D75273">
        <w:rPr>
          <w:rFonts w:ascii="Courier New" w:hAnsi="Courier New" w:cs="Courier New"/>
          <w:szCs w:val="20"/>
        </w:rPr>
        <w:tab/>
        <w:t xml:space="preserve">Reason not going to a government facility for sickness: health </w:t>
      </w:r>
      <w:r w:rsidR="00E8245D">
        <w:rPr>
          <w:rFonts w:ascii="Courier New" w:hAnsi="Courier New" w:cs="Courier New"/>
          <w:szCs w:val="20"/>
        </w:rPr>
        <w:t xml:space="preserve">                   </w:t>
      </w:r>
      <w:r w:rsidRPr="00D75273">
        <w:rPr>
          <w:rFonts w:ascii="Courier New" w:hAnsi="Courier New" w:cs="Courier New"/>
          <w:szCs w:val="20"/>
        </w:rPr>
        <w:t xml:space="preserve">personnel often </w:t>
      </w:r>
      <w:proofErr w:type="gramStart"/>
      <w:r w:rsidRPr="00D75273">
        <w:rPr>
          <w:rFonts w:ascii="Courier New" w:hAnsi="Courier New" w:cs="Courier New"/>
          <w:szCs w:val="20"/>
        </w:rPr>
        <w:t>absent</w:t>
      </w:r>
      <w:proofErr w:type="gramEnd"/>
    </w:p>
    <w:p w14:paraId="69C4D1F4"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SH74D</w:t>
      </w:r>
      <w:r w:rsidRPr="00D75273">
        <w:rPr>
          <w:rFonts w:ascii="Courier New" w:hAnsi="Courier New" w:cs="Courier New"/>
          <w:szCs w:val="20"/>
        </w:rPr>
        <w:tab/>
      </w:r>
      <w:r w:rsidRPr="00D75273">
        <w:rPr>
          <w:rFonts w:ascii="Courier New" w:hAnsi="Courier New" w:cs="Courier New"/>
          <w:szCs w:val="20"/>
        </w:rPr>
        <w:tab/>
        <w:t xml:space="preserve">Reason not going to a government facility for sickness: waiting time </w:t>
      </w:r>
      <w:r w:rsidR="00E8245D">
        <w:rPr>
          <w:rFonts w:ascii="Courier New" w:hAnsi="Courier New" w:cs="Courier New"/>
          <w:szCs w:val="20"/>
        </w:rPr>
        <w:t xml:space="preserve">             </w:t>
      </w:r>
      <w:r w:rsidRPr="00D75273">
        <w:rPr>
          <w:rFonts w:ascii="Courier New" w:hAnsi="Courier New" w:cs="Courier New"/>
          <w:szCs w:val="20"/>
        </w:rPr>
        <w:t xml:space="preserve">too </w:t>
      </w:r>
      <w:proofErr w:type="gramStart"/>
      <w:r w:rsidRPr="00D75273">
        <w:rPr>
          <w:rFonts w:ascii="Courier New" w:hAnsi="Courier New" w:cs="Courier New"/>
          <w:szCs w:val="20"/>
        </w:rPr>
        <w:t>long</w:t>
      </w:r>
      <w:proofErr w:type="gramEnd"/>
    </w:p>
    <w:p w14:paraId="3EB77A79"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SH74E</w:t>
      </w:r>
      <w:r w:rsidRPr="00D75273">
        <w:rPr>
          <w:rFonts w:ascii="Courier New" w:hAnsi="Courier New" w:cs="Courier New"/>
          <w:szCs w:val="20"/>
        </w:rPr>
        <w:tab/>
      </w:r>
      <w:r w:rsidRPr="00D75273">
        <w:rPr>
          <w:rFonts w:ascii="Courier New" w:hAnsi="Courier New" w:cs="Courier New"/>
          <w:szCs w:val="20"/>
        </w:rPr>
        <w:tab/>
        <w:t xml:space="preserve">Reason not going to a government facility for sickness: poor quality </w:t>
      </w:r>
      <w:r w:rsidR="00E8245D">
        <w:rPr>
          <w:rFonts w:ascii="Courier New" w:hAnsi="Courier New" w:cs="Courier New"/>
          <w:szCs w:val="20"/>
        </w:rPr>
        <w:t xml:space="preserve">             </w:t>
      </w:r>
      <w:r w:rsidRPr="00D75273">
        <w:rPr>
          <w:rFonts w:ascii="Courier New" w:hAnsi="Courier New" w:cs="Courier New"/>
          <w:szCs w:val="20"/>
        </w:rPr>
        <w:t xml:space="preserve">of </w:t>
      </w:r>
      <w:proofErr w:type="gramStart"/>
      <w:r w:rsidRPr="00D75273">
        <w:rPr>
          <w:rFonts w:ascii="Courier New" w:hAnsi="Courier New" w:cs="Courier New"/>
          <w:szCs w:val="20"/>
        </w:rPr>
        <w:t>care</w:t>
      </w:r>
      <w:proofErr w:type="gramEnd"/>
    </w:p>
    <w:p w14:paraId="1FE23EF6"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SH74X</w:t>
      </w:r>
      <w:r w:rsidRPr="00D75273">
        <w:rPr>
          <w:rFonts w:ascii="Courier New" w:hAnsi="Courier New" w:cs="Courier New"/>
          <w:szCs w:val="20"/>
        </w:rPr>
        <w:tab/>
      </w:r>
      <w:r w:rsidRPr="00D75273">
        <w:rPr>
          <w:rFonts w:ascii="Courier New" w:hAnsi="Courier New" w:cs="Courier New"/>
          <w:szCs w:val="20"/>
        </w:rPr>
        <w:tab/>
        <w:t xml:space="preserve">Reason not going to a government facility for sickness: </w:t>
      </w:r>
      <w:proofErr w:type="gramStart"/>
      <w:r w:rsidRPr="00D75273">
        <w:rPr>
          <w:rFonts w:ascii="Courier New" w:hAnsi="Courier New" w:cs="Courier New"/>
          <w:szCs w:val="20"/>
        </w:rPr>
        <w:t>other</w:t>
      </w:r>
      <w:proofErr w:type="gramEnd"/>
    </w:p>
    <w:p w14:paraId="45963663"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lastRenderedPageBreak/>
        <w:t>SH75</w:t>
      </w:r>
      <w:r w:rsidRPr="00D75273">
        <w:rPr>
          <w:rFonts w:ascii="Courier New" w:hAnsi="Courier New" w:cs="Courier New"/>
          <w:szCs w:val="20"/>
        </w:rPr>
        <w:tab/>
      </w:r>
      <w:r w:rsidRPr="00D75273">
        <w:rPr>
          <w:rFonts w:ascii="Courier New" w:hAnsi="Courier New" w:cs="Courier New"/>
          <w:szCs w:val="20"/>
        </w:rPr>
        <w:tab/>
        <w:t>Does this household have a BPL card?</w:t>
      </w:r>
    </w:p>
    <w:p w14:paraId="2EB157B2"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SH87</w:t>
      </w:r>
      <w:r w:rsidRPr="00D75273">
        <w:rPr>
          <w:rFonts w:ascii="Courier New" w:hAnsi="Courier New" w:cs="Courier New"/>
          <w:szCs w:val="20"/>
        </w:rPr>
        <w:tab/>
      </w:r>
      <w:r w:rsidRPr="00D75273">
        <w:rPr>
          <w:rFonts w:ascii="Courier New" w:hAnsi="Courier New" w:cs="Courier New"/>
          <w:szCs w:val="20"/>
        </w:rPr>
        <w:tab/>
        <w:t>Did any usual member of this household die since January 2011?</w:t>
      </w:r>
    </w:p>
    <w:p w14:paraId="647E186F"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SH88</w:t>
      </w:r>
      <w:r w:rsidRPr="00D75273">
        <w:rPr>
          <w:rFonts w:ascii="Courier New" w:hAnsi="Courier New" w:cs="Courier New"/>
          <w:szCs w:val="20"/>
        </w:rPr>
        <w:tab/>
      </w:r>
      <w:r w:rsidRPr="00D75273">
        <w:rPr>
          <w:rFonts w:ascii="Courier New" w:hAnsi="Courier New" w:cs="Courier New"/>
          <w:szCs w:val="20"/>
        </w:rPr>
        <w:tab/>
        <w:t>Total number of deaths</w:t>
      </w:r>
    </w:p>
    <w:p w14:paraId="547C532F"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SHNFHS2</w:t>
      </w:r>
      <w:r w:rsidRPr="00D75273">
        <w:rPr>
          <w:rFonts w:ascii="Courier New" w:hAnsi="Courier New" w:cs="Courier New"/>
          <w:szCs w:val="20"/>
        </w:rPr>
        <w:tab/>
        <w:t>House type (as defined in NFHS-2 and 3)</w:t>
      </w:r>
    </w:p>
    <w:p w14:paraId="40900B64"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SHSTRUC</w:t>
      </w:r>
      <w:r w:rsidRPr="00D75273">
        <w:rPr>
          <w:rFonts w:ascii="Courier New" w:hAnsi="Courier New" w:cs="Courier New"/>
          <w:szCs w:val="20"/>
        </w:rPr>
        <w:tab/>
        <w:t>Household structure</w:t>
      </w:r>
    </w:p>
    <w:p w14:paraId="7111C295"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SV270S</w:t>
      </w:r>
      <w:r w:rsidRPr="00D75273">
        <w:rPr>
          <w:rFonts w:ascii="Courier New" w:hAnsi="Courier New" w:cs="Courier New"/>
          <w:szCs w:val="20"/>
        </w:rPr>
        <w:tab/>
        <w:t>Wealth index within state</w:t>
      </w:r>
    </w:p>
    <w:p w14:paraId="5162C45D"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SV271S</w:t>
      </w:r>
      <w:r w:rsidRPr="00D75273">
        <w:rPr>
          <w:rFonts w:ascii="Courier New" w:hAnsi="Courier New" w:cs="Courier New"/>
          <w:szCs w:val="20"/>
        </w:rPr>
        <w:tab/>
        <w:t xml:space="preserve">Wealth index factor </w:t>
      </w:r>
      <w:proofErr w:type="gramStart"/>
      <w:r w:rsidRPr="00D75273">
        <w:rPr>
          <w:rFonts w:ascii="Courier New" w:hAnsi="Courier New" w:cs="Courier New"/>
          <w:szCs w:val="20"/>
        </w:rPr>
        <w:t>score</w:t>
      </w:r>
      <w:proofErr w:type="gramEnd"/>
      <w:r w:rsidRPr="00D75273">
        <w:rPr>
          <w:rFonts w:ascii="Courier New" w:hAnsi="Courier New" w:cs="Courier New"/>
          <w:szCs w:val="20"/>
        </w:rPr>
        <w:t xml:space="preserve"> within state (5 decimals)</w:t>
      </w:r>
    </w:p>
    <w:p w14:paraId="551415E6"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SV270US</w:t>
      </w:r>
      <w:r w:rsidRPr="00D75273">
        <w:rPr>
          <w:rFonts w:ascii="Courier New" w:hAnsi="Courier New" w:cs="Courier New"/>
          <w:szCs w:val="20"/>
        </w:rPr>
        <w:tab/>
        <w:t>Wealth index - urban within state</w:t>
      </w:r>
    </w:p>
    <w:p w14:paraId="7E990AE4"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SV271US</w:t>
      </w:r>
      <w:r w:rsidRPr="00D75273">
        <w:rPr>
          <w:rFonts w:ascii="Courier New" w:hAnsi="Courier New" w:cs="Courier New"/>
          <w:szCs w:val="20"/>
        </w:rPr>
        <w:tab/>
        <w:t>Wealth index factor score (5 decimals) - urban</w:t>
      </w:r>
    </w:p>
    <w:p w14:paraId="5043D413"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SV270RS</w:t>
      </w:r>
      <w:r w:rsidRPr="00D75273">
        <w:rPr>
          <w:rFonts w:ascii="Courier New" w:hAnsi="Courier New" w:cs="Courier New"/>
          <w:szCs w:val="20"/>
        </w:rPr>
        <w:tab/>
        <w:t>Wealth index - rural within state</w:t>
      </w:r>
    </w:p>
    <w:p w14:paraId="552BB17F"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SV271RS</w:t>
      </w:r>
      <w:r w:rsidRPr="00D75273">
        <w:rPr>
          <w:rFonts w:ascii="Courier New" w:hAnsi="Courier New" w:cs="Courier New"/>
          <w:szCs w:val="20"/>
        </w:rPr>
        <w:tab/>
        <w:t>Wealth index factor score (5 decimals) - rural</w:t>
      </w:r>
    </w:p>
    <w:p w14:paraId="084531C0" w14:textId="77777777" w:rsidR="004629B4" w:rsidRPr="00D75273" w:rsidRDefault="004629B4" w:rsidP="0035429F">
      <w:pPr>
        <w:tabs>
          <w:tab w:val="left" w:pos="0"/>
        </w:tabs>
        <w:rPr>
          <w:rFonts w:ascii="Courier New" w:hAnsi="Courier New" w:cs="Courier New"/>
          <w:szCs w:val="20"/>
        </w:rPr>
      </w:pPr>
      <w:r w:rsidRPr="00D75273">
        <w:rPr>
          <w:rFonts w:ascii="Courier New" w:hAnsi="Courier New" w:cs="Courier New"/>
          <w:szCs w:val="20"/>
        </w:rPr>
        <w:t>SHCREFUSE</w:t>
      </w:r>
      <w:r w:rsidRPr="00D75273">
        <w:rPr>
          <w:rFonts w:ascii="Courier New" w:hAnsi="Courier New" w:cs="Courier New"/>
          <w:szCs w:val="20"/>
        </w:rPr>
        <w:tab/>
        <w:t>Questionnaire refusal due to COVID-19</w:t>
      </w:r>
    </w:p>
    <w:p w14:paraId="619259B5" w14:textId="77777777" w:rsidR="00936F7A" w:rsidRPr="00D75273" w:rsidRDefault="00936F7A" w:rsidP="0035429F">
      <w:pPr>
        <w:pStyle w:val="PlainText"/>
        <w:tabs>
          <w:tab w:val="left" w:pos="0"/>
        </w:tabs>
        <w:rPr>
          <w:rFonts w:ascii="Courier New" w:hAnsi="Courier New" w:cs="Courier New"/>
          <w:sz w:val="20"/>
          <w:szCs w:val="20"/>
        </w:rPr>
      </w:pPr>
    </w:p>
    <w:p w14:paraId="46884F1E" w14:textId="77777777" w:rsidR="00936F7A" w:rsidRPr="0033736C" w:rsidRDefault="00936F7A" w:rsidP="0035429F">
      <w:pPr>
        <w:pStyle w:val="PlainText"/>
        <w:rPr>
          <w:rFonts w:ascii="Courier New" w:hAnsi="Courier New" w:cs="Courier New"/>
        </w:rPr>
      </w:pPr>
    </w:p>
    <w:p w14:paraId="76500DFB" w14:textId="77777777" w:rsidR="00936F7A" w:rsidRPr="00C51344" w:rsidRDefault="00936F7A" w:rsidP="0035429F">
      <w:pPr>
        <w:pStyle w:val="PlainText"/>
        <w:rPr>
          <w:rFonts w:ascii="Courier New" w:hAnsi="Courier New" w:cs="Courier New"/>
          <w:b/>
          <w:bCs/>
        </w:rPr>
      </w:pPr>
      <w:r w:rsidRPr="00C51344">
        <w:rPr>
          <w:rFonts w:ascii="Courier New" w:hAnsi="Courier New" w:cs="Courier New"/>
          <w:b/>
          <w:bCs/>
        </w:rPr>
        <w:t>RECH4       Survey specific Household Schedule variables</w:t>
      </w:r>
    </w:p>
    <w:p w14:paraId="78355F73" w14:textId="77777777" w:rsidR="00936F7A" w:rsidRPr="00E8245D" w:rsidRDefault="00936F7A" w:rsidP="0035429F">
      <w:pPr>
        <w:pStyle w:val="PlainText"/>
        <w:rPr>
          <w:rFonts w:ascii="Courier New" w:hAnsi="Courier New" w:cs="Courier New"/>
          <w:sz w:val="20"/>
          <w:szCs w:val="20"/>
        </w:rPr>
      </w:pPr>
    </w:p>
    <w:p w14:paraId="329BB5FD"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IDXH4</w:t>
      </w:r>
      <w:r w:rsidRPr="00E8245D">
        <w:rPr>
          <w:rFonts w:ascii="Courier New" w:hAnsi="Courier New" w:cs="Courier New"/>
          <w:szCs w:val="20"/>
        </w:rPr>
        <w:tab/>
      </w:r>
      <w:r w:rsidRPr="00E8245D">
        <w:rPr>
          <w:rFonts w:ascii="Courier New" w:hAnsi="Courier New" w:cs="Courier New"/>
          <w:szCs w:val="20"/>
        </w:rPr>
        <w:tab/>
        <w:t>Index to Household Schedule</w:t>
      </w:r>
    </w:p>
    <w:p w14:paraId="1AA18474"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SH08</w:t>
      </w:r>
      <w:r w:rsidRPr="00E8245D">
        <w:rPr>
          <w:rFonts w:ascii="Courier New" w:hAnsi="Courier New" w:cs="Courier New"/>
          <w:szCs w:val="20"/>
        </w:rPr>
        <w:tab/>
      </w:r>
      <w:r w:rsidRPr="00E8245D">
        <w:rPr>
          <w:rFonts w:ascii="Courier New" w:hAnsi="Courier New" w:cs="Courier New"/>
          <w:szCs w:val="20"/>
        </w:rPr>
        <w:tab/>
        <w:t>Current marital status [age 13+]</w:t>
      </w:r>
    </w:p>
    <w:p w14:paraId="41630BF0"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SH09A</w:t>
      </w:r>
      <w:r w:rsidRPr="00E8245D">
        <w:rPr>
          <w:rFonts w:ascii="Courier New" w:hAnsi="Courier New" w:cs="Courier New"/>
          <w:szCs w:val="20"/>
        </w:rPr>
        <w:tab/>
      </w:r>
      <w:r w:rsidRPr="00E8245D">
        <w:rPr>
          <w:rFonts w:ascii="Courier New" w:hAnsi="Courier New" w:cs="Courier New"/>
          <w:szCs w:val="20"/>
        </w:rPr>
        <w:tab/>
        <w:t>Women age 15+</w:t>
      </w:r>
    </w:p>
    <w:p w14:paraId="0FCDE010"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SH10A</w:t>
      </w:r>
      <w:r w:rsidRPr="00E8245D">
        <w:rPr>
          <w:rFonts w:ascii="Courier New" w:hAnsi="Courier New" w:cs="Courier New"/>
          <w:szCs w:val="20"/>
        </w:rPr>
        <w:tab/>
      </w:r>
      <w:r w:rsidRPr="00E8245D">
        <w:rPr>
          <w:rFonts w:ascii="Courier New" w:hAnsi="Courier New" w:cs="Courier New"/>
          <w:szCs w:val="20"/>
        </w:rPr>
        <w:tab/>
        <w:t>Men age 15+</w:t>
      </w:r>
    </w:p>
    <w:p w14:paraId="68199289"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SH17</w:t>
      </w:r>
      <w:r w:rsidRPr="00E8245D">
        <w:rPr>
          <w:rFonts w:ascii="Courier New" w:hAnsi="Courier New" w:cs="Courier New"/>
          <w:szCs w:val="20"/>
        </w:rPr>
        <w:tab/>
      </w:r>
      <w:r w:rsidRPr="00E8245D">
        <w:rPr>
          <w:rFonts w:ascii="Courier New" w:hAnsi="Courier New" w:cs="Courier New"/>
          <w:szCs w:val="20"/>
        </w:rPr>
        <w:tab/>
        <w:t xml:space="preserve">Currently attending </w:t>
      </w:r>
      <w:proofErr w:type="gramStart"/>
      <w:r w:rsidRPr="00E8245D">
        <w:rPr>
          <w:rFonts w:ascii="Courier New" w:hAnsi="Courier New" w:cs="Courier New"/>
          <w:szCs w:val="20"/>
        </w:rPr>
        <w:t>preschool</w:t>
      </w:r>
      <w:proofErr w:type="gramEnd"/>
    </w:p>
    <w:p w14:paraId="381791F9"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SH18</w:t>
      </w:r>
      <w:r w:rsidRPr="00E8245D">
        <w:rPr>
          <w:rFonts w:ascii="Courier New" w:hAnsi="Courier New" w:cs="Courier New"/>
          <w:szCs w:val="20"/>
        </w:rPr>
        <w:tab/>
      </w:r>
      <w:r w:rsidRPr="00E8245D">
        <w:rPr>
          <w:rFonts w:ascii="Courier New" w:hAnsi="Courier New" w:cs="Courier New"/>
          <w:szCs w:val="20"/>
        </w:rPr>
        <w:tab/>
        <w:t>Type of preschool</w:t>
      </w:r>
    </w:p>
    <w:p w14:paraId="7B47CF20"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SH20</w:t>
      </w:r>
      <w:r w:rsidRPr="00E8245D">
        <w:rPr>
          <w:rFonts w:ascii="Courier New" w:hAnsi="Courier New" w:cs="Courier New"/>
          <w:szCs w:val="20"/>
        </w:rPr>
        <w:tab/>
      </w:r>
      <w:r w:rsidRPr="00E8245D">
        <w:rPr>
          <w:rFonts w:ascii="Courier New" w:hAnsi="Courier New" w:cs="Courier New"/>
          <w:szCs w:val="20"/>
        </w:rPr>
        <w:tab/>
        <w:t xml:space="preserve">Highest grade </w:t>
      </w:r>
      <w:proofErr w:type="gramStart"/>
      <w:r w:rsidRPr="00E8245D">
        <w:rPr>
          <w:rFonts w:ascii="Courier New" w:hAnsi="Courier New" w:cs="Courier New"/>
          <w:szCs w:val="20"/>
        </w:rPr>
        <w:t>completed</w:t>
      </w:r>
      <w:proofErr w:type="gramEnd"/>
    </w:p>
    <w:p w14:paraId="0CE1FE62"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SH23</w:t>
      </w:r>
      <w:r w:rsidRPr="00E8245D">
        <w:rPr>
          <w:rFonts w:ascii="Courier New" w:hAnsi="Courier New" w:cs="Courier New"/>
          <w:szCs w:val="20"/>
        </w:rPr>
        <w:tab/>
      </w:r>
      <w:r w:rsidRPr="00E8245D">
        <w:rPr>
          <w:rFonts w:ascii="Courier New" w:hAnsi="Courier New" w:cs="Courier New"/>
          <w:szCs w:val="20"/>
        </w:rPr>
        <w:tab/>
        <w:t xml:space="preserve">Main reason is not attending </w:t>
      </w:r>
      <w:proofErr w:type="gramStart"/>
      <w:r w:rsidRPr="00E8245D">
        <w:rPr>
          <w:rFonts w:ascii="Courier New" w:hAnsi="Courier New" w:cs="Courier New"/>
          <w:szCs w:val="20"/>
        </w:rPr>
        <w:t>school</w:t>
      </w:r>
      <w:proofErr w:type="gramEnd"/>
    </w:p>
    <w:p w14:paraId="54E89D8A"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SH24</w:t>
      </w:r>
      <w:r w:rsidRPr="00E8245D">
        <w:rPr>
          <w:rFonts w:ascii="Courier New" w:hAnsi="Courier New" w:cs="Courier New"/>
          <w:szCs w:val="20"/>
        </w:rPr>
        <w:tab/>
      </w:r>
      <w:r w:rsidRPr="00E8245D">
        <w:rPr>
          <w:rFonts w:ascii="Courier New" w:hAnsi="Courier New" w:cs="Courier New"/>
          <w:szCs w:val="20"/>
        </w:rPr>
        <w:tab/>
        <w:t>Aadhaar card or Aadhaar number</w:t>
      </w:r>
    </w:p>
    <w:p w14:paraId="7AF089DA"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SH25</w:t>
      </w:r>
      <w:r w:rsidRPr="00E8245D">
        <w:rPr>
          <w:rFonts w:ascii="Courier New" w:hAnsi="Courier New" w:cs="Courier New"/>
          <w:szCs w:val="20"/>
        </w:rPr>
        <w:tab/>
      </w:r>
      <w:r w:rsidRPr="00E8245D">
        <w:rPr>
          <w:rFonts w:ascii="Courier New" w:hAnsi="Courier New" w:cs="Courier New"/>
          <w:szCs w:val="20"/>
        </w:rPr>
        <w:tab/>
        <w:t xml:space="preserve">Smokes or uses </w:t>
      </w:r>
      <w:proofErr w:type="gramStart"/>
      <w:r w:rsidRPr="00E8245D">
        <w:rPr>
          <w:rFonts w:ascii="Courier New" w:hAnsi="Courier New" w:cs="Courier New"/>
          <w:szCs w:val="20"/>
        </w:rPr>
        <w:t>tobacco</w:t>
      </w:r>
      <w:proofErr w:type="gramEnd"/>
    </w:p>
    <w:p w14:paraId="78E55E69"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SH26</w:t>
      </w:r>
      <w:r w:rsidRPr="00E8245D">
        <w:rPr>
          <w:rFonts w:ascii="Courier New" w:hAnsi="Courier New" w:cs="Courier New"/>
          <w:szCs w:val="20"/>
        </w:rPr>
        <w:tab/>
      </w:r>
      <w:r w:rsidRPr="00E8245D">
        <w:rPr>
          <w:rFonts w:ascii="Courier New" w:hAnsi="Courier New" w:cs="Courier New"/>
          <w:szCs w:val="20"/>
        </w:rPr>
        <w:tab/>
        <w:t>Drinks alcohol</w:t>
      </w:r>
    </w:p>
    <w:p w14:paraId="1263E9D8"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SH29</w:t>
      </w:r>
      <w:r w:rsidRPr="00E8245D">
        <w:rPr>
          <w:rFonts w:ascii="Courier New" w:hAnsi="Courier New" w:cs="Courier New"/>
          <w:szCs w:val="20"/>
        </w:rPr>
        <w:tab/>
      </w:r>
      <w:r w:rsidRPr="00E8245D">
        <w:rPr>
          <w:rFonts w:ascii="Courier New" w:hAnsi="Courier New" w:cs="Courier New"/>
          <w:szCs w:val="20"/>
        </w:rPr>
        <w:tab/>
        <w:t>Suffers from TB</w:t>
      </w:r>
    </w:p>
    <w:p w14:paraId="1E0EB526"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SH29AA</w:t>
      </w:r>
      <w:r w:rsidRPr="00E8245D">
        <w:rPr>
          <w:rFonts w:ascii="Courier New" w:hAnsi="Courier New" w:cs="Courier New"/>
          <w:szCs w:val="20"/>
        </w:rPr>
        <w:tab/>
        <w:t xml:space="preserve">Location </w:t>
      </w:r>
      <w:proofErr w:type="gramStart"/>
      <w:r w:rsidRPr="00E8245D">
        <w:rPr>
          <w:rFonts w:ascii="Courier New" w:hAnsi="Courier New" w:cs="Courier New"/>
          <w:szCs w:val="20"/>
        </w:rPr>
        <w:t>where</w:t>
      </w:r>
      <w:proofErr w:type="gramEnd"/>
      <w:r w:rsidRPr="00E8245D">
        <w:rPr>
          <w:rFonts w:ascii="Courier New" w:hAnsi="Courier New" w:cs="Courier New"/>
          <w:szCs w:val="20"/>
        </w:rPr>
        <w:t xml:space="preserve"> treated for TB</w:t>
      </w:r>
    </w:p>
    <w:p w14:paraId="354836B1"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SHB14A</w:t>
      </w:r>
      <w:r w:rsidRPr="00E8245D">
        <w:rPr>
          <w:rFonts w:ascii="Courier New" w:hAnsi="Courier New" w:cs="Courier New"/>
          <w:szCs w:val="20"/>
        </w:rPr>
        <w:tab/>
        <w:t xml:space="preserve">30 minutes prior to BP measure: </w:t>
      </w:r>
      <w:proofErr w:type="gramStart"/>
      <w:r w:rsidRPr="00E8245D">
        <w:rPr>
          <w:rFonts w:ascii="Courier New" w:hAnsi="Courier New" w:cs="Courier New"/>
          <w:szCs w:val="20"/>
        </w:rPr>
        <w:t>eaten</w:t>
      </w:r>
      <w:proofErr w:type="gramEnd"/>
    </w:p>
    <w:p w14:paraId="2E66ED82"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SHB14B</w:t>
      </w:r>
      <w:r w:rsidRPr="00E8245D">
        <w:rPr>
          <w:rFonts w:ascii="Courier New" w:hAnsi="Courier New" w:cs="Courier New"/>
          <w:szCs w:val="20"/>
        </w:rPr>
        <w:tab/>
        <w:t xml:space="preserve">30 minutes prior to BP measure: had coffee, </w:t>
      </w:r>
      <w:proofErr w:type="gramStart"/>
      <w:r w:rsidRPr="00E8245D">
        <w:rPr>
          <w:rFonts w:ascii="Courier New" w:hAnsi="Courier New" w:cs="Courier New"/>
          <w:szCs w:val="20"/>
        </w:rPr>
        <w:t>tea</w:t>
      </w:r>
      <w:proofErr w:type="gramEnd"/>
    </w:p>
    <w:p w14:paraId="3DB25976"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SHB14C</w:t>
      </w:r>
      <w:r w:rsidRPr="00E8245D">
        <w:rPr>
          <w:rFonts w:ascii="Courier New" w:hAnsi="Courier New" w:cs="Courier New"/>
          <w:szCs w:val="20"/>
        </w:rPr>
        <w:tab/>
        <w:t xml:space="preserve">30 minutes prior to BP measure: smoked any tobacco </w:t>
      </w:r>
      <w:proofErr w:type="gramStart"/>
      <w:r w:rsidRPr="00E8245D">
        <w:rPr>
          <w:rFonts w:ascii="Courier New" w:hAnsi="Courier New" w:cs="Courier New"/>
          <w:szCs w:val="20"/>
        </w:rPr>
        <w:t>product</w:t>
      </w:r>
      <w:proofErr w:type="gramEnd"/>
    </w:p>
    <w:p w14:paraId="7E1ED769"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SHB14D</w:t>
      </w:r>
      <w:r w:rsidRPr="00E8245D">
        <w:rPr>
          <w:rFonts w:ascii="Courier New" w:hAnsi="Courier New" w:cs="Courier New"/>
          <w:szCs w:val="20"/>
        </w:rPr>
        <w:tab/>
        <w:t xml:space="preserve">30 minutes prior to BP measure: use any other type of </w:t>
      </w:r>
      <w:proofErr w:type="gramStart"/>
      <w:r w:rsidRPr="00E8245D">
        <w:rPr>
          <w:rFonts w:ascii="Courier New" w:hAnsi="Courier New" w:cs="Courier New"/>
          <w:szCs w:val="20"/>
        </w:rPr>
        <w:t>tobacco</w:t>
      </w:r>
      <w:proofErr w:type="gramEnd"/>
    </w:p>
    <w:p w14:paraId="003AC54B"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SHB15</w:t>
      </w:r>
      <w:r w:rsidRPr="00E8245D">
        <w:rPr>
          <w:rFonts w:ascii="Courier New" w:hAnsi="Courier New" w:cs="Courier New"/>
          <w:szCs w:val="20"/>
        </w:rPr>
        <w:tab/>
      </w:r>
      <w:r w:rsidRPr="00E8245D">
        <w:rPr>
          <w:rFonts w:ascii="Courier New" w:hAnsi="Courier New" w:cs="Courier New"/>
          <w:szCs w:val="20"/>
        </w:rPr>
        <w:tab/>
        <w:t>Arm circumference</w:t>
      </w:r>
    </w:p>
    <w:p w14:paraId="69AF8252"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SHB16</w:t>
      </w:r>
      <w:r w:rsidRPr="00E8245D">
        <w:rPr>
          <w:rFonts w:ascii="Courier New" w:hAnsi="Courier New" w:cs="Courier New"/>
          <w:szCs w:val="20"/>
        </w:rPr>
        <w:tab/>
      </w:r>
      <w:r w:rsidRPr="00E8245D">
        <w:rPr>
          <w:rFonts w:ascii="Courier New" w:hAnsi="Courier New" w:cs="Courier New"/>
          <w:szCs w:val="20"/>
        </w:rPr>
        <w:tab/>
        <w:t>Blood pressure monitor cuff size</w:t>
      </w:r>
    </w:p>
    <w:p w14:paraId="0D2766D9"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SHB17</w:t>
      </w:r>
      <w:r w:rsidRPr="00E8245D">
        <w:rPr>
          <w:rFonts w:ascii="Courier New" w:hAnsi="Courier New" w:cs="Courier New"/>
          <w:szCs w:val="20"/>
        </w:rPr>
        <w:tab/>
      </w:r>
      <w:r w:rsidRPr="00E8245D">
        <w:rPr>
          <w:rFonts w:ascii="Courier New" w:hAnsi="Courier New" w:cs="Courier New"/>
          <w:szCs w:val="20"/>
        </w:rPr>
        <w:tab/>
        <w:t>Time of first BP reading: (</w:t>
      </w:r>
      <w:proofErr w:type="spellStart"/>
      <w:r w:rsidRPr="00E8245D">
        <w:rPr>
          <w:rFonts w:ascii="Courier New" w:hAnsi="Courier New" w:cs="Courier New"/>
          <w:szCs w:val="20"/>
        </w:rPr>
        <w:t>hhmm</w:t>
      </w:r>
      <w:proofErr w:type="spellEnd"/>
      <w:r w:rsidRPr="00E8245D">
        <w:rPr>
          <w:rFonts w:ascii="Courier New" w:hAnsi="Courier New" w:cs="Courier New"/>
          <w:szCs w:val="20"/>
        </w:rPr>
        <w:t xml:space="preserve"> - </w:t>
      </w:r>
      <w:proofErr w:type="gramStart"/>
      <w:r w:rsidRPr="00E8245D">
        <w:rPr>
          <w:rFonts w:ascii="Courier New" w:hAnsi="Courier New" w:cs="Courier New"/>
          <w:szCs w:val="20"/>
        </w:rPr>
        <w:t>24 hour</w:t>
      </w:r>
      <w:proofErr w:type="gramEnd"/>
      <w:r w:rsidRPr="00E8245D">
        <w:rPr>
          <w:rFonts w:ascii="Courier New" w:hAnsi="Courier New" w:cs="Courier New"/>
          <w:szCs w:val="20"/>
        </w:rPr>
        <w:t xml:space="preserve"> clock)</w:t>
      </w:r>
    </w:p>
    <w:p w14:paraId="3BA159A4"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SHB18S</w:t>
      </w:r>
      <w:r w:rsidRPr="00E8245D">
        <w:rPr>
          <w:rFonts w:ascii="Courier New" w:hAnsi="Courier New" w:cs="Courier New"/>
          <w:szCs w:val="20"/>
        </w:rPr>
        <w:tab/>
        <w:t>First SYSTOLIC reading</w:t>
      </w:r>
    </w:p>
    <w:p w14:paraId="37F8B501"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SHB18D</w:t>
      </w:r>
      <w:r w:rsidRPr="00E8245D">
        <w:rPr>
          <w:rFonts w:ascii="Courier New" w:hAnsi="Courier New" w:cs="Courier New"/>
          <w:szCs w:val="20"/>
        </w:rPr>
        <w:tab/>
        <w:t>First DIASTOLIC reading</w:t>
      </w:r>
    </w:p>
    <w:p w14:paraId="5B44CBB1"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SHB19</w:t>
      </w:r>
      <w:r w:rsidRPr="00E8245D">
        <w:rPr>
          <w:rFonts w:ascii="Courier New" w:hAnsi="Courier New" w:cs="Courier New"/>
          <w:szCs w:val="20"/>
        </w:rPr>
        <w:tab/>
      </w:r>
      <w:r w:rsidRPr="00E8245D">
        <w:rPr>
          <w:rFonts w:ascii="Courier New" w:hAnsi="Courier New" w:cs="Courier New"/>
          <w:szCs w:val="20"/>
        </w:rPr>
        <w:tab/>
        <w:t xml:space="preserve">Blood pressure ever been checked </w:t>
      </w:r>
      <w:proofErr w:type="gramStart"/>
      <w:r w:rsidRPr="00E8245D">
        <w:rPr>
          <w:rFonts w:ascii="Courier New" w:hAnsi="Courier New" w:cs="Courier New"/>
          <w:szCs w:val="20"/>
        </w:rPr>
        <w:t>previously</w:t>
      </w:r>
      <w:proofErr w:type="gramEnd"/>
    </w:p>
    <w:p w14:paraId="79472774"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SHB20</w:t>
      </w:r>
      <w:r w:rsidRPr="00E8245D">
        <w:rPr>
          <w:rFonts w:ascii="Courier New" w:hAnsi="Courier New" w:cs="Courier New"/>
          <w:szCs w:val="20"/>
        </w:rPr>
        <w:tab/>
      </w:r>
      <w:r w:rsidRPr="00E8245D">
        <w:rPr>
          <w:rFonts w:ascii="Courier New" w:hAnsi="Courier New" w:cs="Courier New"/>
          <w:szCs w:val="20"/>
        </w:rPr>
        <w:tab/>
        <w:t xml:space="preserve">Told had high BP on two or more occasions by doctor or other health </w:t>
      </w:r>
      <w:r>
        <w:rPr>
          <w:rFonts w:ascii="Courier New" w:hAnsi="Courier New" w:cs="Courier New"/>
          <w:szCs w:val="20"/>
        </w:rPr>
        <w:t xml:space="preserve">              </w:t>
      </w:r>
      <w:r w:rsidRPr="00E8245D">
        <w:rPr>
          <w:rFonts w:ascii="Courier New" w:hAnsi="Courier New" w:cs="Courier New"/>
          <w:szCs w:val="20"/>
        </w:rPr>
        <w:t>professional</w:t>
      </w:r>
    </w:p>
    <w:p w14:paraId="39C18B65"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SHB21</w:t>
      </w:r>
      <w:r w:rsidRPr="00E8245D">
        <w:rPr>
          <w:rFonts w:ascii="Courier New" w:hAnsi="Courier New" w:cs="Courier New"/>
          <w:szCs w:val="20"/>
        </w:rPr>
        <w:tab/>
      </w:r>
      <w:r w:rsidRPr="00E8245D">
        <w:rPr>
          <w:rFonts w:ascii="Courier New" w:hAnsi="Courier New" w:cs="Courier New"/>
          <w:szCs w:val="20"/>
        </w:rPr>
        <w:tab/>
        <w:t xml:space="preserve">Currently taking a prescribed medicine to lower </w:t>
      </w:r>
      <w:proofErr w:type="gramStart"/>
      <w:r w:rsidRPr="00E8245D">
        <w:rPr>
          <w:rFonts w:ascii="Courier New" w:hAnsi="Courier New" w:cs="Courier New"/>
          <w:szCs w:val="20"/>
        </w:rPr>
        <w:t>BP</w:t>
      </w:r>
      <w:proofErr w:type="gramEnd"/>
    </w:p>
    <w:p w14:paraId="510D7E14"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SHB24</w:t>
      </w:r>
      <w:r w:rsidRPr="00E8245D">
        <w:rPr>
          <w:rFonts w:ascii="Courier New" w:hAnsi="Courier New" w:cs="Courier New"/>
          <w:szCs w:val="20"/>
        </w:rPr>
        <w:tab/>
      </w:r>
      <w:r w:rsidRPr="00E8245D">
        <w:rPr>
          <w:rFonts w:ascii="Courier New" w:hAnsi="Courier New" w:cs="Courier New"/>
          <w:szCs w:val="20"/>
        </w:rPr>
        <w:tab/>
        <w:t>Time of second BP reading: (</w:t>
      </w:r>
      <w:proofErr w:type="spellStart"/>
      <w:r w:rsidRPr="00E8245D">
        <w:rPr>
          <w:rFonts w:ascii="Courier New" w:hAnsi="Courier New" w:cs="Courier New"/>
          <w:szCs w:val="20"/>
        </w:rPr>
        <w:t>hhmm</w:t>
      </w:r>
      <w:proofErr w:type="spellEnd"/>
      <w:r w:rsidRPr="00E8245D">
        <w:rPr>
          <w:rFonts w:ascii="Courier New" w:hAnsi="Courier New" w:cs="Courier New"/>
          <w:szCs w:val="20"/>
        </w:rPr>
        <w:t xml:space="preserve"> - </w:t>
      </w:r>
      <w:proofErr w:type="gramStart"/>
      <w:r w:rsidRPr="00E8245D">
        <w:rPr>
          <w:rFonts w:ascii="Courier New" w:hAnsi="Courier New" w:cs="Courier New"/>
          <w:szCs w:val="20"/>
        </w:rPr>
        <w:t>24 hour</w:t>
      </w:r>
      <w:proofErr w:type="gramEnd"/>
      <w:r w:rsidRPr="00E8245D">
        <w:rPr>
          <w:rFonts w:ascii="Courier New" w:hAnsi="Courier New" w:cs="Courier New"/>
          <w:szCs w:val="20"/>
        </w:rPr>
        <w:t xml:space="preserve"> clock)</w:t>
      </w:r>
    </w:p>
    <w:p w14:paraId="0DAA9DAF"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SHB25S</w:t>
      </w:r>
      <w:r w:rsidRPr="00E8245D">
        <w:rPr>
          <w:rFonts w:ascii="Courier New" w:hAnsi="Courier New" w:cs="Courier New"/>
          <w:szCs w:val="20"/>
        </w:rPr>
        <w:tab/>
        <w:t>Second SYSTOLIC reading</w:t>
      </w:r>
    </w:p>
    <w:p w14:paraId="657002F0"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SHB25D</w:t>
      </w:r>
      <w:r w:rsidRPr="00E8245D">
        <w:rPr>
          <w:rFonts w:ascii="Courier New" w:hAnsi="Courier New" w:cs="Courier New"/>
          <w:szCs w:val="20"/>
        </w:rPr>
        <w:tab/>
        <w:t>Second DIASTOLIC reading</w:t>
      </w:r>
    </w:p>
    <w:p w14:paraId="152D8C27"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SHB28</w:t>
      </w:r>
      <w:r w:rsidRPr="00E8245D">
        <w:rPr>
          <w:rFonts w:ascii="Courier New" w:hAnsi="Courier New" w:cs="Courier New"/>
          <w:szCs w:val="20"/>
        </w:rPr>
        <w:tab/>
      </w:r>
      <w:r w:rsidRPr="00E8245D">
        <w:rPr>
          <w:rFonts w:ascii="Courier New" w:hAnsi="Courier New" w:cs="Courier New"/>
          <w:szCs w:val="20"/>
        </w:rPr>
        <w:tab/>
        <w:t>Time of third BP reading: (</w:t>
      </w:r>
      <w:proofErr w:type="spellStart"/>
      <w:r w:rsidRPr="00E8245D">
        <w:rPr>
          <w:rFonts w:ascii="Courier New" w:hAnsi="Courier New" w:cs="Courier New"/>
          <w:szCs w:val="20"/>
        </w:rPr>
        <w:t>hhmm</w:t>
      </w:r>
      <w:proofErr w:type="spellEnd"/>
      <w:r w:rsidRPr="00E8245D">
        <w:rPr>
          <w:rFonts w:ascii="Courier New" w:hAnsi="Courier New" w:cs="Courier New"/>
          <w:szCs w:val="20"/>
        </w:rPr>
        <w:t xml:space="preserve"> - </w:t>
      </w:r>
      <w:proofErr w:type="gramStart"/>
      <w:r w:rsidRPr="00E8245D">
        <w:rPr>
          <w:rFonts w:ascii="Courier New" w:hAnsi="Courier New" w:cs="Courier New"/>
          <w:szCs w:val="20"/>
        </w:rPr>
        <w:t>24 hour</w:t>
      </w:r>
      <w:proofErr w:type="gramEnd"/>
      <w:r w:rsidRPr="00E8245D">
        <w:rPr>
          <w:rFonts w:ascii="Courier New" w:hAnsi="Courier New" w:cs="Courier New"/>
          <w:szCs w:val="20"/>
        </w:rPr>
        <w:t xml:space="preserve"> clock)</w:t>
      </w:r>
    </w:p>
    <w:p w14:paraId="0F667B47"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SHB29S</w:t>
      </w:r>
      <w:r w:rsidRPr="00E8245D">
        <w:rPr>
          <w:rFonts w:ascii="Courier New" w:hAnsi="Courier New" w:cs="Courier New"/>
          <w:szCs w:val="20"/>
        </w:rPr>
        <w:tab/>
        <w:t>Third SYSTOLIC reading</w:t>
      </w:r>
    </w:p>
    <w:p w14:paraId="699414BA"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SHB29D</w:t>
      </w:r>
      <w:r w:rsidRPr="00E8245D">
        <w:rPr>
          <w:rFonts w:ascii="Courier New" w:hAnsi="Courier New" w:cs="Courier New"/>
          <w:szCs w:val="20"/>
        </w:rPr>
        <w:tab/>
        <w:t>Third DIASTOLIC reading</w:t>
      </w:r>
    </w:p>
    <w:p w14:paraId="70EC1DC7"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SHB53</w:t>
      </w:r>
      <w:r w:rsidRPr="00E8245D">
        <w:rPr>
          <w:rFonts w:ascii="Courier New" w:hAnsi="Courier New" w:cs="Courier New"/>
          <w:szCs w:val="20"/>
        </w:rPr>
        <w:tab/>
      </w:r>
      <w:r w:rsidRPr="00E8245D">
        <w:rPr>
          <w:rFonts w:ascii="Courier New" w:hAnsi="Courier New" w:cs="Courier New"/>
          <w:szCs w:val="20"/>
        </w:rPr>
        <w:tab/>
        <w:t xml:space="preserve">Time since last </w:t>
      </w:r>
      <w:proofErr w:type="gramStart"/>
      <w:r w:rsidRPr="00E8245D">
        <w:rPr>
          <w:rFonts w:ascii="Courier New" w:hAnsi="Courier New" w:cs="Courier New"/>
          <w:szCs w:val="20"/>
        </w:rPr>
        <w:t>ate</w:t>
      </w:r>
      <w:proofErr w:type="gramEnd"/>
    </w:p>
    <w:p w14:paraId="2D3F3EF3"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SHB54</w:t>
      </w:r>
      <w:r w:rsidRPr="00E8245D">
        <w:rPr>
          <w:rFonts w:ascii="Courier New" w:hAnsi="Courier New" w:cs="Courier New"/>
          <w:szCs w:val="20"/>
        </w:rPr>
        <w:tab/>
      </w:r>
      <w:r w:rsidRPr="00E8245D">
        <w:rPr>
          <w:rFonts w:ascii="Courier New" w:hAnsi="Courier New" w:cs="Courier New"/>
          <w:szCs w:val="20"/>
        </w:rPr>
        <w:tab/>
        <w:t xml:space="preserve">Time since last drank, something other than plain </w:t>
      </w:r>
      <w:proofErr w:type="gramStart"/>
      <w:r w:rsidRPr="00E8245D">
        <w:rPr>
          <w:rFonts w:ascii="Courier New" w:hAnsi="Courier New" w:cs="Courier New"/>
          <w:szCs w:val="20"/>
        </w:rPr>
        <w:t>water</w:t>
      </w:r>
      <w:proofErr w:type="gramEnd"/>
    </w:p>
    <w:p w14:paraId="6E5EBA3B"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SHB55</w:t>
      </w:r>
      <w:r w:rsidRPr="00E8245D">
        <w:rPr>
          <w:rFonts w:ascii="Courier New" w:hAnsi="Courier New" w:cs="Courier New"/>
          <w:szCs w:val="20"/>
        </w:rPr>
        <w:tab/>
      </w:r>
      <w:r w:rsidRPr="00E8245D">
        <w:rPr>
          <w:rFonts w:ascii="Courier New" w:hAnsi="Courier New" w:cs="Courier New"/>
          <w:szCs w:val="20"/>
        </w:rPr>
        <w:tab/>
        <w:t xml:space="preserve">Blood glucose ever been </w:t>
      </w:r>
      <w:proofErr w:type="gramStart"/>
      <w:r w:rsidRPr="00E8245D">
        <w:rPr>
          <w:rFonts w:ascii="Courier New" w:hAnsi="Courier New" w:cs="Courier New"/>
          <w:szCs w:val="20"/>
        </w:rPr>
        <w:t>checked</w:t>
      </w:r>
      <w:proofErr w:type="gramEnd"/>
    </w:p>
    <w:p w14:paraId="431B4DFD"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SHB56</w:t>
      </w:r>
      <w:r w:rsidRPr="00E8245D">
        <w:rPr>
          <w:rFonts w:ascii="Courier New" w:hAnsi="Courier New" w:cs="Courier New"/>
          <w:szCs w:val="20"/>
        </w:rPr>
        <w:tab/>
      </w:r>
      <w:r w:rsidRPr="00E8245D">
        <w:rPr>
          <w:rFonts w:ascii="Courier New" w:hAnsi="Courier New" w:cs="Courier New"/>
          <w:szCs w:val="20"/>
        </w:rPr>
        <w:tab/>
        <w:t xml:space="preserve">Told high blood glucose on two or more </w:t>
      </w:r>
      <w:proofErr w:type="spellStart"/>
      <w:r w:rsidRPr="00E8245D">
        <w:rPr>
          <w:rFonts w:ascii="Courier New" w:hAnsi="Courier New" w:cs="Courier New"/>
          <w:szCs w:val="20"/>
        </w:rPr>
        <w:t>occations</w:t>
      </w:r>
      <w:proofErr w:type="spellEnd"/>
      <w:r w:rsidRPr="00E8245D">
        <w:rPr>
          <w:rFonts w:ascii="Courier New" w:hAnsi="Courier New" w:cs="Courier New"/>
          <w:szCs w:val="20"/>
        </w:rPr>
        <w:t xml:space="preserve"> by doctor or other </w:t>
      </w:r>
      <w:r>
        <w:rPr>
          <w:rFonts w:ascii="Courier New" w:hAnsi="Courier New" w:cs="Courier New"/>
          <w:szCs w:val="20"/>
        </w:rPr>
        <w:t xml:space="preserve">              </w:t>
      </w:r>
      <w:r w:rsidRPr="00E8245D">
        <w:rPr>
          <w:rFonts w:ascii="Courier New" w:hAnsi="Courier New" w:cs="Courier New"/>
          <w:szCs w:val="20"/>
        </w:rPr>
        <w:t xml:space="preserve">health </w:t>
      </w:r>
      <w:proofErr w:type="gramStart"/>
      <w:r w:rsidRPr="00E8245D">
        <w:rPr>
          <w:rFonts w:ascii="Courier New" w:hAnsi="Courier New" w:cs="Courier New"/>
          <w:szCs w:val="20"/>
        </w:rPr>
        <w:t>professionals</w:t>
      </w:r>
      <w:proofErr w:type="gramEnd"/>
    </w:p>
    <w:p w14:paraId="098BB3C3"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SHB57</w:t>
      </w:r>
      <w:r w:rsidRPr="00E8245D">
        <w:rPr>
          <w:rFonts w:ascii="Courier New" w:hAnsi="Courier New" w:cs="Courier New"/>
          <w:szCs w:val="20"/>
        </w:rPr>
        <w:tab/>
      </w:r>
      <w:r w:rsidRPr="00E8245D">
        <w:rPr>
          <w:rFonts w:ascii="Courier New" w:hAnsi="Courier New" w:cs="Courier New"/>
          <w:szCs w:val="20"/>
        </w:rPr>
        <w:tab/>
        <w:t xml:space="preserve">Currently taking a prescribed medicine to lower blood </w:t>
      </w:r>
      <w:proofErr w:type="gramStart"/>
      <w:r w:rsidRPr="00E8245D">
        <w:rPr>
          <w:rFonts w:ascii="Courier New" w:hAnsi="Courier New" w:cs="Courier New"/>
          <w:szCs w:val="20"/>
        </w:rPr>
        <w:t>glucose</w:t>
      </w:r>
      <w:proofErr w:type="gramEnd"/>
    </w:p>
    <w:p w14:paraId="4F7BF2F1"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SHB73</w:t>
      </w:r>
      <w:r w:rsidRPr="00E8245D">
        <w:rPr>
          <w:rFonts w:ascii="Courier New" w:hAnsi="Courier New" w:cs="Courier New"/>
          <w:szCs w:val="20"/>
        </w:rPr>
        <w:tab/>
      </w:r>
      <w:r w:rsidRPr="00E8245D">
        <w:rPr>
          <w:rFonts w:ascii="Courier New" w:hAnsi="Courier New" w:cs="Courier New"/>
          <w:szCs w:val="20"/>
        </w:rPr>
        <w:tab/>
        <w:t>Time of blood glucose reading: (</w:t>
      </w:r>
      <w:proofErr w:type="spellStart"/>
      <w:r w:rsidRPr="00E8245D">
        <w:rPr>
          <w:rFonts w:ascii="Courier New" w:hAnsi="Courier New" w:cs="Courier New"/>
          <w:szCs w:val="20"/>
        </w:rPr>
        <w:t>hhmm</w:t>
      </w:r>
      <w:proofErr w:type="spellEnd"/>
      <w:r w:rsidRPr="00E8245D">
        <w:rPr>
          <w:rFonts w:ascii="Courier New" w:hAnsi="Courier New" w:cs="Courier New"/>
          <w:szCs w:val="20"/>
        </w:rPr>
        <w:t xml:space="preserve"> - </w:t>
      </w:r>
      <w:proofErr w:type="gramStart"/>
      <w:r w:rsidRPr="00E8245D">
        <w:rPr>
          <w:rFonts w:ascii="Courier New" w:hAnsi="Courier New" w:cs="Courier New"/>
          <w:szCs w:val="20"/>
        </w:rPr>
        <w:t>24 hour</w:t>
      </w:r>
      <w:proofErr w:type="gramEnd"/>
      <w:r w:rsidRPr="00E8245D">
        <w:rPr>
          <w:rFonts w:ascii="Courier New" w:hAnsi="Courier New" w:cs="Courier New"/>
          <w:szCs w:val="20"/>
        </w:rPr>
        <w:t xml:space="preserve"> clock)</w:t>
      </w:r>
    </w:p>
    <w:p w14:paraId="6123DCBE"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SHB74</w:t>
      </w:r>
      <w:r w:rsidRPr="00E8245D">
        <w:rPr>
          <w:rFonts w:ascii="Courier New" w:hAnsi="Courier New" w:cs="Courier New"/>
          <w:szCs w:val="20"/>
        </w:rPr>
        <w:tab/>
      </w:r>
      <w:r w:rsidRPr="00E8245D">
        <w:rPr>
          <w:rFonts w:ascii="Courier New" w:hAnsi="Courier New" w:cs="Courier New"/>
          <w:szCs w:val="20"/>
        </w:rPr>
        <w:tab/>
        <w:t>Glucose level</w:t>
      </w:r>
    </w:p>
    <w:p w14:paraId="37D85305"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SHB79</w:t>
      </w:r>
      <w:r w:rsidRPr="00E8245D">
        <w:rPr>
          <w:rFonts w:ascii="Courier New" w:hAnsi="Courier New" w:cs="Courier New"/>
          <w:szCs w:val="20"/>
        </w:rPr>
        <w:tab/>
      </w:r>
      <w:r w:rsidRPr="00E8245D">
        <w:rPr>
          <w:rFonts w:ascii="Courier New" w:hAnsi="Courier New" w:cs="Courier New"/>
          <w:szCs w:val="20"/>
        </w:rPr>
        <w:tab/>
        <w:t xml:space="preserve">Ever undergone a screening test for cervical </w:t>
      </w:r>
      <w:proofErr w:type="gramStart"/>
      <w:r w:rsidRPr="00E8245D">
        <w:rPr>
          <w:rFonts w:ascii="Courier New" w:hAnsi="Courier New" w:cs="Courier New"/>
          <w:szCs w:val="20"/>
        </w:rPr>
        <w:t>cancer</w:t>
      </w:r>
      <w:proofErr w:type="gramEnd"/>
    </w:p>
    <w:p w14:paraId="00F5B32C"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SHB80</w:t>
      </w:r>
      <w:r w:rsidRPr="00E8245D">
        <w:rPr>
          <w:rFonts w:ascii="Courier New" w:hAnsi="Courier New" w:cs="Courier New"/>
          <w:szCs w:val="20"/>
        </w:rPr>
        <w:tab/>
      </w:r>
      <w:r w:rsidRPr="00E8245D">
        <w:rPr>
          <w:rFonts w:ascii="Courier New" w:hAnsi="Courier New" w:cs="Courier New"/>
          <w:szCs w:val="20"/>
        </w:rPr>
        <w:tab/>
        <w:t xml:space="preserve">Ever undergone a breast examination for breast </w:t>
      </w:r>
      <w:proofErr w:type="gramStart"/>
      <w:r w:rsidRPr="00E8245D">
        <w:rPr>
          <w:rFonts w:ascii="Courier New" w:hAnsi="Courier New" w:cs="Courier New"/>
          <w:szCs w:val="20"/>
        </w:rPr>
        <w:t>cancer</w:t>
      </w:r>
      <w:proofErr w:type="gramEnd"/>
    </w:p>
    <w:p w14:paraId="6CE755FB"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SHB81</w:t>
      </w:r>
      <w:r w:rsidRPr="00E8245D">
        <w:rPr>
          <w:rFonts w:ascii="Courier New" w:hAnsi="Courier New" w:cs="Courier New"/>
          <w:szCs w:val="20"/>
        </w:rPr>
        <w:tab/>
      </w:r>
      <w:r w:rsidRPr="00E8245D">
        <w:rPr>
          <w:rFonts w:ascii="Courier New" w:hAnsi="Courier New" w:cs="Courier New"/>
          <w:szCs w:val="20"/>
        </w:rPr>
        <w:tab/>
        <w:t xml:space="preserve">Ever undergone an oral cavity examination for oral </w:t>
      </w:r>
      <w:proofErr w:type="gramStart"/>
      <w:r w:rsidRPr="00E8245D">
        <w:rPr>
          <w:rFonts w:ascii="Courier New" w:hAnsi="Courier New" w:cs="Courier New"/>
          <w:szCs w:val="20"/>
        </w:rPr>
        <w:t>cancer</w:t>
      </w:r>
      <w:proofErr w:type="gramEnd"/>
    </w:p>
    <w:p w14:paraId="01DA6477"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lastRenderedPageBreak/>
        <w:t>SHBSEL</w:t>
      </w:r>
      <w:r w:rsidRPr="00E8245D">
        <w:rPr>
          <w:rFonts w:ascii="Courier New" w:hAnsi="Courier New" w:cs="Courier New"/>
          <w:szCs w:val="20"/>
        </w:rPr>
        <w:tab/>
        <w:t>Biomarker Unit selection</w:t>
      </w:r>
    </w:p>
    <w:p w14:paraId="324CE600"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SHB10C</w:t>
      </w:r>
      <w:r w:rsidRPr="00E8245D">
        <w:rPr>
          <w:rFonts w:ascii="Courier New" w:hAnsi="Courier New" w:cs="Courier New"/>
          <w:szCs w:val="20"/>
        </w:rPr>
        <w:tab/>
        <w:t xml:space="preserve">Read consent statement - blood </w:t>
      </w:r>
      <w:proofErr w:type="gramStart"/>
      <w:r w:rsidRPr="00E8245D">
        <w:rPr>
          <w:rFonts w:ascii="Courier New" w:hAnsi="Courier New" w:cs="Courier New"/>
          <w:szCs w:val="20"/>
        </w:rPr>
        <w:t>pressure</w:t>
      </w:r>
      <w:proofErr w:type="gramEnd"/>
    </w:p>
    <w:p w14:paraId="4B204D64"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SHB20C</w:t>
      </w:r>
      <w:r w:rsidRPr="00E8245D">
        <w:rPr>
          <w:rFonts w:ascii="Courier New" w:hAnsi="Courier New" w:cs="Courier New"/>
          <w:szCs w:val="20"/>
        </w:rPr>
        <w:tab/>
        <w:t xml:space="preserve">Read consent statement - blood </w:t>
      </w:r>
      <w:proofErr w:type="gramStart"/>
      <w:r w:rsidRPr="00E8245D">
        <w:rPr>
          <w:rFonts w:ascii="Courier New" w:hAnsi="Courier New" w:cs="Courier New"/>
          <w:szCs w:val="20"/>
        </w:rPr>
        <w:t>glucose</w:t>
      </w:r>
      <w:proofErr w:type="gramEnd"/>
    </w:p>
    <w:p w14:paraId="3145D96F"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SHB23</w:t>
      </w:r>
      <w:r w:rsidRPr="00E8245D">
        <w:rPr>
          <w:rFonts w:ascii="Courier New" w:hAnsi="Courier New" w:cs="Courier New"/>
          <w:szCs w:val="20"/>
        </w:rPr>
        <w:tab/>
      </w:r>
      <w:r w:rsidRPr="00E8245D">
        <w:rPr>
          <w:rFonts w:ascii="Courier New" w:hAnsi="Courier New" w:cs="Courier New"/>
          <w:szCs w:val="20"/>
        </w:rPr>
        <w:tab/>
        <w:t xml:space="preserve">Consent given for second blood pressure </w:t>
      </w:r>
      <w:proofErr w:type="gramStart"/>
      <w:r w:rsidRPr="00E8245D">
        <w:rPr>
          <w:rFonts w:ascii="Courier New" w:hAnsi="Courier New" w:cs="Courier New"/>
          <w:szCs w:val="20"/>
        </w:rPr>
        <w:t>reading</w:t>
      </w:r>
      <w:proofErr w:type="gramEnd"/>
    </w:p>
    <w:p w14:paraId="5FB34493"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SHB27</w:t>
      </w:r>
      <w:r w:rsidRPr="00E8245D">
        <w:rPr>
          <w:rFonts w:ascii="Courier New" w:hAnsi="Courier New" w:cs="Courier New"/>
          <w:szCs w:val="20"/>
        </w:rPr>
        <w:tab/>
      </w:r>
      <w:r w:rsidRPr="00E8245D">
        <w:rPr>
          <w:rFonts w:ascii="Courier New" w:hAnsi="Courier New" w:cs="Courier New"/>
          <w:szCs w:val="20"/>
        </w:rPr>
        <w:tab/>
        <w:t xml:space="preserve">Consent given for third blood pressure </w:t>
      </w:r>
      <w:proofErr w:type="gramStart"/>
      <w:r w:rsidRPr="00E8245D">
        <w:rPr>
          <w:rFonts w:ascii="Courier New" w:hAnsi="Courier New" w:cs="Courier New"/>
          <w:szCs w:val="20"/>
        </w:rPr>
        <w:t>reading</w:t>
      </w:r>
      <w:proofErr w:type="gramEnd"/>
    </w:p>
    <w:p w14:paraId="7B5A9FA7"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SH305</w:t>
      </w:r>
      <w:r w:rsidRPr="00E8245D">
        <w:rPr>
          <w:rFonts w:ascii="Courier New" w:hAnsi="Courier New" w:cs="Courier New"/>
          <w:szCs w:val="20"/>
        </w:rPr>
        <w:tab/>
      </w:r>
      <w:r w:rsidRPr="00E8245D">
        <w:rPr>
          <w:rFonts w:ascii="Courier New" w:hAnsi="Courier New" w:cs="Courier New"/>
          <w:szCs w:val="20"/>
        </w:rPr>
        <w:tab/>
        <w:t xml:space="preserve">Waist </w:t>
      </w:r>
      <w:proofErr w:type="spellStart"/>
      <w:r w:rsidRPr="00E8245D">
        <w:rPr>
          <w:rFonts w:ascii="Courier New" w:hAnsi="Courier New" w:cs="Courier New"/>
          <w:szCs w:val="20"/>
        </w:rPr>
        <w:t>curcumference</w:t>
      </w:r>
      <w:proofErr w:type="spellEnd"/>
    </w:p>
    <w:p w14:paraId="5EABCB38"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SH306</w:t>
      </w:r>
      <w:r w:rsidRPr="00E8245D">
        <w:rPr>
          <w:rFonts w:ascii="Courier New" w:hAnsi="Courier New" w:cs="Courier New"/>
          <w:szCs w:val="20"/>
        </w:rPr>
        <w:tab/>
      </w:r>
      <w:r w:rsidRPr="00E8245D">
        <w:rPr>
          <w:rFonts w:ascii="Courier New" w:hAnsi="Courier New" w:cs="Courier New"/>
          <w:szCs w:val="20"/>
        </w:rPr>
        <w:tab/>
        <w:t xml:space="preserve">Hip </w:t>
      </w:r>
      <w:proofErr w:type="spellStart"/>
      <w:r w:rsidRPr="00E8245D">
        <w:rPr>
          <w:rFonts w:ascii="Courier New" w:hAnsi="Courier New" w:cs="Courier New"/>
          <w:szCs w:val="20"/>
        </w:rPr>
        <w:t>curcumference</w:t>
      </w:r>
      <w:proofErr w:type="spellEnd"/>
    </w:p>
    <w:p w14:paraId="7F9FFF6D"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SHB303RC</w:t>
      </w:r>
      <w:r w:rsidRPr="00E8245D">
        <w:rPr>
          <w:rFonts w:ascii="Courier New" w:hAnsi="Courier New" w:cs="Courier New"/>
          <w:szCs w:val="20"/>
        </w:rPr>
        <w:tab/>
        <w:t>Refusal due to COVID-19 (QH205)</w:t>
      </w:r>
    </w:p>
    <w:p w14:paraId="381701DE"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SHB304RC</w:t>
      </w:r>
      <w:r w:rsidRPr="00E8245D">
        <w:rPr>
          <w:rFonts w:ascii="Courier New" w:hAnsi="Courier New" w:cs="Courier New"/>
          <w:szCs w:val="20"/>
        </w:rPr>
        <w:tab/>
        <w:t>Refusal due to COVID-19 (QH304)</w:t>
      </w:r>
    </w:p>
    <w:p w14:paraId="65AF727E"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SHB305RC</w:t>
      </w:r>
      <w:r w:rsidRPr="00E8245D">
        <w:rPr>
          <w:rFonts w:ascii="Courier New" w:hAnsi="Courier New" w:cs="Courier New"/>
          <w:szCs w:val="20"/>
        </w:rPr>
        <w:tab/>
        <w:t>Refusal due to COVID-19 (QH305)</w:t>
      </w:r>
    </w:p>
    <w:p w14:paraId="16C84B9B"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SHB306RC</w:t>
      </w:r>
      <w:r w:rsidRPr="00E8245D">
        <w:rPr>
          <w:rFonts w:ascii="Courier New" w:hAnsi="Courier New" w:cs="Courier New"/>
          <w:szCs w:val="20"/>
        </w:rPr>
        <w:tab/>
        <w:t>Refusal due to COVID-19 (QH306)</w:t>
      </w:r>
    </w:p>
    <w:p w14:paraId="1D092824"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SHB311RC</w:t>
      </w:r>
      <w:r w:rsidRPr="00E8245D">
        <w:rPr>
          <w:rFonts w:ascii="Courier New" w:hAnsi="Courier New" w:cs="Courier New"/>
          <w:szCs w:val="20"/>
        </w:rPr>
        <w:tab/>
        <w:t>Refusal due to COVID-19 (QH311)</w:t>
      </w:r>
    </w:p>
    <w:p w14:paraId="0355B4B7"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SHB313RC</w:t>
      </w:r>
      <w:r w:rsidRPr="00E8245D">
        <w:rPr>
          <w:rFonts w:ascii="Courier New" w:hAnsi="Courier New" w:cs="Courier New"/>
          <w:szCs w:val="20"/>
        </w:rPr>
        <w:tab/>
        <w:t>Refusal due to COVID-19 (QH313)</w:t>
      </w:r>
    </w:p>
    <w:p w14:paraId="0A027679"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SHB318RC</w:t>
      </w:r>
      <w:r w:rsidRPr="00E8245D">
        <w:rPr>
          <w:rFonts w:ascii="Courier New" w:hAnsi="Courier New" w:cs="Courier New"/>
          <w:szCs w:val="20"/>
        </w:rPr>
        <w:tab/>
        <w:t>Refusal due to COVID-19 (QH318)</w:t>
      </w:r>
    </w:p>
    <w:p w14:paraId="1B87B6F5"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SHB325RC</w:t>
      </w:r>
      <w:r w:rsidRPr="00E8245D">
        <w:rPr>
          <w:rFonts w:ascii="Courier New" w:hAnsi="Courier New" w:cs="Courier New"/>
          <w:szCs w:val="20"/>
        </w:rPr>
        <w:tab/>
        <w:t>Refusal due to COVID-19 (QH325)</w:t>
      </w:r>
    </w:p>
    <w:p w14:paraId="408294EB"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SHB329RC</w:t>
      </w:r>
      <w:r w:rsidRPr="00E8245D">
        <w:rPr>
          <w:rFonts w:ascii="Courier New" w:hAnsi="Courier New" w:cs="Courier New"/>
          <w:szCs w:val="20"/>
        </w:rPr>
        <w:tab/>
        <w:t>Refusal due to COVID-19 (QH329)</w:t>
      </w:r>
    </w:p>
    <w:p w14:paraId="6C97D2E3"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SHB343RC</w:t>
      </w:r>
      <w:r w:rsidRPr="00E8245D">
        <w:rPr>
          <w:rFonts w:ascii="Courier New" w:hAnsi="Courier New" w:cs="Courier New"/>
          <w:szCs w:val="20"/>
        </w:rPr>
        <w:tab/>
        <w:t>Refusal due to COVID-19 (QH343)</w:t>
      </w:r>
    </w:p>
    <w:p w14:paraId="17822E4D"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SHB345RC</w:t>
      </w:r>
      <w:r w:rsidRPr="00E8245D">
        <w:rPr>
          <w:rFonts w:ascii="Courier New" w:hAnsi="Courier New" w:cs="Courier New"/>
          <w:szCs w:val="20"/>
        </w:rPr>
        <w:tab/>
        <w:t>Refusal due to COVID-19 (QH345)</w:t>
      </w:r>
    </w:p>
    <w:p w14:paraId="7836FFBC"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SHB350RC</w:t>
      </w:r>
      <w:r w:rsidRPr="00E8245D">
        <w:rPr>
          <w:rFonts w:ascii="Courier New" w:hAnsi="Courier New" w:cs="Courier New"/>
          <w:szCs w:val="20"/>
        </w:rPr>
        <w:tab/>
        <w:t>Refusal due to COVID-19 (QH350)</w:t>
      </w:r>
    </w:p>
    <w:p w14:paraId="70FDBF3D"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SHB352RC</w:t>
      </w:r>
      <w:r w:rsidRPr="00E8245D">
        <w:rPr>
          <w:rFonts w:ascii="Courier New" w:hAnsi="Courier New" w:cs="Courier New"/>
          <w:szCs w:val="20"/>
        </w:rPr>
        <w:tab/>
        <w:t>Refusal due to COVID-19 (QH352)</w:t>
      </w:r>
    </w:p>
    <w:p w14:paraId="519E6F62"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SHB362RC</w:t>
      </w:r>
      <w:r w:rsidRPr="00E8245D">
        <w:rPr>
          <w:rFonts w:ascii="Courier New" w:hAnsi="Courier New" w:cs="Courier New"/>
          <w:szCs w:val="20"/>
        </w:rPr>
        <w:tab/>
        <w:t>Refusal due to COVID-19 (QH362)</w:t>
      </w:r>
    </w:p>
    <w:p w14:paraId="4623F5EB"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SHB364RC</w:t>
      </w:r>
      <w:r w:rsidRPr="00E8245D">
        <w:rPr>
          <w:rFonts w:ascii="Courier New" w:hAnsi="Courier New" w:cs="Courier New"/>
          <w:szCs w:val="20"/>
        </w:rPr>
        <w:tab/>
        <w:t>Refusal due to COVID-19 (QH364)</w:t>
      </w:r>
    </w:p>
    <w:p w14:paraId="6C9E00C0"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SHB368RC</w:t>
      </w:r>
      <w:r w:rsidRPr="00E8245D">
        <w:rPr>
          <w:rFonts w:ascii="Courier New" w:hAnsi="Courier New" w:cs="Courier New"/>
          <w:szCs w:val="20"/>
        </w:rPr>
        <w:tab/>
        <w:t>Refusal due to COVID-19 (QH368)</w:t>
      </w:r>
    </w:p>
    <w:p w14:paraId="048FB16D"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SHB370RC</w:t>
      </w:r>
      <w:r w:rsidRPr="00E8245D">
        <w:rPr>
          <w:rFonts w:ascii="Courier New" w:hAnsi="Courier New" w:cs="Courier New"/>
          <w:szCs w:val="20"/>
        </w:rPr>
        <w:tab/>
        <w:t>Refusal due to COVID-19 (QH370)</w:t>
      </w:r>
    </w:p>
    <w:p w14:paraId="179656D3"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SHB374RC</w:t>
      </w:r>
      <w:r w:rsidRPr="00E8245D">
        <w:rPr>
          <w:rFonts w:ascii="Courier New" w:hAnsi="Courier New" w:cs="Courier New"/>
          <w:szCs w:val="20"/>
        </w:rPr>
        <w:tab/>
        <w:t>Refusal due to COVID-19 (QH374)</w:t>
      </w:r>
    </w:p>
    <w:p w14:paraId="7D8DA747" w14:textId="77777777" w:rsidR="00E8245D" w:rsidRPr="00E8245D" w:rsidRDefault="00E8245D" w:rsidP="0035429F">
      <w:pPr>
        <w:rPr>
          <w:rFonts w:ascii="Courier New" w:hAnsi="Courier New" w:cs="Courier New"/>
          <w:szCs w:val="20"/>
        </w:rPr>
      </w:pPr>
      <w:r w:rsidRPr="00E8245D">
        <w:rPr>
          <w:rFonts w:ascii="Courier New" w:hAnsi="Courier New" w:cs="Courier New"/>
          <w:szCs w:val="20"/>
        </w:rPr>
        <w:t>SHB375RC</w:t>
      </w:r>
      <w:r w:rsidRPr="00E8245D">
        <w:rPr>
          <w:rFonts w:ascii="Courier New" w:hAnsi="Courier New" w:cs="Courier New"/>
          <w:szCs w:val="20"/>
        </w:rPr>
        <w:tab/>
        <w:t>Refusal due to COVID-19 (QH375)</w:t>
      </w:r>
    </w:p>
    <w:p w14:paraId="3E574BB3" w14:textId="77777777" w:rsidR="00492A30" w:rsidRDefault="00492A30" w:rsidP="0035429F">
      <w:pPr>
        <w:pStyle w:val="PlainText"/>
        <w:rPr>
          <w:rFonts w:ascii="Times New Roman" w:hAnsi="Times New Roman"/>
          <w:b/>
          <w:sz w:val="28"/>
          <w:szCs w:val="28"/>
          <w:u w:val="single"/>
        </w:rPr>
      </w:pPr>
    </w:p>
    <w:p w14:paraId="35FFE413" w14:textId="77777777" w:rsidR="00492A30" w:rsidRDefault="00492A30" w:rsidP="0035429F">
      <w:pPr>
        <w:pStyle w:val="PlainText"/>
        <w:rPr>
          <w:rFonts w:ascii="Times New Roman" w:hAnsi="Times New Roman"/>
          <w:b/>
          <w:sz w:val="28"/>
          <w:szCs w:val="28"/>
          <w:u w:val="single"/>
        </w:rPr>
      </w:pPr>
    </w:p>
    <w:p w14:paraId="34DD82C5" w14:textId="77777777" w:rsidR="00492A30" w:rsidRDefault="00492A30" w:rsidP="0035429F">
      <w:pPr>
        <w:pStyle w:val="PlainText"/>
        <w:rPr>
          <w:rFonts w:ascii="Times New Roman" w:hAnsi="Times New Roman"/>
          <w:b/>
          <w:sz w:val="28"/>
          <w:szCs w:val="28"/>
          <w:u w:val="single"/>
        </w:rPr>
      </w:pPr>
    </w:p>
    <w:p w14:paraId="30EE9F8D" w14:textId="77777777" w:rsidR="00492A30" w:rsidRDefault="00492A30" w:rsidP="0035429F">
      <w:pPr>
        <w:pStyle w:val="PlainText"/>
        <w:rPr>
          <w:rFonts w:ascii="Times New Roman" w:hAnsi="Times New Roman"/>
          <w:b/>
          <w:sz w:val="28"/>
          <w:szCs w:val="28"/>
          <w:u w:val="single"/>
        </w:rPr>
      </w:pPr>
    </w:p>
    <w:p w14:paraId="4D6BB1D9" w14:textId="77777777" w:rsidR="00492A30" w:rsidRDefault="00492A30" w:rsidP="0035429F">
      <w:pPr>
        <w:pStyle w:val="PlainText"/>
        <w:rPr>
          <w:rFonts w:ascii="Times New Roman" w:hAnsi="Times New Roman"/>
          <w:b/>
          <w:sz w:val="28"/>
          <w:szCs w:val="28"/>
          <w:u w:val="single"/>
        </w:rPr>
      </w:pPr>
    </w:p>
    <w:p w14:paraId="3792B291" w14:textId="77777777" w:rsidR="00492A30" w:rsidRDefault="00492A30" w:rsidP="0035429F">
      <w:pPr>
        <w:pStyle w:val="PlainText"/>
        <w:rPr>
          <w:rFonts w:ascii="Times New Roman" w:hAnsi="Times New Roman"/>
          <w:b/>
          <w:sz w:val="28"/>
          <w:szCs w:val="28"/>
          <w:u w:val="single"/>
        </w:rPr>
      </w:pPr>
    </w:p>
    <w:p w14:paraId="11D92B43" w14:textId="77777777" w:rsidR="00492A30" w:rsidRDefault="00492A30" w:rsidP="0035429F">
      <w:pPr>
        <w:pStyle w:val="PlainText"/>
        <w:rPr>
          <w:rFonts w:ascii="Times New Roman" w:hAnsi="Times New Roman"/>
          <w:b/>
          <w:sz w:val="28"/>
          <w:szCs w:val="28"/>
          <w:u w:val="single"/>
        </w:rPr>
      </w:pPr>
    </w:p>
    <w:p w14:paraId="535D60DC" w14:textId="77777777" w:rsidR="00492A30" w:rsidRDefault="00492A30" w:rsidP="0035429F">
      <w:pPr>
        <w:pStyle w:val="PlainText"/>
        <w:rPr>
          <w:rFonts w:ascii="Times New Roman" w:hAnsi="Times New Roman"/>
          <w:b/>
          <w:sz w:val="28"/>
          <w:szCs w:val="28"/>
          <w:u w:val="single"/>
        </w:rPr>
      </w:pPr>
    </w:p>
    <w:p w14:paraId="4059C89D" w14:textId="77777777" w:rsidR="00492A30" w:rsidRDefault="00492A30" w:rsidP="0035429F">
      <w:pPr>
        <w:pStyle w:val="PlainText"/>
        <w:rPr>
          <w:rFonts w:ascii="Times New Roman" w:hAnsi="Times New Roman"/>
          <w:b/>
          <w:sz w:val="28"/>
          <w:szCs w:val="28"/>
          <w:u w:val="single"/>
        </w:rPr>
      </w:pPr>
    </w:p>
    <w:p w14:paraId="4F721011" w14:textId="77777777" w:rsidR="00492A30" w:rsidRDefault="00492A30" w:rsidP="0035429F">
      <w:pPr>
        <w:pStyle w:val="PlainText"/>
        <w:rPr>
          <w:rFonts w:ascii="Times New Roman" w:hAnsi="Times New Roman"/>
          <w:b/>
          <w:sz w:val="28"/>
          <w:szCs w:val="28"/>
          <w:u w:val="single"/>
        </w:rPr>
      </w:pPr>
    </w:p>
    <w:p w14:paraId="65DF3EA1" w14:textId="77777777" w:rsidR="00492A30" w:rsidRDefault="00492A30" w:rsidP="0035429F">
      <w:pPr>
        <w:pStyle w:val="PlainText"/>
        <w:rPr>
          <w:rFonts w:ascii="Times New Roman" w:hAnsi="Times New Roman"/>
          <w:b/>
          <w:sz w:val="28"/>
          <w:szCs w:val="28"/>
          <w:u w:val="single"/>
        </w:rPr>
      </w:pPr>
    </w:p>
    <w:p w14:paraId="40729A41" w14:textId="77777777" w:rsidR="00492A30" w:rsidRDefault="00492A30" w:rsidP="0035429F">
      <w:pPr>
        <w:pStyle w:val="PlainText"/>
        <w:rPr>
          <w:rFonts w:ascii="Times New Roman" w:hAnsi="Times New Roman"/>
          <w:b/>
          <w:sz w:val="28"/>
          <w:szCs w:val="28"/>
          <w:u w:val="single"/>
        </w:rPr>
      </w:pPr>
    </w:p>
    <w:p w14:paraId="07947B72" w14:textId="77777777" w:rsidR="00492A30" w:rsidRDefault="00492A30" w:rsidP="0035429F">
      <w:pPr>
        <w:pStyle w:val="PlainText"/>
        <w:rPr>
          <w:rFonts w:ascii="Times New Roman" w:hAnsi="Times New Roman"/>
          <w:b/>
          <w:sz w:val="28"/>
          <w:szCs w:val="28"/>
          <w:u w:val="single"/>
        </w:rPr>
      </w:pPr>
    </w:p>
    <w:p w14:paraId="665070FF" w14:textId="77777777" w:rsidR="00492A30" w:rsidRDefault="00492A30" w:rsidP="0035429F">
      <w:pPr>
        <w:pStyle w:val="PlainText"/>
        <w:rPr>
          <w:rFonts w:ascii="Times New Roman" w:hAnsi="Times New Roman"/>
          <w:b/>
          <w:sz w:val="28"/>
          <w:szCs w:val="28"/>
          <w:u w:val="single"/>
        </w:rPr>
      </w:pPr>
    </w:p>
    <w:p w14:paraId="370BC366" w14:textId="77777777" w:rsidR="00492A30" w:rsidRDefault="00492A30" w:rsidP="0035429F">
      <w:pPr>
        <w:pStyle w:val="PlainText"/>
        <w:rPr>
          <w:rFonts w:ascii="Times New Roman" w:hAnsi="Times New Roman"/>
          <w:b/>
          <w:sz w:val="28"/>
          <w:szCs w:val="28"/>
          <w:u w:val="single"/>
        </w:rPr>
      </w:pPr>
    </w:p>
    <w:p w14:paraId="5953F4F2" w14:textId="77777777" w:rsidR="00492A30" w:rsidRDefault="00492A30" w:rsidP="0035429F">
      <w:pPr>
        <w:pStyle w:val="PlainText"/>
        <w:rPr>
          <w:rFonts w:ascii="Times New Roman" w:hAnsi="Times New Roman"/>
          <w:b/>
          <w:sz w:val="28"/>
          <w:szCs w:val="28"/>
          <w:u w:val="single"/>
        </w:rPr>
      </w:pPr>
    </w:p>
    <w:p w14:paraId="04E8E067" w14:textId="77777777" w:rsidR="00492A30" w:rsidRDefault="00492A30" w:rsidP="0035429F">
      <w:pPr>
        <w:pStyle w:val="PlainText"/>
        <w:rPr>
          <w:rFonts w:ascii="Times New Roman" w:hAnsi="Times New Roman"/>
          <w:b/>
          <w:sz w:val="28"/>
          <w:szCs w:val="28"/>
          <w:u w:val="single"/>
        </w:rPr>
      </w:pPr>
    </w:p>
    <w:p w14:paraId="74F585E3" w14:textId="77777777" w:rsidR="00492A30" w:rsidRDefault="00492A30" w:rsidP="0035429F">
      <w:pPr>
        <w:pStyle w:val="PlainText"/>
        <w:rPr>
          <w:rFonts w:ascii="Times New Roman" w:hAnsi="Times New Roman"/>
          <w:b/>
          <w:sz w:val="28"/>
          <w:szCs w:val="28"/>
          <w:u w:val="single"/>
        </w:rPr>
      </w:pPr>
    </w:p>
    <w:p w14:paraId="0A1E57B2" w14:textId="77777777" w:rsidR="00492A30" w:rsidRDefault="00492A30" w:rsidP="0035429F">
      <w:pPr>
        <w:pStyle w:val="PlainText"/>
        <w:rPr>
          <w:rFonts w:ascii="Times New Roman" w:hAnsi="Times New Roman"/>
          <w:b/>
          <w:sz w:val="28"/>
          <w:szCs w:val="28"/>
          <w:u w:val="single"/>
        </w:rPr>
      </w:pPr>
    </w:p>
    <w:p w14:paraId="4916EF73" w14:textId="77777777" w:rsidR="00492A30" w:rsidRDefault="00492A30" w:rsidP="0035429F">
      <w:pPr>
        <w:pStyle w:val="PlainText"/>
        <w:rPr>
          <w:rFonts w:ascii="Times New Roman" w:hAnsi="Times New Roman"/>
          <w:b/>
          <w:sz w:val="28"/>
          <w:szCs w:val="28"/>
          <w:u w:val="single"/>
        </w:rPr>
      </w:pPr>
    </w:p>
    <w:p w14:paraId="0FECF9EE" w14:textId="77777777" w:rsidR="00492A30" w:rsidRDefault="00492A30" w:rsidP="0035429F">
      <w:pPr>
        <w:pStyle w:val="PlainText"/>
        <w:rPr>
          <w:rFonts w:ascii="Times New Roman" w:hAnsi="Times New Roman"/>
          <w:b/>
          <w:sz w:val="28"/>
          <w:szCs w:val="28"/>
          <w:u w:val="single"/>
        </w:rPr>
      </w:pPr>
    </w:p>
    <w:p w14:paraId="113CC933" w14:textId="77777777" w:rsidR="00492A30" w:rsidRDefault="00492A30" w:rsidP="0035429F">
      <w:pPr>
        <w:pStyle w:val="PlainText"/>
        <w:rPr>
          <w:rFonts w:ascii="Times New Roman" w:hAnsi="Times New Roman"/>
          <w:b/>
          <w:sz w:val="28"/>
          <w:szCs w:val="28"/>
          <w:u w:val="single"/>
        </w:rPr>
      </w:pPr>
    </w:p>
    <w:p w14:paraId="63FF63AB" w14:textId="77777777" w:rsidR="00492A30" w:rsidRDefault="00492A30" w:rsidP="0035429F">
      <w:pPr>
        <w:pStyle w:val="PlainText"/>
        <w:rPr>
          <w:rFonts w:ascii="Times New Roman" w:hAnsi="Times New Roman"/>
          <w:b/>
          <w:sz w:val="28"/>
          <w:szCs w:val="28"/>
          <w:u w:val="single"/>
        </w:rPr>
      </w:pPr>
    </w:p>
    <w:p w14:paraId="579F9586" w14:textId="77777777" w:rsidR="00A40CF7" w:rsidRPr="00B562D9" w:rsidRDefault="00A40CF7" w:rsidP="0035429F">
      <w:pPr>
        <w:pStyle w:val="PlainText"/>
        <w:rPr>
          <w:rFonts w:ascii="Courier New" w:hAnsi="Courier New" w:cs="Courier New"/>
          <w:b/>
          <w:u w:val="single"/>
        </w:rPr>
      </w:pPr>
      <w:r w:rsidRPr="00B562D9">
        <w:rPr>
          <w:rFonts w:ascii="Times New Roman" w:hAnsi="Times New Roman"/>
          <w:b/>
          <w:sz w:val="28"/>
          <w:szCs w:val="28"/>
          <w:u w:val="single"/>
        </w:rPr>
        <w:lastRenderedPageBreak/>
        <w:t>NFHS-4 Specific Sections and Variables Added: WOMEN</w:t>
      </w:r>
    </w:p>
    <w:p w14:paraId="20381FEE" w14:textId="77777777" w:rsidR="00A40CF7" w:rsidRDefault="00A40CF7" w:rsidP="0035429F">
      <w:pPr>
        <w:pStyle w:val="PlainText"/>
        <w:rPr>
          <w:rFonts w:ascii="Courier New" w:hAnsi="Courier New" w:cs="Courier New"/>
        </w:rPr>
      </w:pPr>
    </w:p>
    <w:p w14:paraId="242DB6AB" w14:textId="77777777" w:rsidR="00A40CF7" w:rsidRPr="00C51344" w:rsidRDefault="00A40CF7" w:rsidP="0035429F">
      <w:pPr>
        <w:pStyle w:val="PlainText"/>
        <w:rPr>
          <w:rFonts w:ascii="Courier New" w:hAnsi="Courier New" w:cs="Courier New"/>
          <w:b/>
          <w:bCs/>
        </w:rPr>
      </w:pPr>
      <w:r w:rsidRPr="00C51344">
        <w:rPr>
          <w:rFonts w:ascii="Courier New" w:hAnsi="Courier New" w:cs="Courier New"/>
          <w:b/>
          <w:bCs/>
        </w:rPr>
        <w:t>REC91       Country specific variables</w:t>
      </w:r>
    </w:p>
    <w:p w14:paraId="08C5835C" w14:textId="77777777" w:rsidR="00A40CF7" w:rsidRDefault="00A40CF7" w:rsidP="0035429F">
      <w:pPr>
        <w:pStyle w:val="PlainText"/>
        <w:rPr>
          <w:rFonts w:ascii="Courier New" w:hAnsi="Courier New" w:cs="Courier New"/>
        </w:rPr>
      </w:pPr>
    </w:p>
    <w:p w14:paraId="1C4D0D9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SSMOD</w:t>
      </w:r>
      <w:r w:rsidRPr="00C51344">
        <w:rPr>
          <w:rFonts w:ascii="Courier New" w:hAnsi="Courier New" w:cs="Courier New"/>
          <w:szCs w:val="20"/>
        </w:rPr>
        <w:tab/>
      </w:r>
      <w:r w:rsidRPr="00C51344">
        <w:rPr>
          <w:rFonts w:ascii="Courier New" w:hAnsi="Courier New" w:cs="Courier New"/>
          <w:szCs w:val="20"/>
        </w:rPr>
        <w:tab/>
        <w:t xml:space="preserve">Household selected for the state </w:t>
      </w:r>
      <w:proofErr w:type="gramStart"/>
      <w:r w:rsidRPr="00C51344">
        <w:rPr>
          <w:rFonts w:ascii="Courier New" w:hAnsi="Courier New" w:cs="Courier New"/>
          <w:szCs w:val="20"/>
        </w:rPr>
        <w:t>module</w:t>
      </w:r>
      <w:proofErr w:type="gramEnd"/>
    </w:p>
    <w:p w14:paraId="530FBB1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SDIST</w:t>
      </w:r>
      <w:r w:rsidRPr="00C51344">
        <w:rPr>
          <w:rFonts w:ascii="Courier New" w:hAnsi="Courier New" w:cs="Courier New"/>
          <w:szCs w:val="20"/>
        </w:rPr>
        <w:tab/>
      </w:r>
      <w:r w:rsidRPr="00C51344">
        <w:rPr>
          <w:rFonts w:ascii="Courier New" w:hAnsi="Courier New" w:cs="Courier New"/>
          <w:szCs w:val="20"/>
        </w:rPr>
        <w:tab/>
        <w:t>District</w:t>
      </w:r>
    </w:p>
    <w:p w14:paraId="1D893BA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SWEIGHT</w:t>
      </w:r>
      <w:r w:rsidRPr="00C51344">
        <w:rPr>
          <w:rFonts w:ascii="Courier New" w:hAnsi="Courier New" w:cs="Courier New"/>
          <w:szCs w:val="20"/>
        </w:rPr>
        <w:tab/>
        <w:t>Sample weight (6 decimals) (state level)</w:t>
      </w:r>
    </w:p>
    <w:p w14:paraId="34C1FE1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SDWEIGHT</w:t>
      </w:r>
      <w:r w:rsidRPr="00C51344">
        <w:rPr>
          <w:rFonts w:ascii="Courier New" w:hAnsi="Courier New" w:cs="Courier New"/>
          <w:szCs w:val="20"/>
        </w:rPr>
        <w:tab/>
        <w:t>Domestic violence weight (6 decimals) (state level)</w:t>
      </w:r>
    </w:p>
    <w:p w14:paraId="113C6C7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w:t>
      </w:r>
      <w:r w:rsidRPr="00C51344">
        <w:rPr>
          <w:rFonts w:ascii="Courier New" w:hAnsi="Courier New" w:cs="Courier New"/>
          <w:szCs w:val="20"/>
        </w:rPr>
        <w:tab/>
      </w:r>
      <w:r w:rsidRPr="00C51344">
        <w:rPr>
          <w:rFonts w:ascii="Courier New" w:hAnsi="Courier New" w:cs="Courier New"/>
          <w:szCs w:val="20"/>
        </w:rPr>
        <w:tab/>
        <w:t xml:space="preserve">Usually go to a cinema hall or theatre to see a movie at least once a </w:t>
      </w:r>
      <w:proofErr w:type="gramStart"/>
      <w:r w:rsidRPr="00C51344">
        <w:rPr>
          <w:rFonts w:ascii="Courier New" w:hAnsi="Courier New" w:cs="Courier New"/>
          <w:szCs w:val="20"/>
        </w:rPr>
        <w:t>month</w:t>
      </w:r>
      <w:proofErr w:type="gramEnd"/>
    </w:p>
    <w:p w14:paraId="561A54C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S116</w:t>
      </w:r>
      <w:r w:rsidRPr="00C51344">
        <w:rPr>
          <w:rFonts w:ascii="Courier New" w:hAnsi="Courier New" w:cs="Courier New"/>
          <w:szCs w:val="20"/>
        </w:rPr>
        <w:tab/>
      </w:r>
      <w:r w:rsidRPr="00C51344">
        <w:rPr>
          <w:rFonts w:ascii="Courier New" w:hAnsi="Courier New" w:cs="Courier New"/>
          <w:szCs w:val="20"/>
        </w:rPr>
        <w:tab/>
        <w:t xml:space="preserve">Belong to a scheduled caste, a scheduled tribe, other backward </w:t>
      </w:r>
      <w:proofErr w:type="gramStart"/>
      <w:r w:rsidRPr="00C51344">
        <w:rPr>
          <w:rFonts w:ascii="Courier New" w:hAnsi="Courier New" w:cs="Courier New"/>
          <w:szCs w:val="20"/>
        </w:rPr>
        <w:t>class</w:t>
      </w:r>
      <w:proofErr w:type="gramEnd"/>
    </w:p>
    <w:p w14:paraId="4B33CCB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S234</w:t>
      </w:r>
      <w:r w:rsidRPr="00C51344">
        <w:rPr>
          <w:rFonts w:ascii="Courier New" w:hAnsi="Courier New" w:cs="Courier New"/>
          <w:szCs w:val="20"/>
        </w:rPr>
        <w:tab/>
      </w:r>
      <w:r w:rsidRPr="00C51344">
        <w:rPr>
          <w:rFonts w:ascii="Courier New" w:hAnsi="Courier New" w:cs="Courier New"/>
          <w:szCs w:val="20"/>
        </w:rPr>
        <w:tab/>
        <w:t>Pregnancy end in miscarriage, abortion, or stillbirth</w:t>
      </w:r>
    </w:p>
    <w:p w14:paraId="1D420BB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S235</w:t>
      </w:r>
      <w:r w:rsidRPr="00C51344">
        <w:rPr>
          <w:rFonts w:ascii="Courier New" w:hAnsi="Courier New" w:cs="Courier New"/>
          <w:szCs w:val="20"/>
        </w:rPr>
        <w:tab/>
      </w:r>
      <w:r w:rsidRPr="00C51344">
        <w:rPr>
          <w:rFonts w:ascii="Courier New" w:hAnsi="Courier New" w:cs="Courier New"/>
          <w:szCs w:val="20"/>
        </w:rPr>
        <w:tab/>
        <w:t xml:space="preserve">Months pregnant when pregnancy </w:t>
      </w:r>
      <w:proofErr w:type="gramStart"/>
      <w:r w:rsidRPr="00C51344">
        <w:rPr>
          <w:rFonts w:ascii="Courier New" w:hAnsi="Courier New" w:cs="Courier New"/>
          <w:szCs w:val="20"/>
        </w:rPr>
        <w:t>ended</w:t>
      </w:r>
      <w:proofErr w:type="gramEnd"/>
    </w:p>
    <w:p w14:paraId="09C8F10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S236</w:t>
      </w:r>
      <w:r w:rsidRPr="00C51344">
        <w:rPr>
          <w:rFonts w:ascii="Courier New" w:hAnsi="Courier New" w:cs="Courier New"/>
          <w:szCs w:val="20"/>
        </w:rPr>
        <w:tab/>
      </w:r>
      <w:r w:rsidRPr="00C51344">
        <w:rPr>
          <w:rFonts w:ascii="Courier New" w:hAnsi="Courier New" w:cs="Courier New"/>
          <w:szCs w:val="20"/>
        </w:rPr>
        <w:tab/>
        <w:t>Ultrasound at any time</w:t>
      </w:r>
    </w:p>
    <w:p w14:paraId="7CD4840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S238</w:t>
      </w:r>
      <w:r w:rsidRPr="00C51344">
        <w:rPr>
          <w:rFonts w:ascii="Courier New" w:hAnsi="Courier New" w:cs="Courier New"/>
          <w:szCs w:val="20"/>
        </w:rPr>
        <w:tab/>
      </w:r>
      <w:r w:rsidRPr="00C51344">
        <w:rPr>
          <w:rFonts w:ascii="Courier New" w:hAnsi="Courier New" w:cs="Courier New"/>
          <w:szCs w:val="20"/>
        </w:rPr>
        <w:tab/>
        <w:t xml:space="preserve">Place last termination </w:t>
      </w:r>
      <w:proofErr w:type="gramStart"/>
      <w:r w:rsidRPr="00C51344">
        <w:rPr>
          <w:rFonts w:ascii="Courier New" w:hAnsi="Courier New" w:cs="Courier New"/>
          <w:szCs w:val="20"/>
        </w:rPr>
        <w:t>performed</w:t>
      </w:r>
      <w:proofErr w:type="gramEnd"/>
    </w:p>
    <w:p w14:paraId="7FDA91A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S239</w:t>
      </w:r>
      <w:r w:rsidRPr="00C51344">
        <w:rPr>
          <w:rFonts w:ascii="Courier New" w:hAnsi="Courier New" w:cs="Courier New"/>
          <w:szCs w:val="20"/>
        </w:rPr>
        <w:tab/>
      </w:r>
      <w:r w:rsidRPr="00C51344">
        <w:rPr>
          <w:rFonts w:ascii="Courier New" w:hAnsi="Courier New" w:cs="Courier New"/>
          <w:szCs w:val="20"/>
        </w:rPr>
        <w:tab/>
        <w:t xml:space="preserve">Person performed </w:t>
      </w:r>
      <w:proofErr w:type="gramStart"/>
      <w:r w:rsidRPr="00C51344">
        <w:rPr>
          <w:rFonts w:ascii="Courier New" w:hAnsi="Courier New" w:cs="Courier New"/>
          <w:szCs w:val="20"/>
        </w:rPr>
        <w:t>abortion</w:t>
      </w:r>
      <w:proofErr w:type="gramEnd"/>
    </w:p>
    <w:p w14:paraId="7F12B70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S240</w:t>
      </w:r>
      <w:r w:rsidRPr="00C51344">
        <w:rPr>
          <w:rFonts w:ascii="Courier New" w:hAnsi="Courier New" w:cs="Courier New"/>
          <w:szCs w:val="20"/>
        </w:rPr>
        <w:tab/>
      </w:r>
      <w:r w:rsidRPr="00C51344">
        <w:rPr>
          <w:rFonts w:ascii="Courier New" w:hAnsi="Courier New" w:cs="Courier New"/>
          <w:szCs w:val="20"/>
        </w:rPr>
        <w:tab/>
        <w:t>What method was used for the abortion?</w:t>
      </w:r>
    </w:p>
    <w:p w14:paraId="0C03FE5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S241</w:t>
      </w:r>
      <w:r w:rsidRPr="00C51344">
        <w:rPr>
          <w:rFonts w:ascii="Courier New" w:hAnsi="Courier New" w:cs="Courier New"/>
          <w:szCs w:val="20"/>
        </w:rPr>
        <w:tab/>
      </w:r>
      <w:r w:rsidRPr="00C51344">
        <w:rPr>
          <w:rFonts w:ascii="Courier New" w:hAnsi="Courier New" w:cs="Courier New"/>
          <w:szCs w:val="20"/>
        </w:rPr>
        <w:tab/>
        <w:t>What was the main reason for the abortion?</w:t>
      </w:r>
    </w:p>
    <w:p w14:paraId="1040A95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S242</w:t>
      </w:r>
      <w:r w:rsidRPr="00C51344">
        <w:rPr>
          <w:rFonts w:ascii="Courier New" w:hAnsi="Courier New" w:cs="Courier New"/>
          <w:szCs w:val="20"/>
        </w:rPr>
        <w:tab/>
      </w:r>
      <w:r w:rsidRPr="00C51344">
        <w:rPr>
          <w:rFonts w:ascii="Courier New" w:hAnsi="Courier New" w:cs="Courier New"/>
          <w:szCs w:val="20"/>
        </w:rPr>
        <w:tab/>
        <w:t>Complication from abortion</w:t>
      </w:r>
    </w:p>
    <w:p w14:paraId="1BAC693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S243</w:t>
      </w:r>
      <w:r w:rsidRPr="00C51344">
        <w:rPr>
          <w:rFonts w:ascii="Courier New" w:hAnsi="Courier New" w:cs="Courier New"/>
          <w:szCs w:val="20"/>
        </w:rPr>
        <w:tab/>
      </w:r>
      <w:r w:rsidRPr="00C51344">
        <w:rPr>
          <w:rFonts w:ascii="Courier New" w:hAnsi="Courier New" w:cs="Courier New"/>
          <w:szCs w:val="20"/>
        </w:rPr>
        <w:tab/>
        <w:t xml:space="preserve">Sought treatment for the </w:t>
      </w:r>
      <w:proofErr w:type="gramStart"/>
      <w:r w:rsidRPr="00C51344">
        <w:rPr>
          <w:rFonts w:ascii="Courier New" w:hAnsi="Courier New" w:cs="Courier New"/>
          <w:szCs w:val="20"/>
        </w:rPr>
        <w:t>complication</w:t>
      </w:r>
      <w:proofErr w:type="gramEnd"/>
    </w:p>
    <w:p w14:paraId="404DF05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S244</w:t>
      </w:r>
      <w:r w:rsidRPr="00C51344">
        <w:rPr>
          <w:rFonts w:ascii="Courier New" w:hAnsi="Courier New" w:cs="Courier New"/>
          <w:szCs w:val="20"/>
        </w:rPr>
        <w:tab/>
      </w:r>
      <w:r w:rsidRPr="00C51344">
        <w:rPr>
          <w:rFonts w:ascii="Courier New" w:hAnsi="Courier New" w:cs="Courier New"/>
          <w:szCs w:val="20"/>
        </w:rPr>
        <w:tab/>
        <w:t>Place when for treatment</w:t>
      </w:r>
    </w:p>
    <w:p w14:paraId="090A601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S244A</w:t>
      </w:r>
      <w:r w:rsidRPr="00C51344">
        <w:rPr>
          <w:rFonts w:ascii="Courier New" w:hAnsi="Courier New" w:cs="Courier New"/>
          <w:szCs w:val="20"/>
        </w:rPr>
        <w:tab/>
      </w:r>
      <w:r w:rsidRPr="00C51344">
        <w:rPr>
          <w:rFonts w:ascii="Courier New" w:hAnsi="Courier New" w:cs="Courier New"/>
          <w:szCs w:val="20"/>
        </w:rPr>
        <w:tab/>
        <w:t>Where did you go for treatment? (</w:t>
      </w:r>
      <w:proofErr w:type="gramStart"/>
      <w:r w:rsidRPr="00C51344">
        <w:rPr>
          <w:rFonts w:ascii="Courier New" w:hAnsi="Courier New" w:cs="Courier New"/>
          <w:szCs w:val="20"/>
        </w:rPr>
        <w:t>public</w:t>
      </w:r>
      <w:proofErr w:type="gramEnd"/>
      <w:r w:rsidRPr="00C51344">
        <w:rPr>
          <w:rFonts w:ascii="Courier New" w:hAnsi="Courier New" w:cs="Courier New"/>
          <w:szCs w:val="20"/>
        </w:rPr>
        <w:t xml:space="preserve"> AYUSH)</w:t>
      </w:r>
    </w:p>
    <w:p w14:paraId="6E1569C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S244B</w:t>
      </w:r>
      <w:r w:rsidRPr="00C51344">
        <w:rPr>
          <w:rFonts w:ascii="Courier New" w:hAnsi="Courier New" w:cs="Courier New"/>
          <w:szCs w:val="20"/>
        </w:rPr>
        <w:tab/>
      </w:r>
      <w:r w:rsidRPr="00C51344">
        <w:rPr>
          <w:rFonts w:ascii="Courier New" w:hAnsi="Courier New" w:cs="Courier New"/>
          <w:szCs w:val="20"/>
        </w:rPr>
        <w:tab/>
        <w:t>Where did you go for treatment? (</w:t>
      </w:r>
      <w:proofErr w:type="gramStart"/>
      <w:r w:rsidRPr="00C51344">
        <w:rPr>
          <w:rFonts w:ascii="Courier New" w:hAnsi="Courier New" w:cs="Courier New"/>
          <w:szCs w:val="20"/>
        </w:rPr>
        <w:t>private</w:t>
      </w:r>
      <w:proofErr w:type="gramEnd"/>
      <w:r w:rsidRPr="00C51344">
        <w:rPr>
          <w:rFonts w:ascii="Courier New" w:hAnsi="Courier New" w:cs="Courier New"/>
          <w:szCs w:val="20"/>
        </w:rPr>
        <w:t xml:space="preserve"> AYUSH)</w:t>
      </w:r>
    </w:p>
    <w:p w14:paraId="4688218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S245A</w:t>
      </w:r>
      <w:r w:rsidRPr="00C51344">
        <w:rPr>
          <w:rFonts w:ascii="Courier New" w:hAnsi="Courier New" w:cs="Courier New"/>
          <w:szCs w:val="20"/>
        </w:rPr>
        <w:tab/>
      </w:r>
      <w:r w:rsidRPr="00C51344">
        <w:rPr>
          <w:rFonts w:ascii="Courier New" w:hAnsi="Courier New" w:cs="Courier New"/>
          <w:szCs w:val="20"/>
        </w:rPr>
        <w:tab/>
        <w:t>Reason did not seek treatment: Could Not Afford Treatment</w:t>
      </w:r>
    </w:p>
    <w:p w14:paraId="6F7B2C4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S245B</w:t>
      </w:r>
      <w:r w:rsidRPr="00C51344">
        <w:rPr>
          <w:rFonts w:ascii="Courier New" w:hAnsi="Courier New" w:cs="Courier New"/>
          <w:szCs w:val="20"/>
        </w:rPr>
        <w:tab/>
      </w:r>
      <w:r w:rsidRPr="00C51344">
        <w:rPr>
          <w:rFonts w:ascii="Courier New" w:hAnsi="Courier New" w:cs="Courier New"/>
          <w:szCs w:val="20"/>
        </w:rPr>
        <w:tab/>
        <w:t>Reason did not seek treatment: Could Not Afford Transport</w:t>
      </w:r>
    </w:p>
    <w:p w14:paraId="635DAF4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S245C</w:t>
      </w:r>
      <w:r w:rsidRPr="00C51344">
        <w:rPr>
          <w:rFonts w:ascii="Courier New" w:hAnsi="Courier New" w:cs="Courier New"/>
          <w:szCs w:val="20"/>
        </w:rPr>
        <w:tab/>
      </w:r>
      <w:r w:rsidRPr="00C51344">
        <w:rPr>
          <w:rFonts w:ascii="Courier New" w:hAnsi="Courier New" w:cs="Courier New"/>
          <w:szCs w:val="20"/>
        </w:rPr>
        <w:tab/>
        <w:t xml:space="preserve">Reason did not seek treatment: Fear </w:t>
      </w:r>
      <w:proofErr w:type="gramStart"/>
      <w:r w:rsidRPr="00C51344">
        <w:rPr>
          <w:rFonts w:ascii="Courier New" w:hAnsi="Courier New" w:cs="Courier New"/>
          <w:szCs w:val="20"/>
        </w:rPr>
        <w:t>Of</w:t>
      </w:r>
      <w:proofErr w:type="gramEnd"/>
      <w:r w:rsidRPr="00C51344">
        <w:rPr>
          <w:rFonts w:ascii="Courier New" w:hAnsi="Courier New" w:cs="Courier New"/>
          <w:szCs w:val="20"/>
        </w:rPr>
        <w:t xml:space="preserve"> Stigma By Provider</w:t>
      </w:r>
    </w:p>
    <w:p w14:paraId="1C190AF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S245D</w:t>
      </w:r>
      <w:r w:rsidRPr="00C51344">
        <w:rPr>
          <w:rFonts w:ascii="Courier New" w:hAnsi="Courier New" w:cs="Courier New"/>
          <w:szCs w:val="20"/>
        </w:rPr>
        <w:tab/>
      </w:r>
      <w:r w:rsidRPr="00C51344">
        <w:rPr>
          <w:rFonts w:ascii="Courier New" w:hAnsi="Courier New" w:cs="Courier New"/>
          <w:szCs w:val="20"/>
        </w:rPr>
        <w:tab/>
        <w:t xml:space="preserve">Reason did not seek treatment: Fear </w:t>
      </w:r>
      <w:proofErr w:type="gramStart"/>
      <w:r w:rsidRPr="00C51344">
        <w:rPr>
          <w:rFonts w:ascii="Courier New" w:hAnsi="Courier New" w:cs="Courier New"/>
          <w:szCs w:val="20"/>
        </w:rPr>
        <w:t>Of</w:t>
      </w:r>
      <w:proofErr w:type="gramEnd"/>
      <w:r w:rsidRPr="00C51344">
        <w:rPr>
          <w:rFonts w:ascii="Courier New" w:hAnsi="Courier New" w:cs="Courier New"/>
          <w:szCs w:val="20"/>
        </w:rPr>
        <w:t xml:space="preserve"> Stigma By Community</w:t>
      </w:r>
    </w:p>
    <w:p w14:paraId="07C72C2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S245E</w:t>
      </w:r>
      <w:r w:rsidRPr="00C51344">
        <w:rPr>
          <w:rFonts w:ascii="Courier New" w:hAnsi="Courier New" w:cs="Courier New"/>
          <w:szCs w:val="20"/>
        </w:rPr>
        <w:tab/>
      </w:r>
      <w:r w:rsidRPr="00C51344">
        <w:rPr>
          <w:rFonts w:ascii="Courier New" w:hAnsi="Courier New" w:cs="Courier New"/>
          <w:szCs w:val="20"/>
        </w:rPr>
        <w:tab/>
        <w:t xml:space="preserve">Reason did not seek treatment: Complication Was Minor/Did Not Require </w:t>
      </w:r>
      <w:r>
        <w:rPr>
          <w:rFonts w:ascii="Courier New" w:hAnsi="Courier New" w:cs="Courier New"/>
          <w:szCs w:val="20"/>
        </w:rPr>
        <w:t xml:space="preserve">            </w:t>
      </w:r>
      <w:r w:rsidRPr="00C51344">
        <w:rPr>
          <w:rFonts w:ascii="Courier New" w:hAnsi="Courier New" w:cs="Courier New"/>
          <w:szCs w:val="20"/>
        </w:rPr>
        <w:t>Treatment</w:t>
      </w:r>
    </w:p>
    <w:p w14:paraId="7EF4CBD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S245F</w:t>
      </w:r>
      <w:r w:rsidRPr="00C51344">
        <w:rPr>
          <w:rFonts w:ascii="Courier New" w:hAnsi="Courier New" w:cs="Courier New"/>
          <w:szCs w:val="20"/>
        </w:rPr>
        <w:tab/>
      </w:r>
      <w:r w:rsidRPr="00C51344">
        <w:rPr>
          <w:rFonts w:ascii="Courier New" w:hAnsi="Courier New" w:cs="Courier New"/>
          <w:szCs w:val="20"/>
        </w:rPr>
        <w:tab/>
        <w:t>Reason did not seek treatment: Problem Resolved Itself</w:t>
      </w:r>
    </w:p>
    <w:p w14:paraId="103E1AB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S245G</w:t>
      </w:r>
      <w:r w:rsidRPr="00C51344">
        <w:rPr>
          <w:rFonts w:ascii="Courier New" w:hAnsi="Courier New" w:cs="Courier New"/>
          <w:szCs w:val="20"/>
        </w:rPr>
        <w:tab/>
      </w:r>
      <w:r w:rsidRPr="00C51344">
        <w:rPr>
          <w:rFonts w:ascii="Courier New" w:hAnsi="Courier New" w:cs="Courier New"/>
          <w:szCs w:val="20"/>
        </w:rPr>
        <w:tab/>
        <w:t xml:space="preserve">Reason did not seek treatment: Could Not Get Away </w:t>
      </w:r>
      <w:proofErr w:type="gramStart"/>
      <w:r w:rsidRPr="00C51344">
        <w:rPr>
          <w:rFonts w:ascii="Courier New" w:hAnsi="Courier New" w:cs="Courier New"/>
          <w:szCs w:val="20"/>
        </w:rPr>
        <w:t>From</w:t>
      </w:r>
      <w:proofErr w:type="gramEnd"/>
      <w:r w:rsidRPr="00C51344">
        <w:rPr>
          <w:rFonts w:ascii="Courier New" w:hAnsi="Courier New" w:cs="Courier New"/>
          <w:szCs w:val="20"/>
        </w:rPr>
        <w:t xml:space="preserve"> Family </w:t>
      </w:r>
      <w:r>
        <w:rPr>
          <w:rFonts w:ascii="Courier New" w:hAnsi="Courier New" w:cs="Courier New"/>
          <w:szCs w:val="20"/>
        </w:rPr>
        <w:t xml:space="preserve">                    </w:t>
      </w:r>
      <w:r w:rsidRPr="00C51344">
        <w:rPr>
          <w:rFonts w:ascii="Courier New" w:hAnsi="Courier New" w:cs="Courier New"/>
          <w:szCs w:val="20"/>
        </w:rPr>
        <w:t>Responsibilities</w:t>
      </w:r>
    </w:p>
    <w:p w14:paraId="39934C6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S245H</w:t>
      </w:r>
      <w:r w:rsidRPr="00C51344">
        <w:rPr>
          <w:rFonts w:ascii="Courier New" w:hAnsi="Courier New" w:cs="Courier New"/>
          <w:szCs w:val="20"/>
        </w:rPr>
        <w:tab/>
      </w:r>
      <w:r w:rsidRPr="00C51344">
        <w:rPr>
          <w:rFonts w:ascii="Courier New" w:hAnsi="Courier New" w:cs="Courier New"/>
          <w:szCs w:val="20"/>
        </w:rPr>
        <w:tab/>
        <w:t>Reason did not seek treatment: Husband Did Not Give Permission</w:t>
      </w:r>
    </w:p>
    <w:p w14:paraId="62E7ADB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S245X</w:t>
      </w:r>
      <w:r w:rsidRPr="00C51344">
        <w:rPr>
          <w:rFonts w:ascii="Courier New" w:hAnsi="Courier New" w:cs="Courier New"/>
          <w:szCs w:val="20"/>
        </w:rPr>
        <w:tab/>
      </w:r>
      <w:r w:rsidRPr="00C51344">
        <w:rPr>
          <w:rFonts w:ascii="Courier New" w:hAnsi="Courier New" w:cs="Courier New"/>
          <w:szCs w:val="20"/>
        </w:rPr>
        <w:tab/>
        <w:t xml:space="preserve">Reason did not seek treatment: </w:t>
      </w:r>
      <w:proofErr w:type="gramStart"/>
      <w:r w:rsidRPr="00C51344">
        <w:rPr>
          <w:rFonts w:ascii="Courier New" w:hAnsi="Courier New" w:cs="Courier New"/>
          <w:szCs w:val="20"/>
        </w:rPr>
        <w:t>other</w:t>
      </w:r>
      <w:proofErr w:type="gramEnd"/>
    </w:p>
    <w:p w14:paraId="6CFF2CB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S253</w:t>
      </w:r>
      <w:r w:rsidRPr="00C51344">
        <w:rPr>
          <w:rFonts w:ascii="Courier New" w:hAnsi="Courier New" w:cs="Courier New"/>
          <w:szCs w:val="20"/>
        </w:rPr>
        <w:tab/>
      </w:r>
      <w:r w:rsidRPr="00C51344">
        <w:rPr>
          <w:rFonts w:ascii="Courier New" w:hAnsi="Courier New" w:cs="Courier New"/>
          <w:szCs w:val="20"/>
        </w:rPr>
        <w:tab/>
        <w:t xml:space="preserve">Had your uterus </w:t>
      </w:r>
      <w:proofErr w:type="gramStart"/>
      <w:r w:rsidRPr="00C51344">
        <w:rPr>
          <w:rFonts w:ascii="Courier New" w:hAnsi="Courier New" w:cs="Courier New"/>
          <w:szCs w:val="20"/>
        </w:rPr>
        <w:t>removed</w:t>
      </w:r>
      <w:proofErr w:type="gramEnd"/>
    </w:p>
    <w:p w14:paraId="1462C13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S254</w:t>
      </w:r>
      <w:r w:rsidRPr="00C51344">
        <w:rPr>
          <w:rFonts w:ascii="Courier New" w:hAnsi="Courier New" w:cs="Courier New"/>
          <w:szCs w:val="20"/>
        </w:rPr>
        <w:tab/>
      </w:r>
      <w:r w:rsidRPr="00C51344">
        <w:rPr>
          <w:rFonts w:ascii="Courier New" w:hAnsi="Courier New" w:cs="Courier New"/>
          <w:szCs w:val="20"/>
        </w:rPr>
        <w:tab/>
        <w:t xml:space="preserve">Years </w:t>
      </w:r>
      <w:proofErr w:type="gramStart"/>
      <w:r w:rsidRPr="00C51344">
        <w:rPr>
          <w:rFonts w:ascii="Courier New" w:hAnsi="Courier New" w:cs="Courier New"/>
          <w:szCs w:val="20"/>
        </w:rPr>
        <w:t>ago</w:t>
      </w:r>
      <w:proofErr w:type="gramEnd"/>
      <w:r w:rsidRPr="00C51344">
        <w:rPr>
          <w:rFonts w:ascii="Courier New" w:hAnsi="Courier New" w:cs="Courier New"/>
          <w:szCs w:val="20"/>
        </w:rPr>
        <w:t xml:space="preserve"> hysterectomy performed</w:t>
      </w:r>
    </w:p>
    <w:p w14:paraId="2B9B544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S255</w:t>
      </w:r>
      <w:r w:rsidRPr="00C51344">
        <w:rPr>
          <w:rFonts w:ascii="Courier New" w:hAnsi="Courier New" w:cs="Courier New"/>
          <w:szCs w:val="20"/>
        </w:rPr>
        <w:tab/>
      </w:r>
      <w:r w:rsidRPr="00C51344">
        <w:rPr>
          <w:rFonts w:ascii="Courier New" w:hAnsi="Courier New" w:cs="Courier New"/>
          <w:szCs w:val="20"/>
        </w:rPr>
        <w:tab/>
        <w:t xml:space="preserve">Place hysterectomy </w:t>
      </w:r>
      <w:proofErr w:type="gramStart"/>
      <w:r w:rsidRPr="00C51344">
        <w:rPr>
          <w:rFonts w:ascii="Courier New" w:hAnsi="Courier New" w:cs="Courier New"/>
          <w:szCs w:val="20"/>
        </w:rPr>
        <w:t>performed</w:t>
      </w:r>
      <w:proofErr w:type="gramEnd"/>
    </w:p>
    <w:p w14:paraId="00FD77A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S256A</w:t>
      </w:r>
      <w:r w:rsidRPr="00C51344">
        <w:rPr>
          <w:rFonts w:ascii="Courier New" w:hAnsi="Courier New" w:cs="Courier New"/>
          <w:szCs w:val="20"/>
        </w:rPr>
        <w:tab/>
      </w:r>
      <w:r w:rsidRPr="00C51344">
        <w:rPr>
          <w:rFonts w:ascii="Courier New" w:hAnsi="Courier New" w:cs="Courier New"/>
          <w:szCs w:val="20"/>
        </w:rPr>
        <w:tab/>
        <w:t>Reason hysterectomy performed: Excessive Menstrual Bleeding/Pain</w:t>
      </w:r>
    </w:p>
    <w:p w14:paraId="16E3C9D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S256B</w:t>
      </w:r>
      <w:r w:rsidRPr="00C51344">
        <w:rPr>
          <w:rFonts w:ascii="Courier New" w:hAnsi="Courier New" w:cs="Courier New"/>
          <w:szCs w:val="20"/>
        </w:rPr>
        <w:tab/>
      </w:r>
      <w:r w:rsidRPr="00C51344">
        <w:rPr>
          <w:rFonts w:ascii="Courier New" w:hAnsi="Courier New" w:cs="Courier New"/>
          <w:szCs w:val="20"/>
        </w:rPr>
        <w:tab/>
        <w:t>Reason hysterectomy performed: Fibroids/Cysts</w:t>
      </w:r>
    </w:p>
    <w:p w14:paraId="3BC2E8D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S256C</w:t>
      </w:r>
      <w:r w:rsidRPr="00C51344">
        <w:rPr>
          <w:rFonts w:ascii="Courier New" w:hAnsi="Courier New" w:cs="Courier New"/>
          <w:szCs w:val="20"/>
        </w:rPr>
        <w:tab/>
      </w:r>
      <w:r w:rsidRPr="00C51344">
        <w:rPr>
          <w:rFonts w:ascii="Courier New" w:hAnsi="Courier New" w:cs="Courier New"/>
          <w:szCs w:val="20"/>
        </w:rPr>
        <w:tab/>
        <w:t>Reason hysterectomy performed: Uterine Disorder (Rupture)</w:t>
      </w:r>
    </w:p>
    <w:p w14:paraId="3F6C4EA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S256D</w:t>
      </w:r>
      <w:r w:rsidRPr="00C51344">
        <w:rPr>
          <w:rFonts w:ascii="Courier New" w:hAnsi="Courier New" w:cs="Courier New"/>
          <w:szCs w:val="20"/>
        </w:rPr>
        <w:tab/>
      </w:r>
      <w:r w:rsidRPr="00C51344">
        <w:rPr>
          <w:rFonts w:ascii="Courier New" w:hAnsi="Courier New" w:cs="Courier New"/>
          <w:szCs w:val="20"/>
        </w:rPr>
        <w:tab/>
        <w:t xml:space="preserve">Reason hysterectomy performed: </w:t>
      </w:r>
      <w:proofErr w:type="gramStart"/>
      <w:r w:rsidRPr="00C51344">
        <w:rPr>
          <w:rFonts w:ascii="Courier New" w:hAnsi="Courier New" w:cs="Courier New"/>
          <w:szCs w:val="20"/>
        </w:rPr>
        <w:t>Cancer</w:t>
      </w:r>
      <w:proofErr w:type="gramEnd"/>
    </w:p>
    <w:p w14:paraId="3911144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S256E</w:t>
      </w:r>
      <w:r w:rsidRPr="00C51344">
        <w:rPr>
          <w:rFonts w:ascii="Courier New" w:hAnsi="Courier New" w:cs="Courier New"/>
          <w:szCs w:val="20"/>
        </w:rPr>
        <w:tab/>
      </w:r>
      <w:r w:rsidRPr="00C51344">
        <w:rPr>
          <w:rFonts w:ascii="Courier New" w:hAnsi="Courier New" w:cs="Courier New"/>
          <w:szCs w:val="20"/>
        </w:rPr>
        <w:tab/>
        <w:t>Reason hysterectomy performed: Uterine Prolapse</w:t>
      </w:r>
    </w:p>
    <w:p w14:paraId="5F44FFC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S256F</w:t>
      </w:r>
      <w:r w:rsidRPr="00C51344">
        <w:rPr>
          <w:rFonts w:ascii="Courier New" w:hAnsi="Courier New" w:cs="Courier New"/>
          <w:szCs w:val="20"/>
        </w:rPr>
        <w:tab/>
      </w:r>
      <w:r w:rsidRPr="00C51344">
        <w:rPr>
          <w:rFonts w:ascii="Courier New" w:hAnsi="Courier New" w:cs="Courier New"/>
          <w:szCs w:val="20"/>
        </w:rPr>
        <w:tab/>
        <w:t xml:space="preserve">Reason hysterectomy performed: Severe Post-Partum </w:t>
      </w:r>
      <w:proofErr w:type="spellStart"/>
      <w:r w:rsidRPr="00C51344">
        <w:rPr>
          <w:rFonts w:ascii="Courier New" w:hAnsi="Courier New" w:cs="Courier New"/>
          <w:szCs w:val="20"/>
        </w:rPr>
        <w:t>Haemorrhage</w:t>
      </w:r>
      <w:proofErr w:type="spellEnd"/>
    </w:p>
    <w:p w14:paraId="7515506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S256G</w:t>
      </w:r>
      <w:r w:rsidRPr="00C51344">
        <w:rPr>
          <w:rFonts w:ascii="Courier New" w:hAnsi="Courier New" w:cs="Courier New"/>
          <w:szCs w:val="20"/>
        </w:rPr>
        <w:tab/>
      </w:r>
      <w:r w:rsidRPr="00C51344">
        <w:rPr>
          <w:rFonts w:ascii="Courier New" w:hAnsi="Courier New" w:cs="Courier New"/>
          <w:szCs w:val="20"/>
        </w:rPr>
        <w:tab/>
        <w:t xml:space="preserve">Reason hysterectomy performed: Cervical </w:t>
      </w:r>
      <w:proofErr w:type="gramStart"/>
      <w:r w:rsidRPr="00C51344">
        <w:rPr>
          <w:rFonts w:ascii="Courier New" w:hAnsi="Courier New" w:cs="Courier New"/>
          <w:szCs w:val="20"/>
        </w:rPr>
        <w:t>discharge</w:t>
      </w:r>
      <w:proofErr w:type="gramEnd"/>
    </w:p>
    <w:p w14:paraId="4DBA7AD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S256X</w:t>
      </w:r>
      <w:r w:rsidRPr="00C51344">
        <w:rPr>
          <w:rFonts w:ascii="Courier New" w:hAnsi="Courier New" w:cs="Courier New"/>
          <w:szCs w:val="20"/>
        </w:rPr>
        <w:tab/>
      </w:r>
      <w:r w:rsidRPr="00C51344">
        <w:rPr>
          <w:rFonts w:ascii="Courier New" w:hAnsi="Courier New" w:cs="Courier New"/>
          <w:szCs w:val="20"/>
        </w:rPr>
        <w:tab/>
        <w:t xml:space="preserve">Reason hysterectomy performed: </w:t>
      </w:r>
      <w:proofErr w:type="gramStart"/>
      <w:r w:rsidRPr="00C51344">
        <w:rPr>
          <w:rFonts w:ascii="Courier New" w:hAnsi="Courier New" w:cs="Courier New"/>
          <w:szCs w:val="20"/>
        </w:rPr>
        <w:t>other</w:t>
      </w:r>
      <w:proofErr w:type="gramEnd"/>
    </w:p>
    <w:p w14:paraId="0606D0C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S259</w:t>
      </w:r>
      <w:r w:rsidRPr="00C51344">
        <w:rPr>
          <w:rFonts w:ascii="Courier New" w:hAnsi="Courier New" w:cs="Courier New"/>
          <w:szCs w:val="20"/>
        </w:rPr>
        <w:tab/>
      </w:r>
      <w:r w:rsidRPr="00C51344">
        <w:rPr>
          <w:rFonts w:ascii="Courier New" w:hAnsi="Courier New" w:cs="Courier New"/>
          <w:szCs w:val="20"/>
        </w:rPr>
        <w:tab/>
        <w:t>Age at first monthly period</w:t>
      </w:r>
    </w:p>
    <w:p w14:paraId="4E848A9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S260A</w:t>
      </w:r>
      <w:r w:rsidRPr="00C51344">
        <w:rPr>
          <w:rFonts w:ascii="Courier New" w:hAnsi="Courier New" w:cs="Courier New"/>
          <w:szCs w:val="20"/>
        </w:rPr>
        <w:tab/>
      </w:r>
      <w:r w:rsidRPr="00C51344">
        <w:rPr>
          <w:rFonts w:ascii="Courier New" w:hAnsi="Courier New" w:cs="Courier New"/>
          <w:szCs w:val="20"/>
        </w:rPr>
        <w:tab/>
        <w:t xml:space="preserve">Protection to prevent bloodstains: </w:t>
      </w:r>
      <w:proofErr w:type="gramStart"/>
      <w:r w:rsidRPr="00C51344">
        <w:rPr>
          <w:rFonts w:ascii="Courier New" w:hAnsi="Courier New" w:cs="Courier New"/>
          <w:szCs w:val="20"/>
        </w:rPr>
        <w:t>Cloth</w:t>
      </w:r>
      <w:proofErr w:type="gramEnd"/>
    </w:p>
    <w:p w14:paraId="4DC54E9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S260B</w:t>
      </w:r>
      <w:r w:rsidRPr="00C51344">
        <w:rPr>
          <w:rFonts w:ascii="Courier New" w:hAnsi="Courier New" w:cs="Courier New"/>
          <w:szCs w:val="20"/>
        </w:rPr>
        <w:tab/>
      </w:r>
      <w:r w:rsidRPr="00C51344">
        <w:rPr>
          <w:rFonts w:ascii="Courier New" w:hAnsi="Courier New" w:cs="Courier New"/>
          <w:szCs w:val="20"/>
        </w:rPr>
        <w:tab/>
        <w:t xml:space="preserve">Protection to prevent bloodstains: Locally prepared </w:t>
      </w:r>
      <w:proofErr w:type="gramStart"/>
      <w:r w:rsidRPr="00C51344">
        <w:rPr>
          <w:rFonts w:ascii="Courier New" w:hAnsi="Courier New" w:cs="Courier New"/>
          <w:szCs w:val="20"/>
        </w:rPr>
        <w:t>napkins</w:t>
      </w:r>
      <w:proofErr w:type="gramEnd"/>
    </w:p>
    <w:p w14:paraId="2565F11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S260C</w:t>
      </w:r>
      <w:r w:rsidRPr="00C51344">
        <w:rPr>
          <w:rFonts w:ascii="Courier New" w:hAnsi="Courier New" w:cs="Courier New"/>
          <w:szCs w:val="20"/>
        </w:rPr>
        <w:tab/>
      </w:r>
      <w:r w:rsidRPr="00C51344">
        <w:rPr>
          <w:rFonts w:ascii="Courier New" w:hAnsi="Courier New" w:cs="Courier New"/>
          <w:szCs w:val="20"/>
        </w:rPr>
        <w:tab/>
        <w:t xml:space="preserve">Protection to prevent bloodstains: Sanitary </w:t>
      </w:r>
      <w:proofErr w:type="gramStart"/>
      <w:r w:rsidRPr="00C51344">
        <w:rPr>
          <w:rFonts w:ascii="Courier New" w:hAnsi="Courier New" w:cs="Courier New"/>
          <w:szCs w:val="20"/>
        </w:rPr>
        <w:t>napkins</w:t>
      </w:r>
      <w:proofErr w:type="gramEnd"/>
    </w:p>
    <w:p w14:paraId="52DEFC8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S260D</w:t>
      </w:r>
      <w:r w:rsidRPr="00C51344">
        <w:rPr>
          <w:rFonts w:ascii="Courier New" w:hAnsi="Courier New" w:cs="Courier New"/>
          <w:szCs w:val="20"/>
        </w:rPr>
        <w:tab/>
      </w:r>
      <w:r w:rsidRPr="00C51344">
        <w:rPr>
          <w:rFonts w:ascii="Courier New" w:hAnsi="Courier New" w:cs="Courier New"/>
          <w:szCs w:val="20"/>
        </w:rPr>
        <w:tab/>
        <w:t xml:space="preserve">Protection to prevent bloodstains: </w:t>
      </w:r>
      <w:proofErr w:type="gramStart"/>
      <w:r w:rsidRPr="00C51344">
        <w:rPr>
          <w:rFonts w:ascii="Courier New" w:hAnsi="Courier New" w:cs="Courier New"/>
          <w:szCs w:val="20"/>
        </w:rPr>
        <w:t>Tampons</w:t>
      </w:r>
      <w:proofErr w:type="gramEnd"/>
    </w:p>
    <w:p w14:paraId="4F8BE7C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S260E</w:t>
      </w:r>
      <w:r w:rsidRPr="00C51344">
        <w:rPr>
          <w:rFonts w:ascii="Courier New" w:hAnsi="Courier New" w:cs="Courier New"/>
          <w:szCs w:val="20"/>
        </w:rPr>
        <w:tab/>
      </w:r>
      <w:r w:rsidRPr="00C51344">
        <w:rPr>
          <w:rFonts w:ascii="Courier New" w:hAnsi="Courier New" w:cs="Courier New"/>
          <w:szCs w:val="20"/>
        </w:rPr>
        <w:tab/>
        <w:t xml:space="preserve">Protection to prevent bloodstains: Menstrual </w:t>
      </w:r>
      <w:proofErr w:type="gramStart"/>
      <w:r w:rsidRPr="00C51344">
        <w:rPr>
          <w:rFonts w:ascii="Courier New" w:hAnsi="Courier New" w:cs="Courier New"/>
          <w:szCs w:val="20"/>
        </w:rPr>
        <w:t>cup</w:t>
      </w:r>
      <w:proofErr w:type="gramEnd"/>
    </w:p>
    <w:p w14:paraId="45483B8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S260F</w:t>
      </w:r>
      <w:r w:rsidRPr="00C51344">
        <w:rPr>
          <w:rFonts w:ascii="Courier New" w:hAnsi="Courier New" w:cs="Courier New"/>
          <w:szCs w:val="20"/>
        </w:rPr>
        <w:tab/>
      </w:r>
      <w:r w:rsidRPr="00C51344">
        <w:rPr>
          <w:rFonts w:ascii="Courier New" w:hAnsi="Courier New" w:cs="Courier New"/>
          <w:szCs w:val="20"/>
        </w:rPr>
        <w:tab/>
        <w:t xml:space="preserve">Protection to prevent bloodstains: </w:t>
      </w:r>
      <w:proofErr w:type="gramStart"/>
      <w:r w:rsidRPr="00C51344">
        <w:rPr>
          <w:rFonts w:ascii="Courier New" w:hAnsi="Courier New" w:cs="Courier New"/>
          <w:szCs w:val="20"/>
        </w:rPr>
        <w:t>Nothing</w:t>
      </w:r>
      <w:proofErr w:type="gramEnd"/>
    </w:p>
    <w:p w14:paraId="7F20694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S260X</w:t>
      </w:r>
      <w:r w:rsidRPr="00C51344">
        <w:rPr>
          <w:rFonts w:ascii="Courier New" w:hAnsi="Courier New" w:cs="Courier New"/>
          <w:szCs w:val="20"/>
        </w:rPr>
        <w:tab/>
      </w:r>
      <w:r w:rsidRPr="00C51344">
        <w:rPr>
          <w:rFonts w:ascii="Courier New" w:hAnsi="Courier New" w:cs="Courier New"/>
          <w:szCs w:val="20"/>
        </w:rPr>
        <w:tab/>
        <w:t xml:space="preserve">Protection to prevent bloodstains: </w:t>
      </w:r>
      <w:proofErr w:type="gramStart"/>
      <w:r w:rsidRPr="00C51344">
        <w:rPr>
          <w:rFonts w:ascii="Courier New" w:hAnsi="Courier New" w:cs="Courier New"/>
          <w:szCs w:val="20"/>
        </w:rPr>
        <w:t>other</w:t>
      </w:r>
      <w:proofErr w:type="gramEnd"/>
    </w:p>
    <w:p w14:paraId="1973D4B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S264</w:t>
      </w:r>
      <w:r w:rsidRPr="00C51344">
        <w:rPr>
          <w:rFonts w:ascii="Courier New" w:hAnsi="Courier New" w:cs="Courier New"/>
          <w:szCs w:val="20"/>
        </w:rPr>
        <w:tab/>
      </w:r>
      <w:r w:rsidRPr="00C51344">
        <w:rPr>
          <w:rFonts w:ascii="Courier New" w:hAnsi="Courier New" w:cs="Courier New"/>
          <w:szCs w:val="20"/>
        </w:rPr>
        <w:tab/>
        <w:t xml:space="preserve">Do you take a bath during your menstrual </w:t>
      </w:r>
      <w:proofErr w:type="gramStart"/>
      <w:r w:rsidRPr="00C51344">
        <w:rPr>
          <w:rFonts w:ascii="Courier New" w:hAnsi="Courier New" w:cs="Courier New"/>
          <w:szCs w:val="20"/>
        </w:rPr>
        <w:t>period ?</w:t>
      </w:r>
      <w:proofErr w:type="gramEnd"/>
    </w:p>
    <w:p w14:paraId="0BB31C3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S265</w:t>
      </w:r>
      <w:r w:rsidRPr="00C51344">
        <w:rPr>
          <w:rFonts w:ascii="Courier New" w:hAnsi="Courier New" w:cs="Courier New"/>
          <w:szCs w:val="20"/>
        </w:rPr>
        <w:tab/>
      </w:r>
      <w:r w:rsidRPr="00C51344">
        <w:rPr>
          <w:rFonts w:ascii="Courier New" w:hAnsi="Courier New" w:cs="Courier New"/>
          <w:szCs w:val="20"/>
        </w:rPr>
        <w:tab/>
        <w:t xml:space="preserve">Do you usually take a bath in the same bathroom as other household </w:t>
      </w:r>
      <w:r>
        <w:rPr>
          <w:rFonts w:ascii="Courier New" w:hAnsi="Courier New" w:cs="Courier New"/>
          <w:szCs w:val="20"/>
        </w:rPr>
        <w:t xml:space="preserve">               </w:t>
      </w:r>
      <w:r w:rsidRPr="00C51344">
        <w:rPr>
          <w:rFonts w:ascii="Courier New" w:hAnsi="Courier New" w:cs="Courier New"/>
          <w:szCs w:val="20"/>
        </w:rPr>
        <w:t>members take a bath?</w:t>
      </w:r>
    </w:p>
    <w:p w14:paraId="714E06E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S301</w:t>
      </w:r>
      <w:r w:rsidRPr="00C51344">
        <w:rPr>
          <w:rFonts w:ascii="Courier New" w:hAnsi="Courier New" w:cs="Courier New"/>
          <w:szCs w:val="20"/>
        </w:rPr>
        <w:tab/>
      </w:r>
      <w:r w:rsidRPr="00C51344">
        <w:rPr>
          <w:rFonts w:ascii="Courier New" w:hAnsi="Courier New" w:cs="Courier New"/>
          <w:szCs w:val="20"/>
        </w:rPr>
        <w:tab/>
        <w:t>Currently in union</w:t>
      </w:r>
    </w:p>
    <w:p w14:paraId="596BAA1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S303</w:t>
      </w:r>
      <w:r w:rsidRPr="00C51344">
        <w:rPr>
          <w:rFonts w:ascii="Courier New" w:hAnsi="Courier New" w:cs="Courier New"/>
          <w:szCs w:val="20"/>
        </w:rPr>
        <w:tab/>
      </w:r>
      <w:r w:rsidRPr="00C51344">
        <w:rPr>
          <w:rFonts w:ascii="Courier New" w:hAnsi="Courier New" w:cs="Courier New"/>
          <w:szCs w:val="20"/>
        </w:rPr>
        <w:tab/>
        <w:t xml:space="preserve">Time period not living with </w:t>
      </w:r>
      <w:proofErr w:type="gramStart"/>
      <w:r w:rsidRPr="00C51344">
        <w:rPr>
          <w:rFonts w:ascii="Courier New" w:hAnsi="Courier New" w:cs="Courier New"/>
          <w:szCs w:val="20"/>
        </w:rPr>
        <w:t>husband</w:t>
      </w:r>
      <w:proofErr w:type="gramEnd"/>
    </w:p>
    <w:p w14:paraId="12698DB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S308M</w:t>
      </w:r>
      <w:r w:rsidRPr="00C51344">
        <w:rPr>
          <w:rFonts w:ascii="Courier New" w:hAnsi="Courier New" w:cs="Courier New"/>
          <w:szCs w:val="20"/>
        </w:rPr>
        <w:tab/>
      </w:r>
      <w:r w:rsidRPr="00C51344">
        <w:rPr>
          <w:rFonts w:ascii="Courier New" w:hAnsi="Courier New" w:cs="Courier New"/>
          <w:szCs w:val="20"/>
        </w:rPr>
        <w:tab/>
        <w:t xml:space="preserve">Month (first) got </w:t>
      </w:r>
      <w:proofErr w:type="gramStart"/>
      <w:r w:rsidRPr="00C51344">
        <w:rPr>
          <w:rFonts w:ascii="Courier New" w:hAnsi="Courier New" w:cs="Courier New"/>
          <w:szCs w:val="20"/>
        </w:rPr>
        <w:t>married</w:t>
      </w:r>
      <w:proofErr w:type="gramEnd"/>
    </w:p>
    <w:p w14:paraId="766EC9B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lastRenderedPageBreak/>
        <w:t>S308Y</w:t>
      </w:r>
      <w:r w:rsidRPr="00C51344">
        <w:rPr>
          <w:rFonts w:ascii="Courier New" w:hAnsi="Courier New" w:cs="Courier New"/>
          <w:szCs w:val="20"/>
        </w:rPr>
        <w:tab/>
      </w:r>
      <w:r w:rsidRPr="00C51344">
        <w:rPr>
          <w:rFonts w:ascii="Courier New" w:hAnsi="Courier New" w:cs="Courier New"/>
          <w:szCs w:val="20"/>
        </w:rPr>
        <w:tab/>
        <w:t xml:space="preserve">Year (first) got </w:t>
      </w:r>
      <w:proofErr w:type="gramStart"/>
      <w:r w:rsidRPr="00C51344">
        <w:rPr>
          <w:rFonts w:ascii="Courier New" w:hAnsi="Courier New" w:cs="Courier New"/>
          <w:szCs w:val="20"/>
        </w:rPr>
        <w:t>married</w:t>
      </w:r>
      <w:proofErr w:type="gramEnd"/>
    </w:p>
    <w:p w14:paraId="133D9E0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S308C</w:t>
      </w:r>
      <w:r w:rsidRPr="00C51344">
        <w:rPr>
          <w:rFonts w:ascii="Courier New" w:hAnsi="Courier New" w:cs="Courier New"/>
          <w:szCs w:val="20"/>
        </w:rPr>
        <w:tab/>
      </w:r>
      <w:r w:rsidRPr="00C51344">
        <w:rPr>
          <w:rFonts w:ascii="Courier New" w:hAnsi="Courier New" w:cs="Courier New"/>
          <w:szCs w:val="20"/>
        </w:rPr>
        <w:tab/>
        <w:t xml:space="preserve">CMC (first) got </w:t>
      </w:r>
      <w:proofErr w:type="gramStart"/>
      <w:r w:rsidRPr="00C51344">
        <w:rPr>
          <w:rFonts w:ascii="Courier New" w:hAnsi="Courier New" w:cs="Courier New"/>
          <w:szCs w:val="20"/>
        </w:rPr>
        <w:t>married</w:t>
      </w:r>
      <w:proofErr w:type="gramEnd"/>
    </w:p>
    <w:p w14:paraId="3DE4CBC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S309</w:t>
      </w:r>
      <w:r w:rsidRPr="00C51344">
        <w:rPr>
          <w:rFonts w:ascii="Courier New" w:hAnsi="Courier New" w:cs="Courier New"/>
          <w:szCs w:val="20"/>
        </w:rPr>
        <w:tab/>
      </w:r>
      <w:r w:rsidRPr="00C51344">
        <w:rPr>
          <w:rFonts w:ascii="Courier New" w:hAnsi="Courier New" w:cs="Courier New"/>
          <w:szCs w:val="20"/>
        </w:rPr>
        <w:tab/>
        <w:t xml:space="preserve">Age (first) </w:t>
      </w:r>
      <w:proofErr w:type="gramStart"/>
      <w:r w:rsidRPr="00C51344">
        <w:rPr>
          <w:rFonts w:ascii="Courier New" w:hAnsi="Courier New" w:cs="Courier New"/>
          <w:szCs w:val="20"/>
        </w:rPr>
        <w:t>married</w:t>
      </w:r>
      <w:proofErr w:type="gramEnd"/>
    </w:p>
    <w:p w14:paraId="0D69C16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S310</w:t>
      </w:r>
      <w:r w:rsidRPr="00C51344">
        <w:rPr>
          <w:rFonts w:ascii="Courier New" w:hAnsi="Courier New" w:cs="Courier New"/>
          <w:szCs w:val="20"/>
        </w:rPr>
        <w:tab/>
      </w:r>
      <w:r w:rsidRPr="00C51344">
        <w:rPr>
          <w:rFonts w:ascii="Courier New" w:hAnsi="Courier New" w:cs="Courier New"/>
          <w:szCs w:val="20"/>
        </w:rPr>
        <w:tab/>
        <w:t xml:space="preserve">Related to current husband prior to marriage in any </w:t>
      </w:r>
      <w:proofErr w:type="gramStart"/>
      <w:r w:rsidRPr="00C51344">
        <w:rPr>
          <w:rFonts w:ascii="Courier New" w:hAnsi="Courier New" w:cs="Courier New"/>
          <w:szCs w:val="20"/>
        </w:rPr>
        <w:t>way</w:t>
      </w:r>
      <w:proofErr w:type="gramEnd"/>
    </w:p>
    <w:p w14:paraId="2D2E0DF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S311</w:t>
      </w:r>
      <w:r w:rsidRPr="00C51344">
        <w:rPr>
          <w:rFonts w:ascii="Courier New" w:hAnsi="Courier New" w:cs="Courier New"/>
          <w:szCs w:val="20"/>
        </w:rPr>
        <w:tab/>
      </w:r>
      <w:r w:rsidRPr="00C51344">
        <w:rPr>
          <w:rFonts w:ascii="Courier New" w:hAnsi="Courier New" w:cs="Courier New"/>
          <w:szCs w:val="20"/>
        </w:rPr>
        <w:tab/>
        <w:t>Type of relationship to current husband, prior to marriage</w:t>
      </w:r>
    </w:p>
    <w:p w14:paraId="5AD9E23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S314C</w:t>
      </w:r>
      <w:r w:rsidRPr="00C51344">
        <w:rPr>
          <w:rFonts w:ascii="Courier New" w:hAnsi="Courier New" w:cs="Courier New"/>
          <w:szCs w:val="20"/>
        </w:rPr>
        <w:tab/>
      </w:r>
      <w:r w:rsidRPr="00C51344">
        <w:rPr>
          <w:rFonts w:ascii="Courier New" w:hAnsi="Courier New" w:cs="Courier New"/>
          <w:szCs w:val="20"/>
        </w:rPr>
        <w:tab/>
        <w:t>Age at first union (calculated)</w:t>
      </w:r>
    </w:p>
    <w:p w14:paraId="73C847F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S315</w:t>
      </w:r>
      <w:r w:rsidRPr="00C51344">
        <w:rPr>
          <w:rFonts w:ascii="Courier New" w:hAnsi="Courier New" w:cs="Courier New"/>
          <w:szCs w:val="20"/>
        </w:rPr>
        <w:tab/>
      </w:r>
      <w:r w:rsidRPr="00C51344">
        <w:rPr>
          <w:rFonts w:ascii="Courier New" w:hAnsi="Courier New" w:cs="Courier New"/>
          <w:szCs w:val="20"/>
        </w:rPr>
        <w:tab/>
        <w:t xml:space="preserve">Ever had sexual </w:t>
      </w:r>
      <w:proofErr w:type="gramStart"/>
      <w:r w:rsidRPr="00C51344">
        <w:rPr>
          <w:rFonts w:ascii="Courier New" w:hAnsi="Courier New" w:cs="Courier New"/>
          <w:szCs w:val="20"/>
        </w:rPr>
        <w:t>intercourse</w:t>
      </w:r>
      <w:proofErr w:type="gramEnd"/>
    </w:p>
    <w:p w14:paraId="657EF0A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S321A</w:t>
      </w:r>
      <w:r w:rsidRPr="00C51344">
        <w:rPr>
          <w:rFonts w:ascii="Courier New" w:hAnsi="Courier New" w:cs="Courier New"/>
          <w:szCs w:val="20"/>
        </w:rPr>
        <w:tab/>
      </w:r>
      <w:r w:rsidRPr="00C51344">
        <w:rPr>
          <w:rFonts w:ascii="Courier New" w:hAnsi="Courier New" w:cs="Courier New"/>
          <w:szCs w:val="20"/>
        </w:rPr>
        <w:tab/>
        <w:t xml:space="preserve">Have used: Female </w:t>
      </w:r>
      <w:proofErr w:type="gramStart"/>
      <w:r w:rsidRPr="00C51344">
        <w:rPr>
          <w:rFonts w:ascii="Courier New" w:hAnsi="Courier New" w:cs="Courier New"/>
          <w:szCs w:val="20"/>
        </w:rPr>
        <w:t>sterilization</w:t>
      </w:r>
      <w:proofErr w:type="gramEnd"/>
    </w:p>
    <w:p w14:paraId="51E4248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S321B</w:t>
      </w:r>
      <w:r w:rsidRPr="00C51344">
        <w:rPr>
          <w:rFonts w:ascii="Courier New" w:hAnsi="Courier New" w:cs="Courier New"/>
          <w:szCs w:val="20"/>
        </w:rPr>
        <w:tab/>
      </w:r>
      <w:r w:rsidRPr="00C51344">
        <w:rPr>
          <w:rFonts w:ascii="Courier New" w:hAnsi="Courier New" w:cs="Courier New"/>
          <w:szCs w:val="20"/>
        </w:rPr>
        <w:tab/>
        <w:t xml:space="preserve">Have used: Male </w:t>
      </w:r>
      <w:proofErr w:type="gramStart"/>
      <w:r w:rsidRPr="00C51344">
        <w:rPr>
          <w:rFonts w:ascii="Courier New" w:hAnsi="Courier New" w:cs="Courier New"/>
          <w:szCs w:val="20"/>
        </w:rPr>
        <w:t>sterilization</w:t>
      </w:r>
      <w:proofErr w:type="gramEnd"/>
    </w:p>
    <w:p w14:paraId="385AC07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S321C</w:t>
      </w:r>
      <w:r w:rsidRPr="00C51344">
        <w:rPr>
          <w:rFonts w:ascii="Courier New" w:hAnsi="Courier New" w:cs="Courier New"/>
          <w:szCs w:val="20"/>
        </w:rPr>
        <w:tab/>
      </w:r>
      <w:r w:rsidRPr="00C51344">
        <w:rPr>
          <w:rFonts w:ascii="Courier New" w:hAnsi="Courier New" w:cs="Courier New"/>
          <w:szCs w:val="20"/>
        </w:rPr>
        <w:tab/>
        <w:t>Have used: IUD/PPIUD</w:t>
      </w:r>
    </w:p>
    <w:p w14:paraId="0C96522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S321D</w:t>
      </w:r>
      <w:r w:rsidRPr="00C51344">
        <w:rPr>
          <w:rFonts w:ascii="Courier New" w:hAnsi="Courier New" w:cs="Courier New"/>
          <w:szCs w:val="20"/>
        </w:rPr>
        <w:tab/>
      </w:r>
      <w:r w:rsidRPr="00C51344">
        <w:rPr>
          <w:rFonts w:ascii="Courier New" w:hAnsi="Courier New" w:cs="Courier New"/>
          <w:szCs w:val="20"/>
        </w:rPr>
        <w:tab/>
        <w:t xml:space="preserve">Have used: </w:t>
      </w:r>
      <w:proofErr w:type="gramStart"/>
      <w:r w:rsidRPr="00C51344">
        <w:rPr>
          <w:rFonts w:ascii="Courier New" w:hAnsi="Courier New" w:cs="Courier New"/>
          <w:szCs w:val="20"/>
        </w:rPr>
        <w:t>Injectables</w:t>
      </w:r>
      <w:proofErr w:type="gramEnd"/>
    </w:p>
    <w:p w14:paraId="7DDA492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S321E</w:t>
      </w:r>
      <w:r w:rsidRPr="00C51344">
        <w:rPr>
          <w:rFonts w:ascii="Courier New" w:hAnsi="Courier New" w:cs="Courier New"/>
          <w:szCs w:val="20"/>
        </w:rPr>
        <w:tab/>
      </w:r>
      <w:r w:rsidRPr="00C51344">
        <w:rPr>
          <w:rFonts w:ascii="Courier New" w:hAnsi="Courier New" w:cs="Courier New"/>
          <w:szCs w:val="20"/>
        </w:rPr>
        <w:tab/>
        <w:t xml:space="preserve">Have used: </w:t>
      </w:r>
      <w:proofErr w:type="gramStart"/>
      <w:r w:rsidRPr="00C51344">
        <w:rPr>
          <w:rFonts w:ascii="Courier New" w:hAnsi="Courier New" w:cs="Courier New"/>
          <w:szCs w:val="20"/>
        </w:rPr>
        <w:t>Pill</w:t>
      </w:r>
      <w:proofErr w:type="gramEnd"/>
    </w:p>
    <w:p w14:paraId="3A34623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S321F</w:t>
      </w:r>
      <w:r w:rsidRPr="00C51344">
        <w:rPr>
          <w:rFonts w:ascii="Courier New" w:hAnsi="Courier New" w:cs="Courier New"/>
          <w:szCs w:val="20"/>
        </w:rPr>
        <w:tab/>
      </w:r>
      <w:r w:rsidRPr="00C51344">
        <w:rPr>
          <w:rFonts w:ascii="Courier New" w:hAnsi="Courier New" w:cs="Courier New"/>
          <w:szCs w:val="20"/>
        </w:rPr>
        <w:tab/>
        <w:t>Have used: Condom/</w:t>
      </w:r>
      <w:proofErr w:type="spellStart"/>
      <w:proofErr w:type="gramStart"/>
      <w:r w:rsidRPr="00C51344">
        <w:rPr>
          <w:rFonts w:ascii="Courier New" w:hAnsi="Courier New" w:cs="Courier New"/>
          <w:szCs w:val="20"/>
        </w:rPr>
        <w:t>nirodh</w:t>
      </w:r>
      <w:proofErr w:type="spellEnd"/>
      <w:proofErr w:type="gramEnd"/>
    </w:p>
    <w:p w14:paraId="06A888C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S321G</w:t>
      </w:r>
      <w:r w:rsidRPr="00C51344">
        <w:rPr>
          <w:rFonts w:ascii="Courier New" w:hAnsi="Courier New" w:cs="Courier New"/>
          <w:szCs w:val="20"/>
        </w:rPr>
        <w:tab/>
      </w:r>
      <w:r w:rsidRPr="00C51344">
        <w:rPr>
          <w:rFonts w:ascii="Courier New" w:hAnsi="Courier New" w:cs="Courier New"/>
          <w:szCs w:val="20"/>
        </w:rPr>
        <w:tab/>
        <w:t xml:space="preserve">Have used: Female </w:t>
      </w:r>
      <w:proofErr w:type="gramStart"/>
      <w:r w:rsidRPr="00C51344">
        <w:rPr>
          <w:rFonts w:ascii="Courier New" w:hAnsi="Courier New" w:cs="Courier New"/>
          <w:szCs w:val="20"/>
        </w:rPr>
        <w:t>condom</w:t>
      </w:r>
      <w:proofErr w:type="gramEnd"/>
    </w:p>
    <w:p w14:paraId="0A935DD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S321H</w:t>
      </w:r>
      <w:r w:rsidRPr="00C51344">
        <w:rPr>
          <w:rFonts w:ascii="Courier New" w:hAnsi="Courier New" w:cs="Courier New"/>
          <w:szCs w:val="20"/>
        </w:rPr>
        <w:tab/>
      </w:r>
      <w:r w:rsidRPr="00C51344">
        <w:rPr>
          <w:rFonts w:ascii="Courier New" w:hAnsi="Courier New" w:cs="Courier New"/>
          <w:szCs w:val="20"/>
        </w:rPr>
        <w:tab/>
        <w:t xml:space="preserve">Have used: Emergency </w:t>
      </w:r>
      <w:proofErr w:type="gramStart"/>
      <w:r w:rsidRPr="00C51344">
        <w:rPr>
          <w:rFonts w:ascii="Courier New" w:hAnsi="Courier New" w:cs="Courier New"/>
          <w:szCs w:val="20"/>
        </w:rPr>
        <w:t>contraception</w:t>
      </w:r>
      <w:proofErr w:type="gramEnd"/>
    </w:p>
    <w:p w14:paraId="528388A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S321I</w:t>
      </w:r>
      <w:r w:rsidRPr="00C51344">
        <w:rPr>
          <w:rFonts w:ascii="Courier New" w:hAnsi="Courier New" w:cs="Courier New"/>
          <w:szCs w:val="20"/>
        </w:rPr>
        <w:tab/>
      </w:r>
      <w:r w:rsidRPr="00C51344">
        <w:rPr>
          <w:rFonts w:ascii="Courier New" w:hAnsi="Courier New" w:cs="Courier New"/>
          <w:szCs w:val="20"/>
        </w:rPr>
        <w:tab/>
        <w:t xml:space="preserve">Have used: </w:t>
      </w:r>
      <w:proofErr w:type="gramStart"/>
      <w:r w:rsidRPr="00C51344">
        <w:rPr>
          <w:rFonts w:ascii="Courier New" w:hAnsi="Courier New" w:cs="Courier New"/>
          <w:szCs w:val="20"/>
        </w:rPr>
        <w:t>Diaphragm</w:t>
      </w:r>
      <w:proofErr w:type="gramEnd"/>
    </w:p>
    <w:p w14:paraId="1B1F159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S321J</w:t>
      </w:r>
      <w:r w:rsidRPr="00C51344">
        <w:rPr>
          <w:rFonts w:ascii="Courier New" w:hAnsi="Courier New" w:cs="Courier New"/>
          <w:szCs w:val="20"/>
        </w:rPr>
        <w:tab/>
      </w:r>
      <w:r w:rsidRPr="00C51344">
        <w:rPr>
          <w:rFonts w:ascii="Courier New" w:hAnsi="Courier New" w:cs="Courier New"/>
          <w:szCs w:val="20"/>
        </w:rPr>
        <w:tab/>
        <w:t>Have used: Foam/</w:t>
      </w:r>
      <w:proofErr w:type="gramStart"/>
      <w:r w:rsidRPr="00C51344">
        <w:rPr>
          <w:rFonts w:ascii="Courier New" w:hAnsi="Courier New" w:cs="Courier New"/>
          <w:szCs w:val="20"/>
        </w:rPr>
        <w:t>jelly</w:t>
      </w:r>
      <w:proofErr w:type="gramEnd"/>
    </w:p>
    <w:p w14:paraId="128BF2F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S321K</w:t>
      </w:r>
      <w:r w:rsidRPr="00C51344">
        <w:rPr>
          <w:rFonts w:ascii="Courier New" w:hAnsi="Courier New" w:cs="Courier New"/>
          <w:szCs w:val="20"/>
        </w:rPr>
        <w:tab/>
      </w:r>
      <w:r w:rsidRPr="00C51344">
        <w:rPr>
          <w:rFonts w:ascii="Courier New" w:hAnsi="Courier New" w:cs="Courier New"/>
          <w:szCs w:val="20"/>
        </w:rPr>
        <w:tab/>
        <w:t>Have used: Standard Days Method</w:t>
      </w:r>
    </w:p>
    <w:p w14:paraId="1DF393B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S321L</w:t>
      </w:r>
      <w:r w:rsidRPr="00C51344">
        <w:rPr>
          <w:rFonts w:ascii="Courier New" w:hAnsi="Courier New" w:cs="Courier New"/>
          <w:szCs w:val="20"/>
        </w:rPr>
        <w:tab/>
      </w:r>
      <w:r w:rsidRPr="00C51344">
        <w:rPr>
          <w:rFonts w:ascii="Courier New" w:hAnsi="Courier New" w:cs="Courier New"/>
          <w:szCs w:val="20"/>
        </w:rPr>
        <w:tab/>
        <w:t xml:space="preserve">Have used: Lactational </w:t>
      </w:r>
      <w:proofErr w:type="spellStart"/>
      <w:r w:rsidRPr="00C51344">
        <w:rPr>
          <w:rFonts w:ascii="Courier New" w:hAnsi="Courier New" w:cs="Courier New"/>
          <w:szCs w:val="20"/>
        </w:rPr>
        <w:t>Amenorrhoea</w:t>
      </w:r>
      <w:proofErr w:type="spellEnd"/>
      <w:r w:rsidRPr="00C51344">
        <w:rPr>
          <w:rFonts w:ascii="Courier New" w:hAnsi="Courier New" w:cs="Courier New"/>
          <w:szCs w:val="20"/>
        </w:rPr>
        <w:t xml:space="preserve"> Method (LAM)</w:t>
      </w:r>
    </w:p>
    <w:p w14:paraId="2475B11D"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S321M</w:t>
      </w:r>
      <w:r w:rsidRPr="00C51344">
        <w:rPr>
          <w:rFonts w:ascii="Courier New" w:hAnsi="Courier New" w:cs="Courier New"/>
          <w:szCs w:val="20"/>
        </w:rPr>
        <w:tab/>
      </w:r>
      <w:r w:rsidRPr="00C51344">
        <w:rPr>
          <w:rFonts w:ascii="Courier New" w:hAnsi="Courier New" w:cs="Courier New"/>
          <w:szCs w:val="20"/>
        </w:rPr>
        <w:tab/>
        <w:t>Have used: Rhythm Method</w:t>
      </w:r>
    </w:p>
    <w:p w14:paraId="521867C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S321N</w:t>
      </w:r>
      <w:r w:rsidRPr="00C51344">
        <w:rPr>
          <w:rFonts w:ascii="Courier New" w:hAnsi="Courier New" w:cs="Courier New"/>
          <w:szCs w:val="20"/>
        </w:rPr>
        <w:tab/>
      </w:r>
      <w:r w:rsidRPr="00C51344">
        <w:rPr>
          <w:rFonts w:ascii="Courier New" w:hAnsi="Courier New" w:cs="Courier New"/>
          <w:szCs w:val="20"/>
        </w:rPr>
        <w:tab/>
        <w:t xml:space="preserve">Have used: </w:t>
      </w:r>
      <w:proofErr w:type="gramStart"/>
      <w:r w:rsidRPr="00C51344">
        <w:rPr>
          <w:rFonts w:ascii="Courier New" w:hAnsi="Courier New" w:cs="Courier New"/>
          <w:szCs w:val="20"/>
        </w:rPr>
        <w:t>Withdrawal</w:t>
      </w:r>
      <w:proofErr w:type="gramEnd"/>
    </w:p>
    <w:p w14:paraId="0D51E04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S321X</w:t>
      </w:r>
      <w:r w:rsidRPr="00C51344">
        <w:rPr>
          <w:rFonts w:ascii="Courier New" w:hAnsi="Courier New" w:cs="Courier New"/>
          <w:szCs w:val="20"/>
        </w:rPr>
        <w:tab/>
      </w:r>
      <w:r w:rsidRPr="00C51344">
        <w:rPr>
          <w:rFonts w:ascii="Courier New" w:hAnsi="Courier New" w:cs="Courier New"/>
          <w:szCs w:val="20"/>
        </w:rPr>
        <w:tab/>
        <w:t xml:space="preserve">Have used: other modern </w:t>
      </w:r>
      <w:proofErr w:type="gramStart"/>
      <w:r w:rsidRPr="00C51344">
        <w:rPr>
          <w:rFonts w:ascii="Courier New" w:hAnsi="Courier New" w:cs="Courier New"/>
          <w:szCs w:val="20"/>
        </w:rPr>
        <w:t>method</w:t>
      </w:r>
      <w:proofErr w:type="gramEnd"/>
    </w:p>
    <w:p w14:paraId="191623B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S321Y</w:t>
      </w:r>
      <w:r w:rsidRPr="00C51344">
        <w:rPr>
          <w:rFonts w:ascii="Courier New" w:hAnsi="Courier New" w:cs="Courier New"/>
          <w:szCs w:val="20"/>
        </w:rPr>
        <w:tab/>
      </w:r>
      <w:r w:rsidRPr="00C51344">
        <w:rPr>
          <w:rFonts w:ascii="Courier New" w:hAnsi="Courier New" w:cs="Courier New"/>
          <w:szCs w:val="20"/>
        </w:rPr>
        <w:tab/>
        <w:t xml:space="preserve">Have used: other traditional </w:t>
      </w:r>
      <w:proofErr w:type="gramStart"/>
      <w:r w:rsidRPr="00C51344">
        <w:rPr>
          <w:rFonts w:ascii="Courier New" w:hAnsi="Courier New" w:cs="Courier New"/>
          <w:szCs w:val="20"/>
        </w:rPr>
        <w:t>method</w:t>
      </w:r>
      <w:proofErr w:type="gramEnd"/>
    </w:p>
    <w:p w14:paraId="0164089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S323</w:t>
      </w:r>
      <w:r w:rsidRPr="00C51344">
        <w:rPr>
          <w:rFonts w:ascii="Courier New" w:hAnsi="Courier New" w:cs="Courier New"/>
          <w:szCs w:val="20"/>
        </w:rPr>
        <w:tab/>
      </w:r>
      <w:r w:rsidRPr="00C51344">
        <w:rPr>
          <w:rFonts w:ascii="Courier New" w:hAnsi="Courier New" w:cs="Courier New"/>
          <w:szCs w:val="20"/>
        </w:rPr>
        <w:tab/>
        <w:t xml:space="preserve">Times used emergency contraception in last 12 </w:t>
      </w:r>
      <w:proofErr w:type="gramStart"/>
      <w:r w:rsidRPr="00C51344">
        <w:rPr>
          <w:rFonts w:ascii="Courier New" w:hAnsi="Courier New" w:cs="Courier New"/>
          <w:szCs w:val="20"/>
        </w:rPr>
        <w:t>months</w:t>
      </w:r>
      <w:proofErr w:type="gramEnd"/>
    </w:p>
    <w:p w14:paraId="75AAEAD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S324A</w:t>
      </w:r>
      <w:r w:rsidRPr="00C51344">
        <w:rPr>
          <w:rFonts w:ascii="Courier New" w:hAnsi="Courier New" w:cs="Courier New"/>
          <w:szCs w:val="20"/>
        </w:rPr>
        <w:tab/>
      </w:r>
      <w:r w:rsidRPr="00C51344">
        <w:rPr>
          <w:rFonts w:ascii="Courier New" w:hAnsi="Courier New" w:cs="Courier New"/>
          <w:szCs w:val="20"/>
        </w:rPr>
        <w:tab/>
        <w:t xml:space="preserve">Place acquired emergency contraception: Public: Govt./Municipal </w:t>
      </w:r>
      <w:r>
        <w:rPr>
          <w:rFonts w:ascii="Courier New" w:hAnsi="Courier New" w:cs="Courier New"/>
          <w:szCs w:val="20"/>
        </w:rPr>
        <w:t xml:space="preserve">                  </w:t>
      </w:r>
      <w:r w:rsidRPr="00C51344">
        <w:rPr>
          <w:rFonts w:ascii="Courier New" w:hAnsi="Courier New" w:cs="Courier New"/>
          <w:szCs w:val="20"/>
        </w:rPr>
        <w:t>Hospital</w:t>
      </w:r>
    </w:p>
    <w:p w14:paraId="39000D5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S324B</w:t>
      </w:r>
      <w:r w:rsidRPr="00C51344">
        <w:rPr>
          <w:rFonts w:ascii="Courier New" w:hAnsi="Courier New" w:cs="Courier New"/>
          <w:szCs w:val="20"/>
        </w:rPr>
        <w:tab/>
      </w:r>
      <w:r w:rsidRPr="00C51344">
        <w:rPr>
          <w:rFonts w:ascii="Courier New" w:hAnsi="Courier New" w:cs="Courier New"/>
          <w:szCs w:val="20"/>
        </w:rPr>
        <w:tab/>
        <w:t>Place acquired emergency contraception: Public: AYUSH</w:t>
      </w:r>
    </w:p>
    <w:p w14:paraId="520D139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S324C</w:t>
      </w:r>
      <w:r w:rsidRPr="00C51344">
        <w:rPr>
          <w:rFonts w:ascii="Courier New" w:hAnsi="Courier New" w:cs="Courier New"/>
          <w:szCs w:val="20"/>
        </w:rPr>
        <w:tab/>
      </w:r>
      <w:r w:rsidRPr="00C51344">
        <w:rPr>
          <w:rFonts w:ascii="Courier New" w:hAnsi="Courier New" w:cs="Courier New"/>
          <w:szCs w:val="20"/>
        </w:rPr>
        <w:tab/>
        <w:t>Place acquired emergency contraception: Public: Govt. Dispensary</w:t>
      </w:r>
    </w:p>
    <w:p w14:paraId="5AB5057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S324D</w:t>
      </w:r>
      <w:r w:rsidRPr="00C51344">
        <w:rPr>
          <w:rFonts w:ascii="Courier New" w:hAnsi="Courier New" w:cs="Courier New"/>
          <w:szCs w:val="20"/>
        </w:rPr>
        <w:tab/>
      </w:r>
      <w:r w:rsidRPr="00C51344">
        <w:rPr>
          <w:rFonts w:ascii="Courier New" w:hAnsi="Courier New" w:cs="Courier New"/>
          <w:szCs w:val="20"/>
        </w:rPr>
        <w:tab/>
        <w:t>Place acquired emergency contraception: Public: UHC/UHP/UFWC</w:t>
      </w:r>
    </w:p>
    <w:p w14:paraId="6D9F3A8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S324E</w:t>
      </w:r>
      <w:r w:rsidRPr="00C51344">
        <w:rPr>
          <w:rFonts w:ascii="Courier New" w:hAnsi="Courier New" w:cs="Courier New"/>
          <w:szCs w:val="20"/>
        </w:rPr>
        <w:tab/>
      </w:r>
      <w:r w:rsidRPr="00C51344">
        <w:rPr>
          <w:rFonts w:ascii="Courier New" w:hAnsi="Courier New" w:cs="Courier New"/>
          <w:szCs w:val="20"/>
        </w:rPr>
        <w:tab/>
        <w:t xml:space="preserve">Place acquired emergency contraception: Public: CHC/Rural </w:t>
      </w:r>
      <w:r>
        <w:rPr>
          <w:rFonts w:ascii="Courier New" w:hAnsi="Courier New" w:cs="Courier New"/>
          <w:szCs w:val="20"/>
        </w:rPr>
        <w:t xml:space="preserve">                        </w:t>
      </w:r>
      <w:r w:rsidRPr="00C51344">
        <w:rPr>
          <w:rFonts w:ascii="Courier New" w:hAnsi="Courier New" w:cs="Courier New"/>
          <w:szCs w:val="20"/>
        </w:rPr>
        <w:t>Hospital/Block PHC</w:t>
      </w:r>
    </w:p>
    <w:p w14:paraId="10957C3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S324F</w:t>
      </w:r>
      <w:r w:rsidRPr="00C51344">
        <w:rPr>
          <w:rFonts w:ascii="Courier New" w:hAnsi="Courier New" w:cs="Courier New"/>
          <w:szCs w:val="20"/>
        </w:rPr>
        <w:tab/>
      </w:r>
      <w:r w:rsidRPr="00C51344">
        <w:rPr>
          <w:rFonts w:ascii="Courier New" w:hAnsi="Courier New" w:cs="Courier New"/>
          <w:szCs w:val="20"/>
        </w:rPr>
        <w:tab/>
        <w:t>Place acquired emergency contraception: Public: PHC/Additional PHC</w:t>
      </w:r>
    </w:p>
    <w:p w14:paraId="51CB8A9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S324G</w:t>
      </w:r>
      <w:r w:rsidRPr="00C51344">
        <w:rPr>
          <w:rFonts w:ascii="Courier New" w:hAnsi="Courier New" w:cs="Courier New"/>
          <w:szCs w:val="20"/>
        </w:rPr>
        <w:tab/>
      </w:r>
      <w:r w:rsidRPr="00C51344">
        <w:rPr>
          <w:rFonts w:ascii="Courier New" w:hAnsi="Courier New" w:cs="Courier New"/>
          <w:szCs w:val="20"/>
        </w:rPr>
        <w:tab/>
        <w:t>Place acquired emergency contraception: Public: Sub-Centre/ANM</w:t>
      </w:r>
    </w:p>
    <w:p w14:paraId="0891CF8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S324H</w:t>
      </w:r>
      <w:r w:rsidRPr="00C51344">
        <w:rPr>
          <w:rFonts w:ascii="Courier New" w:hAnsi="Courier New" w:cs="Courier New"/>
          <w:szCs w:val="20"/>
        </w:rPr>
        <w:tab/>
      </w:r>
      <w:r w:rsidRPr="00C51344">
        <w:rPr>
          <w:rFonts w:ascii="Courier New" w:hAnsi="Courier New" w:cs="Courier New"/>
          <w:szCs w:val="20"/>
        </w:rPr>
        <w:tab/>
        <w:t>Place acquired emergency contraception: Public: Govt. Mobile Clinic</w:t>
      </w:r>
    </w:p>
    <w:p w14:paraId="5CD338B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S324I</w:t>
      </w:r>
      <w:r w:rsidRPr="00C51344">
        <w:rPr>
          <w:rFonts w:ascii="Courier New" w:hAnsi="Courier New" w:cs="Courier New"/>
          <w:szCs w:val="20"/>
        </w:rPr>
        <w:tab/>
      </w:r>
      <w:r w:rsidRPr="00C51344">
        <w:rPr>
          <w:rFonts w:ascii="Courier New" w:hAnsi="Courier New" w:cs="Courier New"/>
          <w:szCs w:val="20"/>
        </w:rPr>
        <w:tab/>
        <w:t>Place acquired emergency contraception: Public: Anganwadi/ICDS Centre</w:t>
      </w:r>
    </w:p>
    <w:p w14:paraId="2E34D4E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S324J</w:t>
      </w:r>
      <w:r w:rsidRPr="00C51344">
        <w:rPr>
          <w:rFonts w:ascii="Courier New" w:hAnsi="Courier New" w:cs="Courier New"/>
          <w:szCs w:val="20"/>
        </w:rPr>
        <w:tab/>
      </w:r>
      <w:r w:rsidRPr="00C51344">
        <w:rPr>
          <w:rFonts w:ascii="Courier New" w:hAnsi="Courier New" w:cs="Courier New"/>
          <w:szCs w:val="20"/>
        </w:rPr>
        <w:tab/>
        <w:t>Place acquired emergency contraception: Public: ASHA</w:t>
      </w:r>
    </w:p>
    <w:p w14:paraId="3BD8496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S324K</w:t>
      </w:r>
      <w:r w:rsidRPr="00C51344">
        <w:rPr>
          <w:rFonts w:ascii="Courier New" w:hAnsi="Courier New" w:cs="Courier New"/>
          <w:szCs w:val="20"/>
        </w:rPr>
        <w:tab/>
      </w:r>
      <w:r w:rsidRPr="00C51344">
        <w:rPr>
          <w:rFonts w:ascii="Courier New" w:hAnsi="Courier New" w:cs="Courier New"/>
          <w:szCs w:val="20"/>
        </w:rPr>
        <w:tab/>
        <w:t xml:space="preserve">Place acquired emergency contraception: Public: Other Community-Based </w:t>
      </w:r>
      <w:r>
        <w:rPr>
          <w:rFonts w:ascii="Courier New" w:hAnsi="Courier New" w:cs="Courier New"/>
          <w:szCs w:val="20"/>
        </w:rPr>
        <w:t xml:space="preserve">            </w:t>
      </w:r>
      <w:r w:rsidRPr="00C51344">
        <w:rPr>
          <w:rFonts w:ascii="Courier New" w:hAnsi="Courier New" w:cs="Courier New"/>
          <w:szCs w:val="20"/>
        </w:rPr>
        <w:t>Worker</w:t>
      </w:r>
    </w:p>
    <w:p w14:paraId="7384EA0D"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S324L</w:t>
      </w:r>
      <w:r w:rsidRPr="00C51344">
        <w:rPr>
          <w:rFonts w:ascii="Courier New" w:hAnsi="Courier New" w:cs="Courier New"/>
          <w:szCs w:val="20"/>
        </w:rPr>
        <w:tab/>
      </w:r>
      <w:r w:rsidRPr="00C51344">
        <w:rPr>
          <w:rFonts w:ascii="Courier New" w:hAnsi="Courier New" w:cs="Courier New"/>
          <w:szCs w:val="20"/>
        </w:rPr>
        <w:tab/>
        <w:t>Place acquired emergency contraception: Other Public Health</w:t>
      </w:r>
    </w:p>
    <w:p w14:paraId="4D13FBA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S324M</w:t>
      </w:r>
      <w:r w:rsidRPr="00C51344">
        <w:rPr>
          <w:rFonts w:ascii="Courier New" w:hAnsi="Courier New" w:cs="Courier New"/>
          <w:szCs w:val="20"/>
        </w:rPr>
        <w:tab/>
      </w:r>
      <w:r w:rsidRPr="00C51344">
        <w:rPr>
          <w:rFonts w:ascii="Courier New" w:hAnsi="Courier New" w:cs="Courier New"/>
          <w:szCs w:val="20"/>
        </w:rPr>
        <w:tab/>
        <w:t>Place acquired emergency contraception: NGO or Trust Hospital/Clinic</w:t>
      </w:r>
    </w:p>
    <w:p w14:paraId="12AAAE3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S324N</w:t>
      </w:r>
      <w:r w:rsidRPr="00C51344">
        <w:rPr>
          <w:rFonts w:ascii="Courier New" w:hAnsi="Courier New" w:cs="Courier New"/>
          <w:szCs w:val="20"/>
        </w:rPr>
        <w:tab/>
      </w:r>
      <w:r w:rsidRPr="00C51344">
        <w:rPr>
          <w:rFonts w:ascii="Courier New" w:hAnsi="Courier New" w:cs="Courier New"/>
          <w:szCs w:val="20"/>
        </w:rPr>
        <w:tab/>
        <w:t>Place acquired emergency contraception: Private: Hospital</w:t>
      </w:r>
    </w:p>
    <w:p w14:paraId="38E9EDFD"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S324O</w:t>
      </w:r>
      <w:r w:rsidRPr="00C51344">
        <w:rPr>
          <w:rFonts w:ascii="Courier New" w:hAnsi="Courier New" w:cs="Courier New"/>
          <w:szCs w:val="20"/>
        </w:rPr>
        <w:tab/>
      </w:r>
      <w:r w:rsidRPr="00C51344">
        <w:rPr>
          <w:rFonts w:ascii="Courier New" w:hAnsi="Courier New" w:cs="Courier New"/>
          <w:szCs w:val="20"/>
        </w:rPr>
        <w:tab/>
        <w:t>Place acquired emergency contraception: Private: Doctor/Clinic</w:t>
      </w:r>
    </w:p>
    <w:p w14:paraId="015BC85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S324P</w:t>
      </w:r>
      <w:r w:rsidRPr="00C51344">
        <w:rPr>
          <w:rFonts w:ascii="Courier New" w:hAnsi="Courier New" w:cs="Courier New"/>
          <w:szCs w:val="20"/>
        </w:rPr>
        <w:tab/>
      </w:r>
      <w:r w:rsidRPr="00C51344">
        <w:rPr>
          <w:rFonts w:ascii="Courier New" w:hAnsi="Courier New" w:cs="Courier New"/>
          <w:szCs w:val="20"/>
        </w:rPr>
        <w:tab/>
        <w:t>Place acquired emergency contraception: Private: Mobile Clinic</w:t>
      </w:r>
    </w:p>
    <w:p w14:paraId="3922A69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S324Q</w:t>
      </w:r>
      <w:r w:rsidRPr="00C51344">
        <w:rPr>
          <w:rFonts w:ascii="Courier New" w:hAnsi="Courier New" w:cs="Courier New"/>
          <w:szCs w:val="20"/>
        </w:rPr>
        <w:tab/>
      </w:r>
      <w:r w:rsidRPr="00C51344">
        <w:rPr>
          <w:rFonts w:ascii="Courier New" w:hAnsi="Courier New" w:cs="Courier New"/>
          <w:szCs w:val="20"/>
        </w:rPr>
        <w:tab/>
        <w:t xml:space="preserve">Place acquired emergency contraception: Private: </w:t>
      </w:r>
      <w:r>
        <w:rPr>
          <w:rFonts w:ascii="Courier New" w:hAnsi="Courier New" w:cs="Courier New"/>
          <w:szCs w:val="20"/>
        </w:rPr>
        <w:t xml:space="preserve">                                 </w:t>
      </w:r>
      <w:r w:rsidRPr="00C51344">
        <w:rPr>
          <w:rFonts w:ascii="Courier New" w:hAnsi="Courier New" w:cs="Courier New"/>
          <w:szCs w:val="20"/>
        </w:rPr>
        <w:t>Vaidya/Hakim/Homeopath (AYUSH)</w:t>
      </w:r>
    </w:p>
    <w:p w14:paraId="015E1D5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S324R</w:t>
      </w:r>
      <w:r w:rsidRPr="00C51344">
        <w:rPr>
          <w:rFonts w:ascii="Courier New" w:hAnsi="Courier New" w:cs="Courier New"/>
          <w:szCs w:val="20"/>
        </w:rPr>
        <w:tab/>
      </w:r>
      <w:r w:rsidRPr="00C51344">
        <w:rPr>
          <w:rFonts w:ascii="Courier New" w:hAnsi="Courier New" w:cs="Courier New"/>
          <w:szCs w:val="20"/>
        </w:rPr>
        <w:tab/>
        <w:t>Place acquired emergency contraception: Private: Traditional Healer</w:t>
      </w:r>
    </w:p>
    <w:p w14:paraId="12995FA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S324S</w:t>
      </w:r>
      <w:r w:rsidRPr="00C51344">
        <w:rPr>
          <w:rFonts w:ascii="Courier New" w:hAnsi="Courier New" w:cs="Courier New"/>
          <w:szCs w:val="20"/>
        </w:rPr>
        <w:tab/>
      </w:r>
      <w:r w:rsidRPr="00C51344">
        <w:rPr>
          <w:rFonts w:ascii="Courier New" w:hAnsi="Courier New" w:cs="Courier New"/>
          <w:szCs w:val="20"/>
        </w:rPr>
        <w:tab/>
        <w:t>Place acquired emergency contraception: Private: Pharmacy/Drugstore</w:t>
      </w:r>
    </w:p>
    <w:p w14:paraId="20F7BF4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S324T</w:t>
      </w:r>
      <w:r w:rsidRPr="00C51344">
        <w:rPr>
          <w:rFonts w:ascii="Courier New" w:hAnsi="Courier New" w:cs="Courier New"/>
          <w:szCs w:val="20"/>
        </w:rPr>
        <w:tab/>
      </w:r>
      <w:r w:rsidRPr="00C51344">
        <w:rPr>
          <w:rFonts w:ascii="Courier New" w:hAnsi="Courier New" w:cs="Courier New"/>
          <w:szCs w:val="20"/>
        </w:rPr>
        <w:tab/>
        <w:t>Place acquired emergency contraception: Private: DAI (TBA)</w:t>
      </w:r>
    </w:p>
    <w:p w14:paraId="5B7290F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S324U</w:t>
      </w:r>
      <w:r w:rsidRPr="00C51344">
        <w:rPr>
          <w:rFonts w:ascii="Courier New" w:hAnsi="Courier New" w:cs="Courier New"/>
          <w:szCs w:val="20"/>
        </w:rPr>
        <w:tab/>
      </w:r>
      <w:r w:rsidRPr="00C51344">
        <w:rPr>
          <w:rFonts w:ascii="Courier New" w:hAnsi="Courier New" w:cs="Courier New"/>
          <w:szCs w:val="20"/>
        </w:rPr>
        <w:tab/>
        <w:t>Place acquired emergency contraception: Other Private Health</w:t>
      </w:r>
    </w:p>
    <w:p w14:paraId="5530982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S324V</w:t>
      </w:r>
      <w:r w:rsidRPr="00C51344">
        <w:rPr>
          <w:rFonts w:ascii="Courier New" w:hAnsi="Courier New" w:cs="Courier New"/>
          <w:szCs w:val="20"/>
        </w:rPr>
        <w:tab/>
      </w:r>
      <w:r w:rsidRPr="00C51344">
        <w:rPr>
          <w:rFonts w:ascii="Courier New" w:hAnsi="Courier New" w:cs="Courier New"/>
          <w:szCs w:val="20"/>
        </w:rPr>
        <w:tab/>
        <w:t xml:space="preserve">Place acquired emergency contraception: </w:t>
      </w:r>
      <w:proofErr w:type="gramStart"/>
      <w:r w:rsidRPr="00C51344">
        <w:rPr>
          <w:rFonts w:ascii="Courier New" w:hAnsi="Courier New" w:cs="Courier New"/>
          <w:szCs w:val="20"/>
        </w:rPr>
        <w:t>Shop</w:t>
      </w:r>
      <w:proofErr w:type="gramEnd"/>
    </w:p>
    <w:p w14:paraId="444A03B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S324W</w:t>
      </w:r>
      <w:r w:rsidRPr="00C51344">
        <w:rPr>
          <w:rFonts w:ascii="Courier New" w:hAnsi="Courier New" w:cs="Courier New"/>
          <w:szCs w:val="20"/>
        </w:rPr>
        <w:tab/>
      </w:r>
      <w:r w:rsidRPr="00C51344">
        <w:rPr>
          <w:rFonts w:ascii="Courier New" w:hAnsi="Courier New" w:cs="Courier New"/>
          <w:szCs w:val="20"/>
        </w:rPr>
        <w:tab/>
        <w:t>Place acquired emergency contraception: Friend/Relative</w:t>
      </w:r>
    </w:p>
    <w:p w14:paraId="667D140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S324X</w:t>
      </w:r>
      <w:r w:rsidRPr="00C51344">
        <w:rPr>
          <w:rFonts w:ascii="Courier New" w:hAnsi="Courier New" w:cs="Courier New"/>
          <w:szCs w:val="20"/>
        </w:rPr>
        <w:tab/>
      </w:r>
      <w:r w:rsidRPr="00C51344">
        <w:rPr>
          <w:rFonts w:ascii="Courier New" w:hAnsi="Courier New" w:cs="Courier New"/>
          <w:szCs w:val="20"/>
        </w:rPr>
        <w:tab/>
        <w:t xml:space="preserve">Place acquired emergency contraception: </w:t>
      </w:r>
      <w:proofErr w:type="gramStart"/>
      <w:r w:rsidRPr="00C51344">
        <w:rPr>
          <w:rFonts w:ascii="Courier New" w:hAnsi="Courier New" w:cs="Courier New"/>
          <w:szCs w:val="20"/>
        </w:rPr>
        <w:t>other</w:t>
      </w:r>
      <w:proofErr w:type="gramEnd"/>
    </w:p>
    <w:p w14:paraId="6776A2F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S324AA</w:t>
      </w:r>
      <w:r w:rsidRPr="00C51344">
        <w:rPr>
          <w:rFonts w:ascii="Courier New" w:hAnsi="Courier New" w:cs="Courier New"/>
          <w:szCs w:val="20"/>
        </w:rPr>
        <w:tab/>
        <w:t>Place acquired emergency contraception: Public: AYUSH: Ayurveda</w:t>
      </w:r>
    </w:p>
    <w:p w14:paraId="4D55D33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S324AB</w:t>
      </w:r>
      <w:r w:rsidRPr="00C51344">
        <w:rPr>
          <w:rFonts w:ascii="Courier New" w:hAnsi="Courier New" w:cs="Courier New"/>
          <w:szCs w:val="20"/>
        </w:rPr>
        <w:tab/>
        <w:t xml:space="preserve">Place acquired emergency contraception: Public: AYUSH: Yoga and </w:t>
      </w:r>
      <w:r>
        <w:rPr>
          <w:rFonts w:ascii="Courier New" w:hAnsi="Courier New" w:cs="Courier New"/>
          <w:szCs w:val="20"/>
        </w:rPr>
        <w:t xml:space="preserve">                  </w:t>
      </w:r>
      <w:r w:rsidRPr="00C51344">
        <w:rPr>
          <w:rFonts w:ascii="Courier New" w:hAnsi="Courier New" w:cs="Courier New"/>
          <w:szCs w:val="20"/>
        </w:rPr>
        <w:t>naturopathy</w:t>
      </w:r>
    </w:p>
    <w:p w14:paraId="7093B7E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S324AC</w:t>
      </w:r>
      <w:r w:rsidRPr="00C51344">
        <w:rPr>
          <w:rFonts w:ascii="Courier New" w:hAnsi="Courier New" w:cs="Courier New"/>
          <w:szCs w:val="20"/>
        </w:rPr>
        <w:tab/>
        <w:t>Place acquired emergency contraception: Public: AYUSH: Unani</w:t>
      </w:r>
    </w:p>
    <w:p w14:paraId="6E02B5C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S324AD</w:t>
      </w:r>
      <w:r w:rsidRPr="00C51344">
        <w:rPr>
          <w:rFonts w:ascii="Courier New" w:hAnsi="Courier New" w:cs="Courier New"/>
          <w:szCs w:val="20"/>
        </w:rPr>
        <w:tab/>
        <w:t>Place acquired emergency contraception: Public: AYUSH: Siddha</w:t>
      </w:r>
    </w:p>
    <w:p w14:paraId="7903F77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S324AE</w:t>
      </w:r>
      <w:r w:rsidRPr="00C51344">
        <w:rPr>
          <w:rFonts w:ascii="Courier New" w:hAnsi="Courier New" w:cs="Courier New"/>
          <w:szCs w:val="20"/>
        </w:rPr>
        <w:tab/>
        <w:t>Place acquired emergency contraception: Public: AYUSH: Homeopathy</w:t>
      </w:r>
    </w:p>
    <w:p w14:paraId="283A8E2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S324AF</w:t>
      </w:r>
      <w:r w:rsidRPr="00C51344">
        <w:rPr>
          <w:rFonts w:ascii="Courier New" w:hAnsi="Courier New" w:cs="Courier New"/>
          <w:szCs w:val="20"/>
        </w:rPr>
        <w:tab/>
        <w:t xml:space="preserve">Place acquired emergency contraception: Public: AYUSH: Sowa </w:t>
      </w:r>
      <w:proofErr w:type="spellStart"/>
      <w:r w:rsidRPr="00C51344">
        <w:rPr>
          <w:rFonts w:ascii="Courier New" w:hAnsi="Courier New" w:cs="Courier New"/>
          <w:szCs w:val="20"/>
        </w:rPr>
        <w:t>Rigpa</w:t>
      </w:r>
      <w:proofErr w:type="spellEnd"/>
      <w:r w:rsidRPr="00C51344">
        <w:rPr>
          <w:rFonts w:ascii="Courier New" w:hAnsi="Courier New" w:cs="Courier New"/>
          <w:szCs w:val="20"/>
        </w:rPr>
        <w:t xml:space="preserve"> </w:t>
      </w:r>
      <w:r>
        <w:rPr>
          <w:rFonts w:ascii="Courier New" w:hAnsi="Courier New" w:cs="Courier New"/>
          <w:szCs w:val="20"/>
        </w:rPr>
        <w:t xml:space="preserve">             </w:t>
      </w:r>
      <w:proofErr w:type="gramStart"/>
      <w:r>
        <w:rPr>
          <w:rFonts w:ascii="Courier New" w:hAnsi="Courier New" w:cs="Courier New"/>
          <w:szCs w:val="20"/>
        </w:rPr>
        <w:t xml:space="preserve">   </w:t>
      </w:r>
      <w:r w:rsidRPr="00C51344">
        <w:rPr>
          <w:rFonts w:ascii="Courier New" w:hAnsi="Courier New" w:cs="Courier New"/>
          <w:szCs w:val="20"/>
        </w:rPr>
        <w:lastRenderedPageBreak/>
        <w:t>(</w:t>
      </w:r>
      <w:proofErr w:type="gramEnd"/>
      <w:r w:rsidRPr="00C51344">
        <w:rPr>
          <w:rFonts w:ascii="Courier New" w:hAnsi="Courier New" w:cs="Courier New"/>
          <w:szCs w:val="20"/>
        </w:rPr>
        <w:t>TTM)</w:t>
      </w:r>
    </w:p>
    <w:p w14:paraId="696BCE2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S324AG</w:t>
      </w:r>
      <w:r w:rsidRPr="00C51344">
        <w:rPr>
          <w:rFonts w:ascii="Courier New" w:hAnsi="Courier New" w:cs="Courier New"/>
          <w:szCs w:val="20"/>
        </w:rPr>
        <w:tab/>
        <w:t>Place acquired emergency contraception: Public: AYUSH: Other</w:t>
      </w:r>
    </w:p>
    <w:p w14:paraId="67D158A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S324BA</w:t>
      </w:r>
      <w:r w:rsidRPr="00C51344">
        <w:rPr>
          <w:rFonts w:ascii="Courier New" w:hAnsi="Courier New" w:cs="Courier New"/>
          <w:szCs w:val="20"/>
        </w:rPr>
        <w:tab/>
        <w:t>Place acquired emergency contraception: Private: AYUSH: Ayurveda</w:t>
      </w:r>
    </w:p>
    <w:p w14:paraId="6543FE3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S324BB</w:t>
      </w:r>
      <w:r w:rsidRPr="00C51344">
        <w:rPr>
          <w:rFonts w:ascii="Courier New" w:hAnsi="Courier New" w:cs="Courier New"/>
          <w:szCs w:val="20"/>
        </w:rPr>
        <w:tab/>
        <w:t xml:space="preserve">Place acquired emergency contraception: Private: AYUSH: Yoga and </w:t>
      </w:r>
      <w:r>
        <w:rPr>
          <w:rFonts w:ascii="Courier New" w:hAnsi="Courier New" w:cs="Courier New"/>
          <w:szCs w:val="20"/>
        </w:rPr>
        <w:t xml:space="preserve">                 </w:t>
      </w:r>
      <w:r w:rsidRPr="00C51344">
        <w:rPr>
          <w:rFonts w:ascii="Courier New" w:hAnsi="Courier New" w:cs="Courier New"/>
          <w:szCs w:val="20"/>
        </w:rPr>
        <w:t>naturopathy</w:t>
      </w:r>
    </w:p>
    <w:p w14:paraId="7C7CC9F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S324BC</w:t>
      </w:r>
      <w:r w:rsidRPr="00C51344">
        <w:rPr>
          <w:rFonts w:ascii="Courier New" w:hAnsi="Courier New" w:cs="Courier New"/>
          <w:szCs w:val="20"/>
        </w:rPr>
        <w:tab/>
        <w:t>Place acquired emergency contraception: Private: AYUSH: Unani</w:t>
      </w:r>
    </w:p>
    <w:p w14:paraId="5A5BF85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S324BD</w:t>
      </w:r>
      <w:r w:rsidRPr="00C51344">
        <w:rPr>
          <w:rFonts w:ascii="Courier New" w:hAnsi="Courier New" w:cs="Courier New"/>
          <w:szCs w:val="20"/>
        </w:rPr>
        <w:tab/>
        <w:t>Place acquired emergency contraception: Private: AYUSH: Siddha</w:t>
      </w:r>
    </w:p>
    <w:p w14:paraId="1553211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S324BE</w:t>
      </w:r>
      <w:r w:rsidRPr="00C51344">
        <w:rPr>
          <w:rFonts w:ascii="Courier New" w:hAnsi="Courier New" w:cs="Courier New"/>
          <w:szCs w:val="20"/>
        </w:rPr>
        <w:tab/>
        <w:t>Place acquired emergency contraception: Private: AYUSH: Homeopathy</w:t>
      </w:r>
    </w:p>
    <w:p w14:paraId="3128152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S324BF</w:t>
      </w:r>
      <w:r w:rsidRPr="00C51344">
        <w:rPr>
          <w:rFonts w:ascii="Courier New" w:hAnsi="Courier New" w:cs="Courier New"/>
          <w:szCs w:val="20"/>
        </w:rPr>
        <w:tab/>
        <w:t xml:space="preserve">Place acquired emergency contraception: Private: AYUSH: Sowa </w:t>
      </w:r>
      <w:proofErr w:type="spellStart"/>
      <w:r w:rsidRPr="00C51344">
        <w:rPr>
          <w:rFonts w:ascii="Courier New" w:hAnsi="Courier New" w:cs="Courier New"/>
          <w:szCs w:val="20"/>
        </w:rPr>
        <w:t>Rigpa</w:t>
      </w:r>
      <w:proofErr w:type="spellEnd"/>
      <w:r w:rsidRPr="00C51344">
        <w:rPr>
          <w:rFonts w:ascii="Courier New" w:hAnsi="Courier New" w:cs="Courier New"/>
          <w:szCs w:val="20"/>
        </w:rPr>
        <w:t xml:space="preserve"> </w:t>
      </w:r>
      <w:r>
        <w:rPr>
          <w:rFonts w:ascii="Courier New" w:hAnsi="Courier New" w:cs="Courier New"/>
          <w:szCs w:val="20"/>
        </w:rPr>
        <w:t xml:space="preserve">            </w:t>
      </w:r>
      <w:proofErr w:type="gramStart"/>
      <w:r>
        <w:rPr>
          <w:rFonts w:ascii="Courier New" w:hAnsi="Courier New" w:cs="Courier New"/>
          <w:szCs w:val="20"/>
        </w:rPr>
        <w:t xml:space="preserve">   </w:t>
      </w:r>
      <w:r w:rsidRPr="00C51344">
        <w:rPr>
          <w:rFonts w:ascii="Courier New" w:hAnsi="Courier New" w:cs="Courier New"/>
          <w:szCs w:val="20"/>
        </w:rPr>
        <w:t>(</w:t>
      </w:r>
      <w:proofErr w:type="gramEnd"/>
      <w:r w:rsidRPr="00C51344">
        <w:rPr>
          <w:rFonts w:ascii="Courier New" w:hAnsi="Courier New" w:cs="Courier New"/>
          <w:szCs w:val="20"/>
        </w:rPr>
        <w:t>TTM)</w:t>
      </w:r>
    </w:p>
    <w:p w14:paraId="69C0C87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S324BG</w:t>
      </w:r>
      <w:r w:rsidRPr="00C51344">
        <w:rPr>
          <w:rFonts w:ascii="Courier New" w:hAnsi="Courier New" w:cs="Courier New"/>
          <w:szCs w:val="20"/>
        </w:rPr>
        <w:tab/>
        <w:t>Place acquired emergency contraception: Private: AYUSH: Other</w:t>
      </w:r>
    </w:p>
    <w:p w14:paraId="23D87A9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S329</w:t>
      </w:r>
      <w:r w:rsidRPr="00C51344">
        <w:rPr>
          <w:rFonts w:ascii="Courier New" w:hAnsi="Courier New" w:cs="Courier New"/>
          <w:szCs w:val="20"/>
        </w:rPr>
        <w:tab/>
      </w:r>
      <w:r w:rsidRPr="00C51344">
        <w:rPr>
          <w:rFonts w:ascii="Courier New" w:hAnsi="Courier New" w:cs="Courier New"/>
          <w:szCs w:val="20"/>
        </w:rPr>
        <w:tab/>
        <w:t xml:space="preserve">Currently using any </w:t>
      </w:r>
      <w:proofErr w:type="gramStart"/>
      <w:r w:rsidRPr="00C51344">
        <w:rPr>
          <w:rFonts w:ascii="Courier New" w:hAnsi="Courier New" w:cs="Courier New"/>
          <w:szCs w:val="20"/>
        </w:rPr>
        <w:t>method</w:t>
      </w:r>
      <w:proofErr w:type="gramEnd"/>
    </w:p>
    <w:p w14:paraId="42E4C80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S334</w:t>
      </w:r>
      <w:r w:rsidRPr="00C51344">
        <w:rPr>
          <w:rFonts w:ascii="Courier New" w:hAnsi="Courier New" w:cs="Courier New"/>
          <w:szCs w:val="20"/>
        </w:rPr>
        <w:tab/>
      </w:r>
      <w:r w:rsidRPr="00C51344">
        <w:rPr>
          <w:rFonts w:ascii="Courier New" w:hAnsi="Courier New" w:cs="Courier New"/>
          <w:szCs w:val="20"/>
        </w:rPr>
        <w:tab/>
        <w:t xml:space="preserve">Rate care received during and immediately after the </w:t>
      </w:r>
      <w:proofErr w:type="gramStart"/>
      <w:r w:rsidRPr="00C51344">
        <w:rPr>
          <w:rFonts w:ascii="Courier New" w:hAnsi="Courier New" w:cs="Courier New"/>
          <w:szCs w:val="20"/>
        </w:rPr>
        <w:t>operation</w:t>
      </w:r>
      <w:proofErr w:type="gramEnd"/>
    </w:p>
    <w:p w14:paraId="5DD9A89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S335</w:t>
      </w:r>
      <w:r w:rsidRPr="00C51344">
        <w:rPr>
          <w:rFonts w:ascii="Courier New" w:hAnsi="Courier New" w:cs="Courier New"/>
          <w:szCs w:val="20"/>
        </w:rPr>
        <w:tab/>
      </w:r>
      <w:r w:rsidRPr="00C51344">
        <w:rPr>
          <w:rFonts w:ascii="Courier New" w:hAnsi="Courier New" w:cs="Courier New"/>
          <w:szCs w:val="20"/>
        </w:rPr>
        <w:tab/>
        <w:t xml:space="preserve">Total paid for the sterilization, including any consultation (in </w:t>
      </w:r>
      <w:r>
        <w:rPr>
          <w:rFonts w:ascii="Courier New" w:hAnsi="Courier New" w:cs="Courier New"/>
          <w:szCs w:val="20"/>
        </w:rPr>
        <w:t xml:space="preserve">                 </w:t>
      </w:r>
      <w:r w:rsidRPr="00C51344">
        <w:rPr>
          <w:rFonts w:ascii="Courier New" w:hAnsi="Courier New" w:cs="Courier New"/>
          <w:szCs w:val="20"/>
        </w:rPr>
        <w:t>Rupee)</w:t>
      </w:r>
    </w:p>
    <w:p w14:paraId="022503E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S336</w:t>
      </w:r>
      <w:r w:rsidRPr="00C51344">
        <w:rPr>
          <w:rFonts w:ascii="Courier New" w:hAnsi="Courier New" w:cs="Courier New"/>
          <w:szCs w:val="20"/>
        </w:rPr>
        <w:tab/>
      </w:r>
      <w:r w:rsidRPr="00C51344">
        <w:rPr>
          <w:rFonts w:ascii="Courier New" w:hAnsi="Courier New" w:cs="Courier New"/>
          <w:szCs w:val="20"/>
        </w:rPr>
        <w:tab/>
        <w:t xml:space="preserve">Receive compensation for </w:t>
      </w:r>
      <w:proofErr w:type="gramStart"/>
      <w:r w:rsidRPr="00C51344">
        <w:rPr>
          <w:rFonts w:ascii="Courier New" w:hAnsi="Courier New" w:cs="Courier New"/>
          <w:szCs w:val="20"/>
        </w:rPr>
        <w:t>sterilization</w:t>
      </w:r>
      <w:proofErr w:type="gramEnd"/>
    </w:p>
    <w:p w14:paraId="6114132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S337</w:t>
      </w:r>
      <w:r w:rsidRPr="00C51344">
        <w:rPr>
          <w:rFonts w:ascii="Courier New" w:hAnsi="Courier New" w:cs="Courier New"/>
          <w:szCs w:val="20"/>
        </w:rPr>
        <w:tab/>
      </w:r>
      <w:r w:rsidRPr="00C51344">
        <w:rPr>
          <w:rFonts w:ascii="Courier New" w:hAnsi="Courier New" w:cs="Courier New"/>
          <w:szCs w:val="20"/>
        </w:rPr>
        <w:tab/>
        <w:t xml:space="preserve">Amount of compensation received for </w:t>
      </w:r>
      <w:proofErr w:type="gramStart"/>
      <w:r w:rsidRPr="00C51344">
        <w:rPr>
          <w:rFonts w:ascii="Courier New" w:hAnsi="Courier New" w:cs="Courier New"/>
          <w:szCs w:val="20"/>
        </w:rPr>
        <w:t>sterilization</w:t>
      </w:r>
      <w:proofErr w:type="gramEnd"/>
    </w:p>
    <w:p w14:paraId="5A2FB5A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S338</w:t>
      </w:r>
      <w:r w:rsidRPr="00C51344">
        <w:rPr>
          <w:rFonts w:ascii="Courier New" w:hAnsi="Courier New" w:cs="Courier New"/>
          <w:szCs w:val="20"/>
        </w:rPr>
        <w:tab/>
      </w:r>
      <w:r w:rsidRPr="00C51344">
        <w:rPr>
          <w:rFonts w:ascii="Courier New" w:hAnsi="Courier New" w:cs="Courier New"/>
          <w:szCs w:val="20"/>
        </w:rPr>
        <w:tab/>
        <w:t>Regret sterilization</w:t>
      </w:r>
    </w:p>
    <w:p w14:paraId="7357D8F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S340</w:t>
      </w:r>
      <w:r w:rsidRPr="00C51344">
        <w:rPr>
          <w:rFonts w:ascii="Courier New" w:hAnsi="Courier New" w:cs="Courier New"/>
          <w:szCs w:val="20"/>
        </w:rPr>
        <w:tab/>
      </w:r>
      <w:r w:rsidRPr="00C51344">
        <w:rPr>
          <w:rFonts w:ascii="Courier New" w:hAnsi="Courier New" w:cs="Courier New"/>
          <w:szCs w:val="20"/>
        </w:rPr>
        <w:tab/>
        <w:t>Did you receive incentive for the IUD?</w:t>
      </w:r>
    </w:p>
    <w:p w14:paraId="0C2CA3F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S341</w:t>
      </w:r>
      <w:r w:rsidRPr="00C51344">
        <w:rPr>
          <w:rFonts w:ascii="Courier New" w:hAnsi="Courier New" w:cs="Courier New"/>
          <w:szCs w:val="20"/>
        </w:rPr>
        <w:tab/>
      </w:r>
      <w:r w:rsidRPr="00C51344">
        <w:rPr>
          <w:rFonts w:ascii="Courier New" w:hAnsi="Courier New" w:cs="Courier New"/>
          <w:szCs w:val="20"/>
        </w:rPr>
        <w:tab/>
        <w:t>How much incentive for IUD did you receive?</w:t>
      </w:r>
    </w:p>
    <w:p w14:paraId="279B72A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S342</w:t>
      </w:r>
      <w:r w:rsidRPr="00C51344">
        <w:rPr>
          <w:rFonts w:ascii="Courier New" w:hAnsi="Courier New" w:cs="Courier New"/>
          <w:szCs w:val="20"/>
        </w:rPr>
        <w:tab/>
      </w:r>
      <w:r w:rsidRPr="00C51344">
        <w:rPr>
          <w:rFonts w:ascii="Courier New" w:hAnsi="Courier New" w:cs="Courier New"/>
          <w:szCs w:val="20"/>
        </w:rPr>
        <w:tab/>
        <w:t>Was your IUD/PPIUD inserted within 48 hours following childbirth?</w:t>
      </w:r>
    </w:p>
    <w:p w14:paraId="118B544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S354A</w:t>
      </w:r>
      <w:r w:rsidRPr="00C51344">
        <w:rPr>
          <w:rFonts w:ascii="Courier New" w:hAnsi="Courier New" w:cs="Courier New"/>
          <w:szCs w:val="20"/>
        </w:rPr>
        <w:tab/>
      </w:r>
      <w:r w:rsidRPr="00C51344">
        <w:rPr>
          <w:rFonts w:ascii="Courier New" w:hAnsi="Courier New" w:cs="Courier New"/>
          <w:szCs w:val="20"/>
        </w:rPr>
        <w:tab/>
        <w:t>Last source of FP (public AYUSH)</w:t>
      </w:r>
    </w:p>
    <w:p w14:paraId="292D042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S354B</w:t>
      </w:r>
      <w:r w:rsidRPr="00C51344">
        <w:rPr>
          <w:rFonts w:ascii="Courier New" w:hAnsi="Courier New" w:cs="Courier New"/>
          <w:szCs w:val="20"/>
        </w:rPr>
        <w:tab/>
      </w:r>
      <w:r w:rsidRPr="00C51344">
        <w:rPr>
          <w:rFonts w:ascii="Courier New" w:hAnsi="Courier New" w:cs="Courier New"/>
          <w:szCs w:val="20"/>
        </w:rPr>
        <w:tab/>
        <w:t>Last source of FP (private AYUSH)</w:t>
      </w:r>
    </w:p>
    <w:p w14:paraId="3F06312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S356</w:t>
      </w:r>
      <w:r w:rsidRPr="00C51344">
        <w:rPr>
          <w:rFonts w:ascii="Courier New" w:hAnsi="Courier New" w:cs="Courier New"/>
          <w:szCs w:val="20"/>
        </w:rPr>
        <w:tab/>
      </w:r>
      <w:r w:rsidRPr="00C51344">
        <w:rPr>
          <w:rFonts w:ascii="Courier New" w:hAnsi="Courier New" w:cs="Courier New"/>
          <w:szCs w:val="20"/>
        </w:rPr>
        <w:tab/>
        <w:t xml:space="preserve">Told by a health worker about any methods of family </w:t>
      </w:r>
      <w:proofErr w:type="gramStart"/>
      <w:r w:rsidRPr="00C51344">
        <w:rPr>
          <w:rFonts w:ascii="Courier New" w:hAnsi="Courier New" w:cs="Courier New"/>
          <w:szCs w:val="20"/>
        </w:rPr>
        <w:t>planning</w:t>
      </w:r>
      <w:proofErr w:type="gramEnd"/>
    </w:p>
    <w:p w14:paraId="6B977F5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S358W</w:t>
      </w:r>
      <w:r w:rsidRPr="00C51344">
        <w:rPr>
          <w:rFonts w:ascii="Courier New" w:hAnsi="Courier New" w:cs="Courier New"/>
          <w:szCs w:val="20"/>
        </w:rPr>
        <w:tab/>
      </w:r>
      <w:r w:rsidRPr="00C51344">
        <w:rPr>
          <w:rFonts w:ascii="Courier New" w:hAnsi="Courier New" w:cs="Courier New"/>
          <w:szCs w:val="20"/>
        </w:rPr>
        <w:tab/>
        <w:t>Source of FP for non-users: Shop (see V3A00 series)</w:t>
      </w:r>
    </w:p>
    <w:p w14:paraId="2DFD7AA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S358X</w:t>
      </w:r>
      <w:r w:rsidRPr="00C51344">
        <w:rPr>
          <w:rFonts w:ascii="Courier New" w:hAnsi="Courier New" w:cs="Courier New"/>
          <w:szCs w:val="20"/>
        </w:rPr>
        <w:tab/>
      </w:r>
      <w:r w:rsidRPr="00C51344">
        <w:rPr>
          <w:rFonts w:ascii="Courier New" w:hAnsi="Courier New" w:cs="Courier New"/>
          <w:szCs w:val="20"/>
        </w:rPr>
        <w:tab/>
        <w:t>Source of FP for non-users: Friend/Relative (see V3A00 series)</w:t>
      </w:r>
    </w:p>
    <w:p w14:paraId="70576CA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S358AA</w:t>
      </w:r>
      <w:r w:rsidRPr="00C51344">
        <w:rPr>
          <w:rFonts w:ascii="Courier New" w:hAnsi="Courier New" w:cs="Courier New"/>
          <w:szCs w:val="20"/>
        </w:rPr>
        <w:tab/>
        <w:t>Source of FP for non-users: Public: AYUSH: Ayurveda</w:t>
      </w:r>
    </w:p>
    <w:p w14:paraId="64F0128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S358AB</w:t>
      </w:r>
      <w:r w:rsidRPr="00C51344">
        <w:rPr>
          <w:rFonts w:ascii="Courier New" w:hAnsi="Courier New" w:cs="Courier New"/>
          <w:szCs w:val="20"/>
        </w:rPr>
        <w:tab/>
        <w:t>Source of FP for non-users: Public: AYUSH: Yoga and naturopathy</w:t>
      </w:r>
    </w:p>
    <w:p w14:paraId="69042A3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S358AC</w:t>
      </w:r>
      <w:r w:rsidRPr="00C51344">
        <w:rPr>
          <w:rFonts w:ascii="Courier New" w:hAnsi="Courier New" w:cs="Courier New"/>
          <w:szCs w:val="20"/>
        </w:rPr>
        <w:tab/>
        <w:t>Source of FP for non-users: Public: AYUSH: Unani</w:t>
      </w:r>
    </w:p>
    <w:p w14:paraId="5FD5A53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S358AD</w:t>
      </w:r>
      <w:r w:rsidRPr="00C51344">
        <w:rPr>
          <w:rFonts w:ascii="Courier New" w:hAnsi="Courier New" w:cs="Courier New"/>
          <w:szCs w:val="20"/>
        </w:rPr>
        <w:tab/>
        <w:t>Source of FP for non-users: Public: AYUSH: Siddha</w:t>
      </w:r>
    </w:p>
    <w:p w14:paraId="223082F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S358AE</w:t>
      </w:r>
      <w:r w:rsidRPr="00C51344">
        <w:rPr>
          <w:rFonts w:ascii="Courier New" w:hAnsi="Courier New" w:cs="Courier New"/>
          <w:szCs w:val="20"/>
        </w:rPr>
        <w:tab/>
        <w:t>Source of FP for non-users: Public: AYUSH: Homeopathy</w:t>
      </w:r>
    </w:p>
    <w:p w14:paraId="3A1C9F2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S358AF</w:t>
      </w:r>
      <w:r w:rsidRPr="00C51344">
        <w:rPr>
          <w:rFonts w:ascii="Courier New" w:hAnsi="Courier New" w:cs="Courier New"/>
          <w:szCs w:val="20"/>
        </w:rPr>
        <w:tab/>
        <w:t xml:space="preserve">Source of FP for non-users: Public: AYUSH: Sowa </w:t>
      </w:r>
      <w:proofErr w:type="spellStart"/>
      <w:r w:rsidRPr="00C51344">
        <w:rPr>
          <w:rFonts w:ascii="Courier New" w:hAnsi="Courier New" w:cs="Courier New"/>
          <w:szCs w:val="20"/>
        </w:rPr>
        <w:t>Rigpa</w:t>
      </w:r>
      <w:proofErr w:type="spellEnd"/>
      <w:r w:rsidRPr="00C51344">
        <w:rPr>
          <w:rFonts w:ascii="Courier New" w:hAnsi="Courier New" w:cs="Courier New"/>
          <w:szCs w:val="20"/>
        </w:rPr>
        <w:t xml:space="preserve"> (TTM)</w:t>
      </w:r>
    </w:p>
    <w:p w14:paraId="7712BD8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S358AG</w:t>
      </w:r>
      <w:r w:rsidRPr="00C51344">
        <w:rPr>
          <w:rFonts w:ascii="Courier New" w:hAnsi="Courier New" w:cs="Courier New"/>
          <w:szCs w:val="20"/>
        </w:rPr>
        <w:tab/>
        <w:t>Source of FP for non-users: Public: AYUSH: Other</w:t>
      </w:r>
    </w:p>
    <w:p w14:paraId="24FE223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S358BA</w:t>
      </w:r>
      <w:r w:rsidRPr="00C51344">
        <w:rPr>
          <w:rFonts w:ascii="Courier New" w:hAnsi="Courier New" w:cs="Courier New"/>
          <w:szCs w:val="20"/>
        </w:rPr>
        <w:tab/>
        <w:t>Source of FP for non-users: Private: AYUSH: Ayurveda</w:t>
      </w:r>
    </w:p>
    <w:p w14:paraId="44734BC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S358BB</w:t>
      </w:r>
      <w:r w:rsidRPr="00C51344">
        <w:rPr>
          <w:rFonts w:ascii="Courier New" w:hAnsi="Courier New" w:cs="Courier New"/>
          <w:szCs w:val="20"/>
        </w:rPr>
        <w:tab/>
        <w:t>Source of FP for non-users: Private: AYUSH: Yoga and naturopathy</w:t>
      </w:r>
    </w:p>
    <w:p w14:paraId="162E18A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S358BC</w:t>
      </w:r>
      <w:r w:rsidRPr="00C51344">
        <w:rPr>
          <w:rFonts w:ascii="Courier New" w:hAnsi="Courier New" w:cs="Courier New"/>
          <w:szCs w:val="20"/>
        </w:rPr>
        <w:tab/>
        <w:t>Source of FP for non-users: Private: AYUSH: Unani</w:t>
      </w:r>
    </w:p>
    <w:p w14:paraId="0174D44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S358BD</w:t>
      </w:r>
      <w:r w:rsidRPr="00C51344">
        <w:rPr>
          <w:rFonts w:ascii="Courier New" w:hAnsi="Courier New" w:cs="Courier New"/>
          <w:szCs w:val="20"/>
        </w:rPr>
        <w:tab/>
        <w:t>Source of FP for non-users: Private: AYUSH: Siddha</w:t>
      </w:r>
    </w:p>
    <w:p w14:paraId="7A015DB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S358BE</w:t>
      </w:r>
      <w:r w:rsidRPr="00C51344">
        <w:rPr>
          <w:rFonts w:ascii="Courier New" w:hAnsi="Courier New" w:cs="Courier New"/>
          <w:szCs w:val="20"/>
        </w:rPr>
        <w:tab/>
        <w:t>Source of FP for non-users: Private: AYUSH: Homeopathy</w:t>
      </w:r>
    </w:p>
    <w:p w14:paraId="217459B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S358BF</w:t>
      </w:r>
      <w:r w:rsidRPr="00C51344">
        <w:rPr>
          <w:rFonts w:ascii="Courier New" w:hAnsi="Courier New" w:cs="Courier New"/>
          <w:szCs w:val="20"/>
        </w:rPr>
        <w:tab/>
        <w:t xml:space="preserve">Source of FP for non-users: Private: AYUSH: Sowa </w:t>
      </w:r>
      <w:proofErr w:type="spellStart"/>
      <w:r w:rsidRPr="00C51344">
        <w:rPr>
          <w:rFonts w:ascii="Courier New" w:hAnsi="Courier New" w:cs="Courier New"/>
          <w:szCs w:val="20"/>
        </w:rPr>
        <w:t>Rigpa</w:t>
      </w:r>
      <w:proofErr w:type="spellEnd"/>
      <w:r w:rsidRPr="00C51344">
        <w:rPr>
          <w:rFonts w:ascii="Courier New" w:hAnsi="Courier New" w:cs="Courier New"/>
          <w:szCs w:val="20"/>
        </w:rPr>
        <w:t xml:space="preserve"> (TTM)</w:t>
      </w:r>
    </w:p>
    <w:p w14:paraId="07A1D39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S358BG</w:t>
      </w:r>
      <w:r w:rsidRPr="00C51344">
        <w:rPr>
          <w:rFonts w:ascii="Courier New" w:hAnsi="Courier New" w:cs="Courier New"/>
          <w:szCs w:val="20"/>
        </w:rPr>
        <w:tab/>
        <w:t>Source of FP for non-users: Private: AYUSH: Other</w:t>
      </w:r>
    </w:p>
    <w:p w14:paraId="663E033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S359</w:t>
      </w:r>
      <w:r w:rsidRPr="00C51344">
        <w:rPr>
          <w:rFonts w:ascii="Courier New" w:hAnsi="Courier New" w:cs="Courier New"/>
          <w:szCs w:val="20"/>
        </w:rPr>
        <w:tab/>
      </w:r>
      <w:r w:rsidRPr="00C51344">
        <w:rPr>
          <w:rFonts w:ascii="Courier New" w:hAnsi="Courier New" w:cs="Courier New"/>
          <w:szCs w:val="20"/>
        </w:rPr>
        <w:tab/>
        <w:t xml:space="preserve">Met with an ANM or LHV in last 3 </w:t>
      </w:r>
      <w:proofErr w:type="gramStart"/>
      <w:r w:rsidRPr="00C51344">
        <w:rPr>
          <w:rFonts w:ascii="Courier New" w:hAnsi="Courier New" w:cs="Courier New"/>
          <w:szCs w:val="20"/>
        </w:rPr>
        <w:t>months</w:t>
      </w:r>
      <w:proofErr w:type="gramEnd"/>
    </w:p>
    <w:p w14:paraId="740F49B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S360A</w:t>
      </w:r>
      <w:r w:rsidRPr="00C51344">
        <w:rPr>
          <w:rFonts w:ascii="Courier New" w:hAnsi="Courier New" w:cs="Courier New"/>
          <w:szCs w:val="20"/>
        </w:rPr>
        <w:tab/>
      </w:r>
      <w:r w:rsidRPr="00C51344">
        <w:rPr>
          <w:rFonts w:ascii="Courier New" w:hAnsi="Courier New" w:cs="Courier New"/>
          <w:szCs w:val="20"/>
        </w:rPr>
        <w:tab/>
        <w:t xml:space="preserve">Times met with ANM or LHV at home in last 3 </w:t>
      </w:r>
      <w:proofErr w:type="gramStart"/>
      <w:r w:rsidRPr="00C51344">
        <w:rPr>
          <w:rFonts w:ascii="Courier New" w:hAnsi="Courier New" w:cs="Courier New"/>
          <w:szCs w:val="20"/>
        </w:rPr>
        <w:t>months</w:t>
      </w:r>
      <w:proofErr w:type="gramEnd"/>
    </w:p>
    <w:p w14:paraId="098D17A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S360B</w:t>
      </w:r>
      <w:r w:rsidRPr="00C51344">
        <w:rPr>
          <w:rFonts w:ascii="Courier New" w:hAnsi="Courier New" w:cs="Courier New"/>
          <w:szCs w:val="20"/>
        </w:rPr>
        <w:tab/>
      </w:r>
      <w:r w:rsidRPr="00C51344">
        <w:rPr>
          <w:rFonts w:ascii="Courier New" w:hAnsi="Courier New" w:cs="Courier New"/>
          <w:szCs w:val="20"/>
        </w:rPr>
        <w:tab/>
        <w:t xml:space="preserve">Times met with ANM or LHV at </w:t>
      </w:r>
      <w:proofErr w:type="spellStart"/>
      <w:r w:rsidRPr="00C51344">
        <w:rPr>
          <w:rFonts w:ascii="Courier New" w:hAnsi="Courier New" w:cs="Courier New"/>
          <w:szCs w:val="20"/>
        </w:rPr>
        <w:t>anganwadi</w:t>
      </w:r>
      <w:proofErr w:type="spellEnd"/>
      <w:r w:rsidRPr="00C51344">
        <w:rPr>
          <w:rFonts w:ascii="Courier New" w:hAnsi="Courier New" w:cs="Courier New"/>
          <w:szCs w:val="20"/>
        </w:rPr>
        <w:t xml:space="preserve"> </w:t>
      </w:r>
      <w:proofErr w:type="spellStart"/>
      <w:r w:rsidRPr="00C51344">
        <w:rPr>
          <w:rFonts w:ascii="Courier New" w:hAnsi="Courier New" w:cs="Courier New"/>
          <w:szCs w:val="20"/>
        </w:rPr>
        <w:t>centre</w:t>
      </w:r>
      <w:proofErr w:type="spellEnd"/>
      <w:r w:rsidRPr="00C51344">
        <w:rPr>
          <w:rFonts w:ascii="Courier New" w:hAnsi="Courier New" w:cs="Courier New"/>
          <w:szCs w:val="20"/>
        </w:rPr>
        <w:t xml:space="preserve"> in last 3 </w:t>
      </w:r>
      <w:proofErr w:type="gramStart"/>
      <w:r w:rsidRPr="00C51344">
        <w:rPr>
          <w:rFonts w:ascii="Courier New" w:hAnsi="Courier New" w:cs="Courier New"/>
          <w:szCs w:val="20"/>
        </w:rPr>
        <w:t>months</w:t>
      </w:r>
      <w:proofErr w:type="gramEnd"/>
    </w:p>
    <w:p w14:paraId="04D03D0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S360C</w:t>
      </w:r>
      <w:r w:rsidRPr="00C51344">
        <w:rPr>
          <w:rFonts w:ascii="Courier New" w:hAnsi="Courier New" w:cs="Courier New"/>
          <w:szCs w:val="20"/>
        </w:rPr>
        <w:tab/>
      </w:r>
      <w:r w:rsidRPr="00C51344">
        <w:rPr>
          <w:rFonts w:ascii="Courier New" w:hAnsi="Courier New" w:cs="Courier New"/>
          <w:szCs w:val="20"/>
        </w:rPr>
        <w:tab/>
        <w:t xml:space="preserve">Times met with ANM or LHV at health facility or camp in last 3 </w:t>
      </w:r>
      <w:proofErr w:type="gramStart"/>
      <w:r w:rsidRPr="00C51344">
        <w:rPr>
          <w:rFonts w:ascii="Courier New" w:hAnsi="Courier New" w:cs="Courier New"/>
          <w:szCs w:val="20"/>
        </w:rPr>
        <w:t>months</w:t>
      </w:r>
      <w:proofErr w:type="gramEnd"/>
    </w:p>
    <w:p w14:paraId="43C2F31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S360D</w:t>
      </w:r>
      <w:r w:rsidRPr="00C51344">
        <w:rPr>
          <w:rFonts w:ascii="Courier New" w:hAnsi="Courier New" w:cs="Courier New"/>
          <w:szCs w:val="20"/>
        </w:rPr>
        <w:tab/>
      </w:r>
      <w:r w:rsidRPr="00C51344">
        <w:rPr>
          <w:rFonts w:ascii="Courier New" w:hAnsi="Courier New" w:cs="Courier New"/>
          <w:szCs w:val="20"/>
        </w:rPr>
        <w:tab/>
        <w:t xml:space="preserve">Times met with ANM or LHV elsewhere in last 3 </w:t>
      </w:r>
      <w:proofErr w:type="gramStart"/>
      <w:r w:rsidRPr="00C51344">
        <w:rPr>
          <w:rFonts w:ascii="Courier New" w:hAnsi="Courier New" w:cs="Courier New"/>
          <w:szCs w:val="20"/>
        </w:rPr>
        <w:t>months</w:t>
      </w:r>
      <w:proofErr w:type="gramEnd"/>
    </w:p>
    <w:p w14:paraId="28F48B4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S361</w:t>
      </w:r>
      <w:r w:rsidRPr="00C51344">
        <w:rPr>
          <w:rFonts w:ascii="Courier New" w:hAnsi="Courier New" w:cs="Courier New"/>
          <w:szCs w:val="20"/>
        </w:rPr>
        <w:tab/>
      </w:r>
      <w:r w:rsidRPr="00C51344">
        <w:rPr>
          <w:rFonts w:ascii="Courier New" w:hAnsi="Courier New" w:cs="Courier New"/>
          <w:szCs w:val="20"/>
        </w:rPr>
        <w:tab/>
        <w:t xml:space="preserve">Met with an </w:t>
      </w:r>
      <w:proofErr w:type="spellStart"/>
      <w:r w:rsidRPr="00C51344">
        <w:rPr>
          <w:rFonts w:ascii="Courier New" w:hAnsi="Courier New" w:cs="Courier New"/>
          <w:szCs w:val="20"/>
        </w:rPr>
        <w:t>anganwadi</w:t>
      </w:r>
      <w:proofErr w:type="spellEnd"/>
      <w:r w:rsidRPr="00C51344">
        <w:rPr>
          <w:rFonts w:ascii="Courier New" w:hAnsi="Courier New" w:cs="Courier New"/>
          <w:szCs w:val="20"/>
        </w:rPr>
        <w:t xml:space="preserve"> worker, ASHA or other community health worker in </w:t>
      </w:r>
      <w:r>
        <w:rPr>
          <w:rFonts w:ascii="Courier New" w:hAnsi="Courier New" w:cs="Courier New"/>
          <w:szCs w:val="20"/>
        </w:rPr>
        <w:t xml:space="preserve">            </w:t>
      </w:r>
      <w:r w:rsidRPr="00C51344">
        <w:rPr>
          <w:rFonts w:ascii="Courier New" w:hAnsi="Courier New" w:cs="Courier New"/>
          <w:szCs w:val="20"/>
        </w:rPr>
        <w:t xml:space="preserve">last 3 </w:t>
      </w:r>
      <w:proofErr w:type="gramStart"/>
      <w:r w:rsidRPr="00C51344">
        <w:rPr>
          <w:rFonts w:ascii="Courier New" w:hAnsi="Courier New" w:cs="Courier New"/>
          <w:szCs w:val="20"/>
        </w:rPr>
        <w:t>months</w:t>
      </w:r>
      <w:proofErr w:type="gramEnd"/>
    </w:p>
    <w:p w14:paraId="488F048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S362A</w:t>
      </w:r>
      <w:r w:rsidRPr="00C51344">
        <w:rPr>
          <w:rFonts w:ascii="Courier New" w:hAnsi="Courier New" w:cs="Courier New"/>
          <w:szCs w:val="20"/>
        </w:rPr>
        <w:tab/>
      </w:r>
      <w:r w:rsidRPr="00C51344">
        <w:rPr>
          <w:rFonts w:ascii="Courier New" w:hAnsi="Courier New" w:cs="Courier New"/>
          <w:szCs w:val="20"/>
        </w:rPr>
        <w:tab/>
        <w:t xml:space="preserve">Person met: Anganwadi </w:t>
      </w:r>
      <w:proofErr w:type="gramStart"/>
      <w:r w:rsidRPr="00C51344">
        <w:rPr>
          <w:rFonts w:ascii="Courier New" w:hAnsi="Courier New" w:cs="Courier New"/>
          <w:szCs w:val="20"/>
        </w:rPr>
        <w:t>worker</w:t>
      </w:r>
      <w:proofErr w:type="gramEnd"/>
    </w:p>
    <w:p w14:paraId="31AE30B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S362B</w:t>
      </w:r>
      <w:r w:rsidRPr="00C51344">
        <w:rPr>
          <w:rFonts w:ascii="Courier New" w:hAnsi="Courier New" w:cs="Courier New"/>
          <w:szCs w:val="20"/>
        </w:rPr>
        <w:tab/>
      </w:r>
      <w:r w:rsidRPr="00C51344">
        <w:rPr>
          <w:rFonts w:ascii="Courier New" w:hAnsi="Courier New" w:cs="Courier New"/>
          <w:szCs w:val="20"/>
        </w:rPr>
        <w:tab/>
        <w:t xml:space="preserve">Person met: </w:t>
      </w:r>
      <w:proofErr w:type="gramStart"/>
      <w:r w:rsidRPr="00C51344">
        <w:rPr>
          <w:rFonts w:ascii="Courier New" w:hAnsi="Courier New" w:cs="Courier New"/>
          <w:szCs w:val="20"/>
        </w:rPr>
        <w:t>ASHA</w:t>
      </w:r>
      <w:proofErr w:type="gramEnd"/>
    </w:p>
    <w:p w14:paraId="028FF61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S362C</w:t>
      </w:r>
      <w:r w:rsidRPr="00C51344">
        <w:rPr>
          <w:rFonts w:ascii="Courier New" w:hAnsi="Courier New" w:cs="Courier New"/>
          <w:szCs w:val="20"/>
        </w:rPr>
        <w:tab/>
      </w:r>
      <w:r w:rsidRPr="00C51344">
        <w:rPr>
          <w:rFonts w:ascii="Courier New" w:hAnsi="Courier New" w:cs="Courier New"/>
          <w:szCs w:val="20"/>
        </w:rPr>
        <w:tab/>
        <w:t xml:space="preserve">Person met: </w:t>
      </w:r>
      <w:proofErr w:type="gramStart"/>
      <w:r w:rsidRPr="00C51344">
        <w:rPr>
          <w:rFonts w:ascii="Courier New" w:hAnsi="Courier New" w:cs="Courier New"/>
          <w:szCs w:val="20"/>
        </w:rPr>
        <w:t>MPW</w:t>
      </w:r>
      <w:proofErr w:type="gramEnd"/>
    </w:p>
    <w:p w14:paraId="67E06B6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S362X</w:t>
      </w:r>
      <w:r w:rsidRPr="00C51344">
        <w:rPr>
          <w:rFonts w:ascii="Courier New" w:hAnsi="Courier New" w:cs="Courier New"/>
          <w:szCs w:val="20"/>
        </w:rPr>
        <w:tab/>
      </w:r>
      <w:r w:rsidRPr="00C51344">
        <w:rPr>
          <w:rFonts w:ascii="Courier New" w:hAnsi="Courier New" w:cs="Courier New"/>
          <w:szCs w:val="20"/>
        </w:rPr>
        <w:tab/>
        <w:t xml:space="preserve">Person met: </w:t>
      </w:r>
      <w:proofErr w:type="gramStart"/>
      <w:r w:rsidRPr="00C51344">
        <w:rPr>
          <w:rFonts w:ascii="Courier New" w:hAnsi="Courier New" w:cs="Courier New"/>
          <w:szCs w:val="20"/>
        </w:rPr>
        <w:t>other</w:t>
      </w:r>
      <w:proofErr w:type="gramEnd"/>
    </w:p>
    <w:p w14:paraId="27853E3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S363A</w:t>
      </w:r>
      <w:r w:rsidRPr="00C51344">
        <w:rPr>
          <w:rFonts w:ascii="Courier New" w:hAnsi="Courier New" w:cs="Courier New"/>
          <w:szCs w:val="20"/>
        </w:rPr>
        <w:tab/>
      </w:r>
      <w:r w:rsidRPr="00C51344">
        <w:rPr>
          <w:rFonts w:ascii="Courier New" w:hAnsi="Courier New" w:cs="Courier New"/>
          <w:szCs w:val="20"/>
        </w:rPr>
        <w:tab/>
        <w:t xml:space="preserve">Times met this person at home in last 3 </w:t>
      </w:r>
      <w:proofErr w:type="gramStart"/>
      <w:r w:rsidRPr="00C51344">
        <w:rPr>
          <w:rFonts w:ascii="Courier New" w:hAnsi="Courier New" w:cs="Courier New"/>
          <w:szCs w:val="20"/>
        </w:rPr>
        <w:t>months</w:t>
      </w:r>
      <w:proofErr w:type="gramEnd"/>
    </w:p>
    <w:p w14:paraId="3DB08EC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S363B</w:t>
      </w:r>
      <w:r w:rsidRPr="00C51344">
        <w:rPr>
          <w:rFonts w:ascii="Courier New" w:hAnsi="Courier New" w:cs="Courier New"/>
          <w:szCs w:val="20"/>
        </w:rPr>
        <w:tab/>
      </w:r>
      <w:r w:rsidRPr="00C51344">
        <w:rPr>
          <w:rFonts w:ascii="Courier New" w:hAnsi="Courier New" w:cs="Courier New"/>
          <w:szCs w:val="20"/>
        </w:rPr>
        <w:tab/>
        <w:t xml:space="preserve">Times met this person at </w:t>
      </w:r>
      <w:proofErr w:type="spellStart"/>
      <w:r w:rsidRPr="00C51344">
        <w:rPr>
          <w:rFonts w:ascii="Courier New" w:hAnsi="Courier New" w:cs="Courier New"/>
          <w:szCs w:val="20"/>
        </w:rPr>
        <w:t>anganwadi</w:t>
      </w:r>
      <w:proofErr w:type="spellEnd"/>
      <w:r w:rsidRPr="00C51344">
        <w:rPr>
          <w:rFonts w:ascii="Courier New" w:hAnsi="Courier New" w:cs="Courier New"/>
          <w:szCs w:val="20"/>
        </w:rPr>
        <w:t xml:space="preserve"> </w:t>
      </w:r>
      <w:proofErr w:type="spellStart"/>
      <w:r w:rsidRPr="00C51344">
        <w:rPr>
          <w:rFonts w:ascii="Courier New" w:hAnsi="Courier New" w:cs="Courier New"/>
          <w:szCs w:val="20"/>
        </w:rPr>
        <w:t>centre</w:t>
      </w:r>
      <w:proofErr w:type="spellEnd"/>
      <w:r w:rsidRPr="00C51344">
        <w:rPr>
          <w:rFonts w:ascii="Courier New" w:hAnsi="Courier New" w:cs="Courier New"/>
          <w:szCs w:val="20"/>
        </w:rPr>
        <w:t xml:space="preserve"> in last 3 </w:t>
      </w:r>
      <w:proofErr w:type="gramStart"/>
      <w:r w:rsidRPr="00C51344">
        <w:rPr>
          <w:rFonts w:ascii="Courier New" w:hAnsi="Courier New" w:cs="Courier New"/>
          <w:szCs w:val="20"/>
        </w:rPr>
        <w:t>months</w:t>
      </w:r>
      <w:proofErr w:type="gramEnd"/>
    </w:p>
    <w:p w14:paraId="39618CF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S363C</w:t>
      </w:r>
      <w:r w:rsidRPr="00C51344">
        <w:rPr>
          <w:rFonts w:ascii="Courier New" w:hAnsi="Courier New" w:cs="Courier New"/>
          <w:szCs w:val="20"/>
        </w:rPr>
        <w:tab/>
      </w:r>
      <w:r w:rsidRPr="00C51344">
        <w:rPr>
          <w:rFonts w:ascii="Courier New" w:hAnsi="Courier New" w:cs="Courier New"/>
          <w:szCs w:val="20"/>
        </w:rPr>
        <w:tab/>
        <w:t xml:space="preserve">Times met this person at health facility or camp in last 3 </w:t>
      </w:r>
      <w:proofErr w:type="gramStart"/>
      <w:r w:rsidRPr="00C51344">
        <w:rPr>
          <w:rFonts w:ascii="Courier New" w:hAnsi="Courier New" w:cs="Courier New"/>
          <w:szCs w:val="20"/>
        </w:rPr>
        <w:t>months</w:t>
      </w:r>
      <w:proofErr w:type="gramEnd"/>
    </w:p>
    <w:p w14:paraId="6E695CB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S363D</w:t>
      </w:r>
      <w:r w:rsidRPr="00C51344">
        <w:rPr>
          <w:rFonts w:ascii="Courier New" w:hAnsi="Courier New" w:cs="Courier New"/>
          <w:szCs w:val="20"/>
        </w:rPr>
        <w:tab/>
      </w:r>
      <w:r w:rsidRPr="00C51344">
        <w:rPr>
          <w:rFonts w:ascii="Courier New" w:hAnsi="Courier New" w:cs="Courier New"/>
          <w:szCs w:val="20"/>
        </w:rPr>
        <w:tab/>
        <w:t xml:space="preserve">Times met this person elsewhere in last 3 </w:t>
      </w:r>
      <w:proofErr w:type="gramStart"/>
      <w:r w:rsidRPr="00C51344">
        <w:rPr>
          <w:rFonts w:ascii="Courier New" w:hAnsi="Courier New" w:cs="Courier New"/>
          <w:szCs w:val="20"/>
        </w:rPr>
        <w:t>months</w:t>
      </w:r>
      <w:proofErr w:type="gramEnd"/>
    </w:p>
    <w:p w14:paraId="5B1767F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S365A</w:t>
      </w:r>
      <w:r w:rsidRPr="00C51344">
        <w:rPr>
          <w:rFonts w:ascii="Courier New" w:hAnsi="Courier New" w:cs="Courier New"/>
          <w:szCs w:val="20"/>
        </w:rPr>
        <w:tab/>
      </w:r>
      <w:r w:rsidRPr="00C51344">
        <w:rPr>
          <w:rFonts w:ascii="Courier New" w:hAnsi="Courier New" w:cs="Courier New"/>
          <w:szCs w:val="20"/>
        </w:rPr>
        <w:tab/>
        <w:t>Services/matters talked about in last 3 months: Family Planning</w:t>
      </w:r>
    </w:p>
    <w:p w14:paraId="2BFB8C0D"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S365B</w:t>
      </w:r>
      <w:r w:rsidRPr="00C51344">
        <w:rPr>
          <w:rFonts w:ascii="Courier New" w:hAnsi="Courier New" w:cs="Courier New"/>
          <w:szCs w:val="20"/>
        </w:rPr>
        <w:tab/>
      </w:r>
      <w:r w:rsidRPr="00C51344">
        <w:rPr>
          <w:rFonts w:ascii="Courier New" w:hAnsi="Courier New" w:cs="Courier New"/>
          <w:szCs w:val="20"/>
        </w:rPr>
        <w:tab/>
        <w:t xml:space="preserve">Services/matters talked about in last 3 months: </w:t>
      </w:r>
      <w:proofErr w:type="gramStart"/>
      <w:r w:rsidRPr="00C51344">
        <w:rPr>
          <w:rFonts w:ascii="Courier New" w:hAnsi="Courier New" w:cs="Courier New"/>
          <w:szCs w:val="20"/>
        </w:rPr>
        <w:t>Immunization</w:t>
      </w:r>
      <w:proofErr w:type="gramEnd"/>
    </w:p>
    <w:p w14:paraId="6C38A01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S365C</w:t>
      </w:r>
      <w:r w:rsidRPr="00C51344">
        <w:rPr>
          <w:rFonts w:ascii="Courier New" w:hAnsi="Courier New" w:cs="Courier New"/>
          <w:szCs w:val="20"/>
        </w:rPr>
        <w:tab/>
      </w:r>
      <w:r w:rsidRPr="00C51344">
        <w:rPr>
          <w:rFonts w:ascii="Courier New" w:hAnsi="Courier New" w:cs="Courier New"/>
          <w:szCs w:val="20"/>
        </w:rPr>
        <w:tab/>
        <w:t>Services/matters talked about in last 3 months: Antenatal Care</w:t>
      </w:r>
    </w:p>
    <w:p w14:paraId="53629C9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S365D</w:t>
      </w:r>
      <w:r w:rsidRPr="00C51344">
        <w:rPr>
          <w:rFonts w:ascii="Courier New" w:hAnsi="Courier New" w:cs="Courier New"/>
          <w:szCs w:val="20"/>
        </w:rPr>
        <w:tab/>
      </w:r>
      <w:r w:rsidRPr="00C51344">
        <w:rPr>
          <w:rFonts w:ascii="Courier New" w:hAnsi="Courier New" w:cs="Courier New"/>
          <w:szCs w:val="20"/>
        </w:rPr>
        <w:tab/>
        <w:t>Services/matters talked about in last 3 months: Delivery Care</w:t>
      </w:r>
    </w:p>
    <w:p w14:paraId="091E785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lastRenderedPageBreak/>
        <w:t>S365E</w:t>
      </w:r>
      <w:r w:rsidRPr="00C51344">
        <w:rPr>
          <w:rFonts w:ascii="Courier New" w:hAnsi="Courier New" w:cs="Courier New"/>
          <w:szCs w:val="20"/>
        </w:rPr>
        <w:tab/>
      </w:r>
      <w:r w:rsidRPr="00C51344">
        <w:rPr>
          <w:rFonts w:ascii="Courier New" w:hAnsi="Courier New" w:cs="Courier New"/>
          <w:szCs w:val="20"/>
        </w:rPr>
        <w:tab/>
        <w:t>Services/matters talked about in last 3 months: Birth Preparedness</w:t>
      </w:r>
    </w:p>
    <w:p w14:paraId="70FC7F5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S365F</w:t>
      </w:r>
      <w:r w:rsidRPr="00C51344">
        <w:rPr>
          <w:rFonts w:ascii="Courier New" w:hAnsi="Courier New" w:cs="Courier New"/>
          <w:szCs w:val="20"/>
        </w:rPr>
        <w:tab/>
      </w:r>
      <w:r w:rsidRPr="00C51344">
        <w:rPr>
          <w:rFonts w:ascii="Courier New" w:hAnsi="Courier New" w:cs="Courier New"/>
          <w:szCs w:val="20"/>
        </w:rPr>
        <w:tab/>
        <w:t>Services/matters talked about in last 3 months: Complication Readiness</w:t>
      </w:r>
    </w:p>
    <w:p w14:paraId="21AF357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S365G</w:t>
      </w:r>
      <w:r w:rsidRPr="00C51344">
        <w:rPr>
          <w:rFonts w:ascii="Courier New" w:hAnsi="Courier New" w:cs="Courier New"/>
          <w:szCs w:val="20"/>
        </w:rPr>
        <w:tab/>
      </w:r>
      <w:r w:rsidRPr="00C51344">
        <w:rPr>
          <w:rFonts w:ascii="Courier New" w:hAnsi="Courier New" w:cs="Courier New"/>
          <w:szCs w:val="20"/>
        </w:rPr>
        <w:tab/>
        <w:t>Services/matters talked about in last 3 months: Postnatal Care</w:t>
      </w:r>
    </w:p>
    <w:p w14:paraId="59A28A2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S365H</w:t>
      </w:r>
      <w:r w:rsidRPr="00C51344">
        <w:rPr>
          <w:rFonts w:ascii="Courier New" w:hAnsi="Courier New" w:cs="Courier New"/>
          <w:szCs w:val="20"/>
        </w:rPr>
        <w:tab/>
      </w:r>
      <w:r w:rsidRPr="00C51344">
        <w:rPr>
          <w:rFonts w:ascii="Courier New" w:hAnsi="Courier New" w:cs="Courier New"/>
          <w:szCs w:val="20"/>
        </w:rPr>
        <w:tab/>
        <w:t>Services/matters talked about in last 3 months: Disease Prevention</w:t>
      </w:r>
    </w:p>
    <w:p w14:paraId="4B9B641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S365I</w:t>
      </w:r>
      <w:r w:rsidRPr="00C51344">
        <w:rPr>
          <w:rFonts w:ascii="Courier New" w:hAnsi="Courier New" w:cs="Courier New"/>
          <w:szCs w:val="20"/>
        </w:rPr>
        <w:tab/>
      </w:r>
      <w:r w:rsidRPr="00C51344">
        <w:rPr>
          <w:rFonts w:ascii="Courier New" w:hAnsi="Courier New" w:cs="Courier New"/>
          <w:szCs w:val="20"/>
        </w:rPr>
        <w:tab/>
        <w:t xml:space="preserve">Services/matters talked about in last 3 months: Medical Treatment </w:t>
      </w:r>
      <w:proofErr w:type="gramStart"/>
      <w:r w:rsidRPr="00C51344">
        <w:rPr>
          <w:rFonts w:ascii="Courier New" w:hAnsi="Courier New" w:cs="Courier New"/>
          <w:szCs w:val="20"/>
        </w:rPr>
        <w:t>For</w:t>
      </w:r>
      <w:proofErr w:type="gramEnd"/>
      <w:r w:rsidRPr="00C51344">
        <w:rPr>
          <w:rFonts w:ascii="Courier New" w:hAnsi="Courier New" w:cs="Courier New"/>
          <w:szCs w:val="20"/>
        </w:rPr>
        <w:t xml:space="preserve"> </w:t>
      </w:r>
      <w:r>
        <w:rPr>
          <w:rFonts w:ascii="Courier New" w:hAnsi="Courier New" w:cs="Courier New"/>
          <w:szCs w:val="20"/>
        </w:rPr>
        <w:t xml:space="preserve">            </w:t>
      </w:r>
      <w:r w:rsidRPr="00C51344">
        <w:rPr>
          <w:rFonts w:ascii="Courier New" w:hAnsi="Courier New" w:cs="Courier New"/>
          <w:szCs w:val="20"/>
        </w:rPr>
        <w:t>Self</w:t>
      </w:r>
    </w:p>
    <w:p w14:paraId="235BC9B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S365J</w:t>
      </w:r>
      <w:r w:rsidRPr="00C51344">
        <w:rPr>
          <w:rFonts w:ascii="Courier New" w:hAnsi="Courier New" w:cs="Courier New"/>
          <w:szCs w:val="20"/>
        </w:rPr>
        <w:tab/>
      </w:r>
      <w:r w:rsidRPr="00C51344">
        <w:rPr>
          <w:rFonts w:ascii="Courier New" w:hAnsi="Courier New" w:cs="Courier New"/>
          <w:szCs w:val="20"/>
        </w:rPr>
        <w:tab/>
        <w:t xml:space="preserve">Services/matters talked about in last 3 months: Treatment </w:t>
      </w:r>
      <w:proofErr w:type="gramStart"/>
      <w:r w:rsidRPr="00C51344">
        <w:rPr>
          <w:rFonts w:ascii="Courier New" w:hAnsi="Courier New" w:cs="Courier New"/>
          <w:szCs w:val="20"/>
        </w:rPr>
        <w:t>For</w:t>
      </w:r>
      <w:proofErr w:type="gramEnd"/>
      <w:r w:rsidRPr="00C51344">
        <w:rPr>
          <w:rFonts w:ascii="Courier New" w:hAnsi="Courier New" w:cs="Courier New"/>
          <w:szCs w:val="20"/>
        </w:rPr>
        <w:t xml:space="preserve"> Sick </w:t>
      </w:r>
      <w:r>
        <w:rPr>
          <w:rFonts w:ascii="Courier New" w:hAnsi="Courier New" w:cs="Courier New"/>
          <w:szCs w:val="20"/>
        </w:rPr>
        <w:t xml:space="preserve">               </w:t>
      </w:r>
      <w:r w:rsidRPr="00C51344">
        <w:rPr>
          <w:rFonts w:ascii="Courier New" w:hAnsi="Courier New" w:cs="Courier New"/>
          <w:szCs w:val="20"/>
        </w:rPr>
        <w:t>Child</w:t>
      </w:r>
    </w:p>
    <w:p w14:paraId="1355E83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S365K</w:t>
      </w:r>
      <w:r w:rsidRPr="00C51344">
        <w:rPr>
          <w:rFonts w:ascii="Courier New" w:hAnsi="Courier New" w:cs="Courier New"/>
          <w:szCs w:val="20"/>
        </w:rPr>
        <w:tab/>
      </w:r>
      <w:r w:rsidRPr="00C51344">
        <w:rPr>
          <w:rFonts w:ascii="Courier New" w:hAnsi="Courier New" w:cs="Courier New"/>
          <w:szCs w:val="20"/>
        </w:rPr>
        <w:tab/>
        <w:t xml:space="preserve">Services/matters talked about in last 3 months: Treatment </w:t>
      </w:r>
      <w:proofErr w:type="gramStart"/>
      <w:r w:rsidRPr="00C51344">
        <w:rPr>
          <w:rFonts w:ascii="Courier New" w:hAnsi="Courier New" w:cs="Courier New"/>
          <w:szCs w:val="20"/>
        </w:rPr>
        <w:t>For</w:t>
      </w:r>
      <w:proofErr w:type="gramEnd"/>
      <w:r w:rsidRPr="00C51344">
        <w:rPr>
          <w:rFonts w:ascii="Courier New" w:hAnsi="Courier New" w:cs="Courier New"/>
          <w:szCs w:val="20"/>
        </w:rPr>
        <w:t xml:space="preserve"> Other </w:t>
      </w:r>
      <w:r>
        <w:rPr>
          <w:rFonts w:ascii="Courier New" w:hAnsi="Courier New" w:cs="Courier New"/>
          <w:szCs w:val="20"/>
        </w:rPr>
        <w:t xml:space="preserve">              </w:t>
      </w:r>
      <w:r w:rsidRPr="00C51344">
        <w:rPr>
          <w:rFonts w:ascii="Courier New" w:hAnsi="Courier New" w:cs="Courier New"/>
          <w:szCs w:val="20"/>
        </w:rPr>
        <w:t>Person</w:t>
      </w:r>
    </w:p>
    <w:p w14:paraId="61B9658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S365L</w:t>
      </w:r>
      <w:r w:rsidRPr="00C51344">
        <w:rPr>
          <w:rFonts w:ascii="Courier New" w:hAnsi="Courier New" w:cs="Courier New"/>
          <w:szCs w:val="20"/>
        </w:rPr>
        <w:tab/>
      </w:r>
      <w:r w:rsidRPr="00C51344">
        <w:rPr>
          <w:rFonts w:ascii="Courier New" w:hAnsi="Courier New" w:cs="Courier New"/>
          <w:szCs w:val="20"/>
        </w:rPr>
        <w:tab/>
        <w:t>Services/matters talked about in last 3 months: Malaria Control</w:t>
      </w:r>
    </w:p>
    <w:p w14:paraId="2079FCE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S365M</w:t>
      </w:r>
      <w:r w:rsidRPr="00C51344">
        <w:rPr>
          <w:rFonts w:ascii="Courier New" w:hAnsi="Courier New" w:cs="Courier New"/>
          <w:szCs w:val="20"/>
        </w:rPr>
        <w:tab/>
      </w:r>
      <w:r w:rsidRPr="00C51344">
        <w:rPr>
          <w:rFonts w:ascii="Courier New" w:hAnsi="Courier New" w:cs="Courier New"/>
          <w:szCs w:val="20"/>
        </w:rPr>
        <w:tab/>
        <w:t>Services/matters talked about in last 3 months: Supplementary Food</w:t>
      </w:r>
    </w:p>
    <w:p w14:paraId="02E847F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S365N</w:t>
      </w:r>
      <w:r w:rsidRPr="00C51344">
        <w:rPr>
          <w:rFonts w:ascii="Courier New" w:hAnsi="Courier New" w:cs="Courier New"/>
          <w:szCs w:val="20"/>
        </w:rPr>
        <w:tab/>
      </w:r>
      <w:r w:rsidRPr="00C51344">
        <w:rPr>
          <w:rFonts w:ascii="Courier New" w:hAnsi="Courier New" w:cs="Courier New"/>
          <w:szCs w:val="20"/>
        </w:rPr>
        <w:tab/>
        <w:t xml:space="preserve">Services/matters talked about in last 3 months: Growth Monitoring </w:t>
      </w:r>
      <w:proofErr w:type="gramStart"/>
      <w:r w:rsidRPr="00C51344">
        <w:rPr>
          <w:rFonts w:ascii="Courier New" w:hAnsi="Courier New" w:cs="Courier New"/>
          <w:szCs w:val="20"/>
        </w:rPr>
        <w:t>Of</w:t>
      </w:r>
      <w:proofErr w:type="gramEnd"/>
      <w:r w:rsidRPr="00C51344">
        <w:rPr>
          <w:rFonts w:ascii="Courier New" w:hAnsi="Courier New" w:cs="Courier New"/>
          <w:szCs w:val="20"/>
        </w:rPr>
        <w:t xml:space="preserve"> </w:t>
      </w:r>
      <w:r>
        <w:rPr>
          <w:rFonts w:ascii="Courier New" w:hAnsi="Courier New" w:cs="Courier New"/>
          <w:szCs w:val="20"/>
        </w:rPr>
        <w:t xml:space="preserve">             </w:t>
      </w:r>
      <w:r w:rsidRPr="00C51344">
        <w:rPr>
          <w:rFonts w:ascii="Courier New" w:hAnsi="Courier New" w:cs="Courier New"/>
          <w:szCs w:val="20"/>
        </w:rPr>
        <w:t>Child</w:t>
      </w:r>
    </w:p>
    <w:p w14:paraId="241CC57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S365O</w:t>
      </w:r>
      <w:r w:rsidRPr="00C51344">
        <w:rPr>
          <w:rFonts w:ascii="Courier New" w:hAnsi="Courier New" w:cs="Courier New"/>
          <w:szCs w:val="20"/>
        </w:rPr>
        <w:tab/>
      </w:r>
      <w:r w:rsidRPr="00C51344">
        <w:rPr>
          <w:rFonts w:ascii="Courier New" w:hAnsi="Courier New" w:cs="Courier New"/>
          <w:szCs w:val="20"/>
        </w:rPr>
        <w:tab/>
        <w:t>Services/matters talked about in last 3 months: Early Childhood Care</w:t>
      </w:r>
    </w:p>
    <w:p w14:paraId="7ED022B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S365P</w:t>
      </w:r>
      <w:r w:rsidRPr="00C51344">
        <w:rPr>
          <w:rFonts w:ascii="Courier New" w:hAnsi="Courier New" w:cs="Courier New"/>
          <w:szCs w:val="20"/>
        </w:rPr>
        <w:tab/>
      </w:r>
      <w:r w:rsidRPr="00C51344">
        <w:rPr>
          <w:rFonts w:ascii="Courier New" w:hAnsi="Courier New" w:cs="Courier New"/>
          <w:szCs w:val="20"/>
        </w:rPr>
        <w:tab/>
        <w:t>Services/matters talked about in last 3 months: Pre-School Education</w:t>
      </w:r>
    </w:p>
    <w:p w14:paraId="11D00DE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S365Q</w:t>
      </w:r>
      <w:r w:rsidRPr="00C51344">
        <w:rPr>
          <w:rFonts w:ascii="Courier New" w:hAnsi="Courier New" w:cs="Courier New"/>
          <w:szCs w:val="20"/>
        </w:rPr>
        <w:tab/>
      </w:r>
      <w:r w:rsidRPr="00C51344">
        <w:rPr>
          <w:rFonts w:ascii="Courier New" w:hAnsi="Courier New" w:cs="Courier New"/>
          <w:szCs w:val="20"/>
        </w:rPr>
        <w:tab/>
        <w:t xml:space="preserve">Services/matters talked about in last 3 months: Nutrition/Health </w:t>
      </w:r>
      <w:r>
        <w:rPr>
          <w:rFonts w:ascii="Courier New" w:hAnsi="Courier New" w:cs="Courier New"/>
          <w:szCs w:val="20"/>
        </w:rPr>
        <w:t xml:space="preserve">                 </w:t>
      </w:r>
      <w:r w:rsidRPr="00C51344">
        <w:rPr>
          <w:rFonts w:ascii="Courier New" w:hAnsi="Courier New" w:cs="Courier New"/>
          <w:szCs w:val="20"/>
        </w:rPr>
        <w:t>Education</w:t>
      </w:r>
    </w:p>
    <w:p w14:paraId="75B2783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S365R</w:t>
      </w:r>
      <w:r w:rsidRPr="00C51344">
        <w:rPr>
          <w:rFonts w:ascii="Courier New" w:hAnsi="Courier New" w:cs="Courier New"/>
          <w:szCs w:val="20"/>
        </w:rPr>
        <w:tab/>
      </w:r>
      <w:r w:rsidRPr="00C51344">
        <w:rPr>
          <w:rFonts w:ascii="Courier New" w:hAnsi="Courier New" w:cs="Courier New"/>
          <w:szCs w:val="20"/>
        </w:rPr>
        <w:tab/>
        <w:t>Services/matters talked about in last 3 months: Family Life Education</w:t>
      </w:r>
    </w:p>
    <w:p w14:paraId="5ABB98C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S365S</w:t>
      </w:r>
      <w:r w:rsidRPr="00C51344">
        <w:rPr>
          <w:rFonts w:ascii="Courier New" w:hAnsi="Courier New" w:cs="Courier New"/>
          <w:szCs w:val="20"/>
        </w:rPr>
        <w:tab/>
      </w:r>
      <w:r w:rsidRPr="00C51344">
        <w:rPr>
          <w:rFonts w:ascii="Courier New" w:hAnsi="Courier New" w:cs="Courier New"/>
          <w:szCs w:val="20"/>
        </w:rPr>
        <w:tab/>
        <w:t>Services/matters talked about in last 3 months: Menstrual Hygiene</w:t>
      </w:r>
    </w:p>
    <w:p w14:paraId="69E0AAE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S365X</w:t>
      </w:r>
      <w:r w:rsidRPr="00C51344">
        <w:rPr>
          <w:rFonts w:ascii="Courier New" w:hAnsi="Courier New" w:cs="Courier New"/>
          <w:szCs w:val="20"/>
        </w:rPr>
        <w:tab/>
      </w:r>
      <w:r w:rsidRPr="00C51344">
        <w:rPr>
          <w:rFonts w:ascii="Courier New" w:hAnsi="Courier New" w:cs="Courier New"/>
          <w:szCs w:val="20"/>
        </w:rPr>
        <w:tab/>
        <w:t xml:space="preserve">Services/matters talked about in last 3 months: </w:t>
      </w:r>
      <w:proofErr w:type="gramStart"/>
      <w:r w:rsidRPr="00C51344">
        <w:rPr>
          <w:rFonts w:ascii="Courier New" w:hAnsi="Courier New" w:cs="Courier New"/>
          <w:szCs w:val="20"/>
        </w:rPr>
        <w:t>other</w:t>
      </w:r>
      <w:proofErr w:type="gramEnd"/>
    </w:p>
    <w:p w14:paraId="6B08A0D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S366</w:t>
      </w:r>
      <w:r w:rsidRPr="00C51344">
        <w:rPr>
          <w:rFonts w:ascii="Courier New" w:hAnsi="Courier New" w:cs="Courier New"/>
          <w:szCs w:val="20"/>
        </w:rPr>
        <w:tab/>
      </w:r>
      <w:r w:rsidRPr="00C51344">
        <w:rPr>
          <w:rFonts w:ascii="Courier New" w:hAnsi="Courier New" w:cs="Courier New"/>
          <w:szCs w:val="20"/>
        </w:rPr>
        <w:tab/>
        <w:t xml:space="preserve">Person met during most recent </w:t>
      </w:r>
      <w:proofErr w:type="gramStart"/>
      <w:r w:rsidRPr="00C51344">
        <w:rPr>
          <w:rFonts w:ascii="Courier New" w:hAnsi="Courier New" w:cs="Courier New"/>
          <w:szCs w:val="20"/>
        </w:rPr>
        <w:t>contact</w:t>
      </w:r>
      <w:proofErr w:type="gramEnd"/>
    </w:p>
    <w:p w14:paraId="450EC11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S368</w:t>
      </w:r>
      <w:r w:rsidRPr="00C51344">
        <w:rPr>
          <w:rFonts w:ascii="Courier New" w:hAnsi="Courier New" w:cs="Courier New"/>
          <w:szCs w:val="20"/>
        </w:rPr>
        <w:tab/>
      </w:r>
      <w:r w:rsidRPr="00C51344">
        <w:rPr>
          <w:rFonts w:ascii="Courier New" w:hAnsi="Courier New" w:cs="Courier New"/>
          <w:szCs w:val="20"/>
        </w:rPr>
        <w:tab/>
        <w:t xml:space="preserve">Visited a health facility or camp for self or children in last 3 </w:t>
      </w:r>
      <w:r>
        <w:rPr>
          <w:rFonts w:ascii="Courier New" w:hAnsi="Courier New" w:cs="Courier New"/>
          <w:szCs w:val="20"/>
        </w:rPr>
        <w:t xml:space="preserve">                 </w:t>
      </w:r>
      <w:r w:rsidRPr="00C51344">
        <w:rPr>
          <w:rFonts w:ascii="Courier New" w:hAnsi="Courier New" w:cs="Courier New"/>
          <w:szCs w:val="20"/>
        </w:rPr>
        <w:t>months</w:t>
      </w:r>
    </w:p>
    <w:p w14:paraId="6212E56D"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S369</w:t>
      </w:r>
      <w:r w:rsidRPr="00C51344">
        <w:rPr>
          <w:rFonts w:ascii="Courier New" w:hAnsi="Courier New" w:cs="Courier New"/>
          <w:szCs w:val="20"/>
        </w:rPr>
        <w:tab/>
      </w:r>
      <w:r w:rsidRPr="00C51344">
        <w:rPr>
          <w:rFonts w:ascii="Courier New" w:hAnsi="Courier New" w:cs="Courier New"/>
          <w:szCs w:val="20"/>
        </w:rPr>
        <w:tab/>
        <w:t xml:space="preserve">Type of health facility or camp visited for self or children in last 3 </w:t>
      </w:r>
      <w:r>
        <w:rPr>
          <w:rFonts w:ascii="Courier New" w:hAnsi="Courier New" w:cs="Courier New"/>
          <w:szCs w:val="20"/>
        </w:rPr>
        <w:t xml:space="preserve">            </w:t>
      </w:r>
      <w:r w:rsidRPr="00C51344">
        <w:rPr>
          <w:rFonts w:ascii="Courier New" w:hAnsi="Courier New" w:cs="Courier New"/>
          <w:szCs w:val="20"/>
        </w:rPr>
        <w:t>months</w:t>
      </w:r>
    </w:p>
    <w:p w14:paraId="09F85E6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S369A</w:t>
      </w:r>
      <w:r w:rsidRPr="00C51344">
        <w:rPr>
          <w:rFonts w:ascii="Courier New" w:hAnsi="Courier New" w:cs="Courier New"/>
          <w:szCs w:val="20"/>
        </w:rPr>
        <w:tab/>
      </w:r>
      <w:r w:rsidRPr="00C51344">
        <w:rPr>
          <w:rFonts w:ascii="Courier New" w:hAnsi="Courier New" w:cs="Courier New"/>
          <w:szCs w:val="20"/>
        </w:rPr>
        <w:tab/>
        <w:t xml:space="preserve">What type of health facility did you visit most recently for yourself </w:t>
      </w:r>
      <w:r>
        <w:rPr>
          <w:rFonts w:ascii="Courier New" w:hAnsi="Courier New" w:cs="Courier New"/>
          <w:szCs w:val="20"/>
        </w:rPr>
        <w:t xml:space="preserve">         </w:t>
      </w:r>
      <w:proofErr w:type="gramStart"/>
      <w:r>
        <w:rPr>
          <w:rFonts w:ascii="Courier New" w:hAnsi="Courier New" w:cs="Courier New"/>
          <w:szCs w:val="20"/>
        </w:rPr>
        <w:t xml:space="preserve">   </w:t>
      </w:r>
      <w:r w:rsidRPr="00C51344">
        <w:rPr>
          <w:rFonts w:ascii="Courier New" w:hAnsi="Courier New" w:cs="Courier New"/>
          <w:szCs w:val="20"/>
        </w:rPr>
        <w:t>(</w:t>
      </w:r>
      <w:proofErr w:type="gramEnd"/>
      <w:r w:rsidRPr="00C51344">
        <w:rPr>
          <w:rFonts w:ascii="Courier New" w:hAnsi="Courier New" w:cs="Courier New"/>
          <w:szCs w:val="20"/>
        </w:rPr>
        <w:t>or for your children)? Public AYUSH</w:t>
      </w:r>
    </w:p>
    <w:p w14:paraId="184ADDD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S369B</w:t>
      </w:r>
      <w:r w:rsidRPr="00C51344">
        <w:rPr>
          <w:rFonts w:ascii="Courier New" w:hAnsi="Courier New" w:cs="Courier New"/>
          <w:szCs w:val="20"/>
        </w:rPr>
        <w:tab/>
      </w:r>
      <w:r w:rsidRPr="00C51344">
        <w:rPr>
          <w:rFonts w:ascii="Courier New" w:hAnsi="Courier New" w:cs="Courier New"/>
          <w:szCs w:val="20"/>
        </w:rPr>
        <w:tab/>
        <w:t xml:space="preserve">What type of health facility did you visit most recently for yourself </w:t>
      </w:r>
      <w:r>
        <w:rPr>
          <w:rFonts w:ascii="Courier New" w:hAnsi="Courier New" w:cs="Courier New"/>
          <w:szCs w:val="20"/>
        </w:rPr>
        <w:t xml:space="preserve">         </w:t>
      </w:r>
      <w:proofErr w:type="gramStart"/>
      <w:r>
        <w:rPr>
          <w:rFonts w:ascii="Courier New" w:hAnsi="Courier New" w:cs="Courier New"/>
          <w:szCs w:val="20"/>
        </w:rPr>
        <w:t xml:space="preserve">   </w:t>
      </w:r>
      <w:r w:rsidRPr="00C51344">
        <w:rPr>
          <w:rFonts w:ascii="Courier New" w:hAnsi="Courier New" w:cs="Courier New"/>
          <w:szCs w:val="20"/>
        </w:rPr>
        <w:t>(</w:t>
      </w:r>
      <w:proofErr w:type="gramEnd"/>
      <w:r w:rsidRPr="00C51344">
        <w:rPr>
          <w:rFonts w:ascii="Courier New" w:hAnsi="Courier New" w:cs="Courier New"/>
          <w:szCs w:val="20"/>
        </w:rPr>
        <w:t>or for your children)? Private AYUSH</w:t>
      </w:r>
    </w:p>
    <w:p w14:paraId="0B2DC9C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S370A</w:t>
      </w:r>
      <w:r w:rsidRPr="00C51344">
        <w:rPr>
          <w:rFonts w:ascii="Courier New" w:hAnsi="Courier New" w:cs="Courier New"/>
          <w:szCs w:val="20"/>
        </w:rPr>
        <w:tab/>
      </w:r>
      <w:r w:rsidRPr="00C51344">
        <w:rPr>
          <w:rFonts w:ascii="Courier New" w:hAnsi="Courier New" w:cs="Courier New"/>
          <w:szCs w:val="20"/>
        </w:rPr>
        <w:tab/>
        <w:t>Service went for: Family Planning</w:t>
      </w:r>
    </w:p>
    <w:p w14:paraId="76A2284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S370B</w:t>
      </w:r>
      <w:r w:rsidRPr="00C51344">
        <w:rPr>
          <w:rFonts w:ascii="Courier New" w:hAnsi="Courier New" w:cs="Courier New"/>
          <w:szCs w:val="20"/>
        </w:rPr>
        <w:tab/>
      </w:r>
      <w:r w:rsidRPr="00C51344">
        <w:rPr>
          <w:rFonts w:ascii="Courier New" w:hAnsi="Courier New" w:cs="Courier New"/>
          <w:szCs w:val="20"/>
        </w:rPr>
        <w:tab/>
        <w:t xml:space="preserve">Service went for: </w:t>
      </w:r>
      <w:proofErr w:type="gramStart"/>
      <w:r w:rsidRPr="00C51344">
        <w:rPr>
          <w:rFonts w:ascii="Courier New" w:hAnsi="Courier New" w:cs="Courier New"/>
          <w:szCs w:val="20"/>
        </w:rPr>
        <w:t>Immunization</w:t>
      </w:r>
      <w:proofErr w:type="gramEnd"/>
    </w:p>
    <w:p w14:paraId="45F1632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S370C</w:t>
      </w:r>
      <w:r w:rsidRPr="00C51344">
        <w:rPr>
          <w:rFonts w:ascii="Courier New" w:hAnsi="Courier New" w:cs="Courier New"/>
          <w:szCs w:val="20"/>
        </w:rPr>
        <w:tab/>
      </w:r>
      <w:r w:rsidRPr="00C51344">
        <w:rPr>
          <w:rFonts w:ascii="Courier New" w:hAnsi="Courier New" w:cs="Courier New"/>
          <w:szCs w:val="20"/>
        </w:rPr>
        <w:tab/>
        <w:t>Service went for: Antenatal Care</w:t>
      </w:r>
    </w:p>
    <w:p w14:paraId="58766E3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S370D</w:t>
      </w:r>
      <w:r w:rsidRPr="00C51344">
        <w:rPr>
          <w:rFonts w:ascii="Courier New" w:hAnsi="Courier New" w:cs="Courier New"/>
          <w:szCs w:val="20"/>
        </w:rPr>
        <w:tab/>
      </w:r>
      <w:r w:rsidRPr="00C51344">
        <w:rPr>
          <w:rFonts w:ascii="Courier New" w:hAnsi="Courier New" w:cs="Courier New"/>
          <w:szCs w:val="20"/>
        </w:rPr>
        <w:tab/>
        <w:t>Service went for: Delivery Care</w:t>
      </w:r>
    </w:p>
    <w:p w14:paraId="526F2F0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S370E</w:t>
      </w:r>
      <w:r w:rsidRPr="00C51344">
        <w:rPr>
          <w:rFonts w:ascii="Courier New" w:hAnsi="Courier New" w:cs="Courier New"/>
          <w:szCs w:val="20"/>
        </w:rPr>
        <w:tab/>
      </w:r>
      <w:r w:rsidRPr="00C51344">
        <w:rPr>
          <w:rFonts w:ascii="Courier New" w:hAnsi="Courier New" w:cs="Courier New"/>
          <w:szCs w:val="20"/>
        </w:rPr>
        <w:tab/>
        <w:t>Service went for: Postnatal Care</w:t>
      </w:r>
    </w:p>
    <w:p w14:paraId="0E6B69A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S370F</w:t>
      </w:r>
      <w:r w:rsidRPr="00C51344">
        <w:rPr>
          <w:rFonts w:ascii="Courier New" w:hAnsi="Courier New" w:cs="Courier New"/>
          <w:szCs w:val="20"/>
        </w:rPr>
        <w:tab/>
      </w:r>
      <w:r w:rsidRPr="00C51344">
        <w:rPr>
          <w:rFonts w:ascii="Courier New" w:hAnsi="Courier New" w:cs="Courier New"/>
          <w:szCs w:val="20"/>
        </w:rPr>
        <w:tab/>
        <w:t>Service went for: Disease Prevention</w:t>
      </w:r>
    </w:p>
    <w:p w14:paraId="49C1AE5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S370G</w:t>
      </w:r>
      <w:r w:rsidRPr="00C51344">
        <w:rPr>
          <w:rFonts w:ascii="Courier New" w:hAnsi="Courier New" w:cs="Courier New"/>
          <w:szCs w:val="20"/>
        </w:rPr>
        <w:tab/>
      </w:r>
      <w:r w:rsidRPr="00C51344">
        <w:rPr>
          <w:rFonts w:ascii="Courier New" w:hAnsi="Courier New" w:cs="Courier New"/>
          <w:szCs w:val="20"/>
        </w:rPr>
        <w:tab/>
        <w:t xml:space="preserve">Service went for: Medical Treatment </w:t>
      </w:r>
      <w:proofErr w:type="gramStart"/>
      <w:r w:rsidRPr="00C51344">
        <w:rPr>
          <w:rFonts w:ascii="Courier New" w:hAnsi="Courier New" w:cs="Courier New"/>
          <w:szCs w:val="20"/>
        </w:rPr>
        <w:t>For</w:t>
      </w:r>
      <w:proofErr w:type="gramEnd"/>
      <w:r w:rsidRPr="00C51344">
        <w:rPr>
          <w:rFonts w:ascii="Courier New" w:hAnsi="Courier New" w:cs="Courier New"/>
          <w:szCs w:val="20"/>
        </w:rPr>
        <w:t xml:space="preserve"> Self</w:t>
      </w:r>
    </w:p>
    <w:p w14:paraId="26495A8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S370H</w:t>
      </w:r>
      <w:r w:rsidRPr="00C51344">
        <w:rPr>
          <w:rFonts w:ascii="Courier New" w:hAnsi="Courier New" w:cs="Courier New"/>
          <w:szCs w:val="20"/>
        </w:rPr>
        <w:tab/>
      </w:r>
      <w:r w:rsidRPr="00C51344">
        <w:rPr>
          <w:rFonts w:ascii="Courier New" w:hAnsi="Courier New" w:cs="Courier New"/>
          <w:szCs w:val="20"/>
        </w:rPr>
        <w:tab/>
        <w:t xml:space="preserve">Service went for: Treatment </w:t>
      </w:r>
      <w:proofErr w:type="gramStart"/>
      <w:r w:rsidRPr="00C51344">
        <w:rPr>
          <w:rFonts w:ascii="Courier New" w:hAnsi="Courier New" w:cs="Courier New"/>
          <w:szCs w:val="20"/>
        </w:rPr>
        <w:t>For</w:t>
      </w:r>
      <w:proofErr w:type="gramEnd"/>
      <w:r w:rsidRPr="00C51344">
        <w:rPr>
          <w:rFonts w:ascii="Courier New" w:hAnsi="Courier New" w:cs="Courier New"/>
          <w:szCs w:val="20"/>
        </w:rPr>
        <w:t xml:space="preserve"> Child</w:t>
      </w:r>
    </w:p>
    <w:p w14:paraId="6722C59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S370I</w:t>
      </w:r>
      <w:r w:rsidRPr="00C51344">
        <w:rPr>
          <w:rFonts w:ascii="Courier New" w:hAnsi="Courier New" w:cs="Courier New"/>
          <w:szCs w:val="20"/>
        </w:rPr>
        <w:tab/>
      </w:r>
      <w:r w:rsidRPr="00C51344">
        <w:rPr>
          <w:rFonts w:ascii="Courier New" w:hAnsi="Courier New" w:cs="Courier New"/>
          <w:szCs w:val="20"/>
        </w:rPr>
        <w:tab/>
        <w:t xml:space="preserve">Service went for: Treatment </w:t>
      </w:r>
      <w:proofErr w:type="gramStart"/>
      <w:r w:rsidRPr="00C51344">
        <w:rPr>
          <w:rFonts w:ascii="Courier New" w:hAnsi="Courier New" w:cs="Courier New"/>
          <w:szCs w:val="20"/>
        </w:rPr>
        <w:t>For</w:t>
      </w:r>
      <w:proofErr w:type="gramEnd"/>
      <w:r w:rsidRPr="00C51344">
        <w:rPr>
          <w:rFonts w:ascii="Courier New" w:hAnsi="Courier New" w:cs="Courier New"/>
          <w:szCs w:val="20"/>
        </w:rPr>
        <w:t xml:space="preserve"> Other Person</w:t>
      </w:r>
    </w:p>
    <w:p w14:paraId="3C03BFF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S370J</w:t>
      </w:r>
      <w:r w:rsidRPr="00C51344">
        <w:rPr>
          <w:rFonts w:ascii="Courier New" w:hAnsi="Courier New" w:cs="Courier New"/>
          <w:szCs w:val="20"/>
        </w:rPr>
        <w:tab/>
      </w:r>
      <w:r w:rsidRPr="00C51344">
        <w:rPr>
          <w:rFonts w:ascii="Courier New" w:hAnsi="Courier New" w:cs="Courier New"/>
          <w:szCs w:val="20"/>
        </w:rPr>
        <w:tab/>
        <w:t xml:space="preserve">Service went for: Growth Monitoring </w:t>
      </w:r>
      <w:proofErr w:type="gramStart"/>
      <w:r w:rsidRPr="00C51344">
        <w:rPr>
          <w:rFonts w:ascii="Courier New" w:hAnsi="Courier New" w:cs="Courier New"/>
          <w:szCs w:val="20"/>
        </w:rPr>
        <w:t>Of</w:t>
      </w:r>
      <w:proofErr w:type="gramEnd"/>
      <w:r w:rsidRPr="00C51344">
        <w:rPr>
          <w:rFonts w:ascii="Courier New" w:hAnsi="Courier New" w:cs="Courier New"/>
          <w:szCs w:val="20"/>
        </w:rPr>
        <w:t xml:space="preserve"> Child</w:t>
      </w:r>
    </w:p>
    <w:p w14:paraId="76E8862D"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S370K</w:t>
      </w:r>
      <w:r w:rsidRPr="00C51344">
        <w:rPr>
          <w:rFonts w:ascii="Courier New" w:hAnsi="Courier New" w:cs="Courier New"/>
          <w:szCs w:val="20"/>
        </w:rPr>
        <w:tab/>
      </w:r>
      <w:r w:rsidRPr="00C51344">
        <w:rPr>
          <w:rFonts w:ascii="Courier New" w:hAnsi="Courier New" w:cs="Courier New"/>
          <w:szCs w:val="20"/>
        </w:rPr>
        <w:tab/>
        <w:t>Service went for: Health Check-Up</w:t>
      </w:r>
    </w:p>
    <w:p w14:paraId="51705A9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S370L</w:t>
      </w:r>
      <w:r w:rsidRPr="00C51344">
        <w:rPr>
          <w:rFonts w:ascii="Courier New" w:hAnsi="Courier New" w:cs="Courier New"/>
          <w:szCs w:val="20"/>
        </w:rPr>
        <w:tab/>
      </w:r>
      <w:r w:rsidRPr="00C51344">
        <w:rPr>
          <w:rFonts w:ascii="Courier New" w:hAnsi="Courier New" w:cs="Courier New"/>
          <w:szCs w:val="20"/>
        </w:rPr>
        <w:tab/>
        <w:t xml:space="preserve">Service went for: Medical Termination </w:t>
      </w:r>
      <w:proofErr w:type="gramStart"/>
      <w:r w:rsidRPr="00C51344">
        <w:rPr>
          <w:rFonts w:ascii="Courier New" w:hAnsi="Courier New" w:cs="Courier New"/>
          <w:szCs w:val="20"/>
        </w:rPr>
        <w:t>Of</w:t>
      </w:r>
      <w:proofErr w:type="gramEnd"/>
      <w:r w:rsidRPr="00C51344">
        <w:rPr>
          <w:rFonts w:ascii="Courier New" w:hAnsi="Courier New" w:cs="Courier New"/>
          <w:szCs w:val="20"/>
        </w:rPr>
        <w:t xml:space="preserve"> Pregnancy</w:t>
      </w:r>
    </w:p>
    <w:p w14:paraId="5E4F4E0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S370X</w:t>
      </w:r>
      <w:r w:rsidRPr="00C51344">
        <w:rPr>
          <w:rFonts w:ascii="Courier New" w:hAnsi="Courier New" w:cs="Courier New"/>
          <w:szCs w:val="20"/>
        </w:rPr>
        <w:tab/>
      </w:r>
      <w:r w:rsidRPr="00C51344">
        <w:rPr>
          <w:rFonts w:ascii="Courier New" w:hAnsi="Courier New" w:cs="Courier New"/>
          <w:szCs w:val="20"/>
        </w:rPr>
        <w:tab/>
        <w:t xml:space="preserve">Service went for: </w:t>
      </w:r>
      <w:proofErr w:type="gramStart"/>
      <w:r w:rsidRPr="00C51344">
        <w:rPr>
          <w:rFonts w:ascii="Courier New" w:hAnsi="Courier New" w:cs="Courier New"/>
          <w:szCs w:val="20"/>
        </w:rPr>
        <w:t>other</w:t>
      </w:r>
      <w:proofErr w:type="gramEnd"/>
    </w:p>
    <w:p w14:paraId="23707AB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S617D</w:t>
      </w:r>
      <w:r w:rsidRPr="00C51344">
        <w:rPr>
          <w:rFonts w:ascii="Courier New" w:hAnsi="Courier New" w:cs="Courier New"/>
          <w:szCs w:val="20"/>
        </w:rPr>
        <w:tab/>
      </w:r>
      <w:r w:rsidRPr="00C51344">
        <w:rPr>
          <w:rFonts w:ascii="Courier New" w:hAnsi="Courier New" w:cs="Courier New"/>
          <w:szCs w:val="20"/>
        </w:rPr>
        <w:tab/>
        <w:t xml:space="preserve">Heard family planning on wall painting or </w:t>
      </w:r>
      <w:proofErr w:type="gramStart"/>
      <w:r w:rsidRPr="00C51344">
        <w:rPr>
          <w:rFonts w:ascii="Courier New" w:hAnsi="Courier New" w:cs="Courier New"/>
          <w:szCs w:val="20"/>
        </w:rPr>
        <w:t>hoarding</w:t>
      </w:r>
      <w:proofErr w:type="gramEnd"/>
    </w:p>
    <w:p w14:paraId="2D1FBB9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S617E</w:t>
      </w:r>
      <w:r w:rsidRPr="00C51344">
        <w:rPr>
          <w:rFonts w:ascii="Courier New" w:hAnsi="Courier New" w:cs="Courier New"/>
          <w:szCs w:val="20"/>
        </w:rPr>
        <w:tab/>
      </w:r>
      <w:r w:rsidRPr="00C51344">
        <w:rPr>
          <w:rFonts w:ascii="Courier New" w:hAnsi="Courier New" w:cs="Courier New"/>
          <w:szCs w:val="20"/>
        </w:rPr>
        <w:tab/>
        <w:t xml:space="preserve">Heard family planning on </w:t>
      </w:r>
      <w:proofErr w:type="gramStart"/>
      <w:r w:rsidRPr="00C51344">
        <w:rPr>
          <w:rFonts w:ascii="Courier New" w:hAnsi="Courier New" w:cs="Courier New"/>
          <w:szCs w:val="20"/>
        </w:rPr>
        <w:t>INTERNET</w:t>
      </w:r>
      <w:proofErr w:type="gramEnd"/>
    </w:p>
    <w:p w14:paraId="356C107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S704</w:t>
      </w:r>
      <w:r w:rsidRPr="00C51344">
        <w:rPr>
          <w:rFonts w:ascii="Courier New" w:hAnsi="Courier New" w:cs="Courier New"/>
          <w:szCs w:val="20"/>
        </w:rPr>
        <w:tab/>
      </w:r>
      <w:r w:rsidRPr="00C51344">
        <w:rPr>
          <w:rFonts w:ascii="Courier New" w:hAnsi="Courier New" w:cs="Courier New"/>
          <w:szCs w:val="20"/>
        </w:rPr>
        <w:tab/>
        <w:t>Have you ever had a blood transfusion?</w:t>
      </w:r>
    </w:p>
    <w:p w14:paraId="0DC01D5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S707</w:t>
      </w:r>
      <w:r w:rsidRPr="00C51344">
        <w:rPr>
          <w:rFonts w:ascii="Courier New" w:hAnsi="Courier New" w:cs="Courier New"/>
          <w:szCs w:val="20"/>
        </w:rPr>
        <w:tab/>
      </w:r>
      <w:r w:rsidRPr="00C51344">
        <w:rPr>
          <w:rFonts w:ascii="Courier New" w:hAnsi="Courier New" w:cs="Courier New"/>
          <w:szCs w:val="20"/>
        </w:rPr>
        <w:tab/>
        <w:t xml:space="preserve">For how long </w:t>
      </w:r>
      <w:proofErr w:type="gramStart"/>
      <w:r w:rsidRPr="00C51344">
        <w:rPr>
          <w:rFonts w:ascii="Courier New" w:hAnsi="Courier New" w:cs="Courier New"/>
          <w:szCs w:val="20"/>
        </w:rPr>
        <w:t>have you</w:t>
      </w:r>
      <w:proofErr w:type="gramEnd"/>
      <w:r w:rsidRPr="00C51344">
        <w:rPr>
          <w:rFonts w:ascii="Courier New" w:hAnsi="Courier New" w:cs="Courier New"/>
          <w:szCs w:val="20"/>
        </w:rPr>
        <w:t xml:space="preserve"> been smoking cigarettes regularly</w:t>
      </w:r>
    </w:p>
    <w:p w14:paraId="1E334FD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S708</w:t>
      </w:r>
      <w:r w:rsidRPr="00C51344">
        <w:rPr>
          <w:rFonts w:ascii="Courier New" w:hAnsi="Courier New" w:cs="Courier New"/>
          <w:szCs w:val="20"/>
        </w:rPr>
        <w:tab/>
      </w:r>
      <w:r w:rsidRPr="00C51344">
        <w:rPr>
          <w:rFonts w:ascii="Courier New" w:hAnsi="Courier New" w:cs="Courier New"/>
          <w:szCs w:val="20"/>
        </w:rPr>
        <w:tab/>
        <w:t xml:space="preserve">Do you currently smoke </w:t>
      </w:r>
      <w:proofErr w:type="gramStart"/>
      <w:r w:rsidRPr="00C51344">
        <w:rPr>
          <w:rFonts w:ascii="Courier New" w:hAnsi="Courier New" w:cs="Courier New"/>
          <w:szCs w:val="20"/>
        </w:rPr>
        <w:t>bidis</w:t>
      </w:r>
      <w:proofErr w:type="gramEnd"/>
    </w:p>
    <w:p w14:paraId="318B3A9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S709</w:t>
      </w:r>
      <w:r w:rsidRPr="00C51344">
        <w:rPr>
          <w:rFonts w:ascii="Courier New" w:hAnsi="Courier New" w:cs="Courier New"/>
          <w:szCs w:val="20"/>
        </w:rPr>
        <w:tab/>
      </w:r>
      <w:r w:rsidRPr="00C51344">
        <w:rPr>
          <w:rFonts w:ascii="Courier New" w:hAnsi="Courier New" w:cs="Courier New"/>
          <w:szCs w:val="20"/>
        </w:rPr>
        <w:tab/>
        <w:t xml:space="preserve">In the last 24 hours, how many bidis did you </w:t>
      </w:r>
      <w:proofErr w:type="gramStart"/>
      <w:r w:rsidRPr="00C51344">
        <w:rPr>
          <w:rFonts w:ascii="Courier New" w:hAnsi="Courier New" w:cs="Courier New"/>
          <w:szCs w:val="20"/>
        </w:rPr>
        <w:t>smoke</w:t>
      </w:r>
      <w:proofErr w:type="gramEnd"/>
    </w:p>
    <w:p w14:paraId="45533E8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S710</w:t>
      </w:r>
      <w:r w:rsidRPr="00C51344">
        <w:rPr>
          <w:rFonts w:ascii="Courier New" w:hAnsi="Courier New" w:cs="Courier New"/>
          <w:szCs w:val="20"/>
        </w:rPr>
        <w:tab/>
      </w:r>
      <w:r w:rsidRPr="00C51344">
        <w:rPr>
          <w:rFonts w:ascii="Courier New" w:hAnsi="Courier New" w:cs="Courier New"/>
          <w:szCs w:val="20"/>
        </w:rPr>
        <w:tab/>
        <w:t xml:space="preserve">For how long </w:t>
      </w:r>
      <w:proofErr w:type="gramStart"/>
      <w:r w:rsidRPr="00C51344">
        <w:rPr>
          <w:rFonts w:ascii="Courier New" w:hAnsi="Courier New" w:cs="Courier New"/>
          <w:szCs w:val="20"/>
        </w:rPr>
        <w:t>have you</w:t>
      </w:r>
      <w:proofErr w:type="gramEnd"/>
      <w:r w:rsidRPr="00C51344">
        <w:rPr>
          <w:rFonts w:ascii="Courier New" w:hAnsi="Courier New" w:cs="Courier New"/>
          <w:szCs w:val="20"/>
        </w:rPr>
        <w:t xml:space="preserve"> been smoking bidis regularly</w:t>
      </w:r>
    </w:p>
    <w:p w14:paraId="2593413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S712E</w:t>
      </w:r>
      <w:r w:rsidRPr="00C51344">
        <w:rPr>
          <w:rFonts w:ascii="Courier New" w:hAnsi="Courier New" w:cs="Courier New"/>
          <w:szCs w:val="20"/>
        </w:rPr>
        <w:tab/>
      </w:r>
      <w:r w:rsidRPr="00C51344">
        <w:rPr>
          <w:rFonts w:ascii="Courier New" w:hAnsi="Courier New" w:cs="Courier New"/>
          <w:szCs w:val="20"/>
        </w:rPr>
        <w:tab/>
        <w:t>Khaini</w:t>
      </w:r>
    </w:p>
    <w:p w14:paraId="1D3A02A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S712F</w:t>
      </w:r>
      <w:r w:rsidRPr="00C51344">
        <w:rPr>
          <w:rFonts w:ascii="Courier New" w:hAnsi="Courier New" w:cs="Courier New"/>
          <w:szCs w:val="20"/>
        </w:rPr>
        <w:tab/>
      </w:r>
      <w:r w:rsidRPr="00C51344">
        <w:rPr>
          <w:rFonts w:ascii="Courier New" w:hAnsi="Courier New" w:cs="Courier New"/>
          <w:szCs w:val="20"/>
        </w:rPr>
        <w:tab/>
        <w:t>Paan with tobacco</w:t>
      </w:r>
    </w:p>
    <w:p w14:paraId="5585479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S713</w:t>
      </w:r>
      <w:r w:rsidRPr="00C51344">
        <w:rPr>
          <w:rFonts w:ascii="Courier New" w:hAnsi="Courier New" w:cs="Courier New"/>
          <w:szCs w:val="20"/>
        </w:rPr>
        <w:tab/>
      </w:r>
      <w:r w:rsidRPr="00C51344">
        <w:rPr>
          <w:rFonts w:ascii="Courier New" w:hAnsi="Courier New" w:cs="Courier New"/>
          <w:szCs w:val="20"/>
        </w:rPr>
        <w:tab/>
        <w:t xml:space="preserve">How often do you use smokeless tobacco: almost every day, about once a </w:t>
      </w:r>
      <w:r>
        <w:rPr>
          <w:rFonts w:ascii="Courier New" w:hAnsi="Courier New" w:cs="Courier New"/>
          <w:szCs w:val="20"/>
        </w:rPr>
        <w:t xml:space="preserve">            </w:t>
      </w:r>
      <w:r w:rsidRPr="00C51344">
        <w:rPr>
          <w:rFonts w:ascii="Courier New" w:hAnsi="Courier New" w:cs="Courier New"/>
          <w:szCs w:val="20"/>
        </w:rPr>
        <w:t>week or less than once a week?</w:t>
      </w:r>
    </w:p>
    <w:p w14:paraId="7518542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S714</w:t>
      </w:r>
      <w:r w:rsidRPr="00C51344">
        <w:rPr>
          <w:rFonts w:ascii="Courier New" w:hAnsi="Courier New" w:cs="Courier New"/>
          <w:szCs w:val="20"/>
        </w:rPr>
        <w:tab/>
      </w:r>
      <w:r w:rsidRPr="00C51344">
        <w:rPr>
          <w:rFonts w:ascii="Courier New" w:hAnsi="Courier New" w:cs="Courier New"/>
          <w:szCs w:val="20"/>
        </w:rPr>
        <w:tab/>
        <w:t xml:space="preserve">For how long </w:t>
      </w:r>
      <w:proofErr w:type="gramStart"/>
      <w:r w:rsidRPr="00C51344">
        <w:rPr>
          <w:rFonts w:ascii="Courier New" w:hAnsi="Courier New" w:cs="Courier New"/>
          <w:szCs w:val="20"/>
        </w:rPr>
        <w:t>have you</w:t>
      </w:r>
      <w:proofErr w:type="gramEnd"/>
      <w:r w:rsidRPr="00C51344">
        <w:rPr>
          <w:rFonts w:ascii="Courier New" w:hAnsi="Courier New" w:cs="Courier New"/>
          <w:szCs w:val="20"/>
        </w:rPr>
        <w:t xml:space="preserve"> been using smokeless tobacco regularly</w:t>
      </w:r>
    </w:p>
    <w:p w14:paraId="4161566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S716</w:t>
      </w:r>
      <w:r w:rsidRPr="00C51344">
        <w:rPr>
          <w:rFonts w:ascii="Courier New" w:hAnsi="Courier New" w:cs="Courier New"/>
          <w:szCs w:val="20"/>
        </w:rPr>
        <w:tab/>
      </w:r>
      <w:r w:rsidRPr="00C51344">
        <w:rPr>
          <w:rFonts w:ascii="Courier New" w:hAnsi="Courier New" w:cs="Courier New"/>
          <w:szCs w:val="20"/>
        </w:rPr>
        <w:tab/>
        <w:t xml:space="preserve">During the past 12 months, have you ever tried to stop smoking or </w:t>
      </w:r>
      <w:r w:rsidR="0035429F">
        <w:rPr>
          <w:rFonts w:ascii="Courier New" w:hAnsi="Courier New" w:cs="Courier New"/>
          <w:szCs w:val="20"/>
        </w:rPr>
        <w:t xml:space="preserve">                </w:t>
      </w:r>
      <w:r w:rsidRPr="00C51344">
        <w:rPr>
          <w:rFonts w:ascii="Courier New" w:hAnsi="Courier New" w:cs="Courier New"/>
          <w:szCs w:val="20"/>
        </w:rPr>
        <w:t>using tobacco in</w:t>
      </w:r>
      <w:r w:rsidR="0035429F">
        <w:rPr>
          <w:rFonts w:ascii="Courier New" w:hAnsi="Courier New" w:cs="Courier New"/>
          <w:szCs w:val="20"/>
        </w:rPr>
        <w:t xml:space="preserve"> </w:t>
      </w:r>
      <w:r w:rsidRPr="00C51344">
        <w:rPr>
          <w:rFonts w:ascii="Courier New" w:hAnsi="Courier New" w:cs="Courier New"/>
          <w:szCs w:val="20"/>
        </w:rPr>
        <w:t xml:space="preserve">any other </w:t>
      </w:r>
      <w:proofErr w:type="gramStart"/>
      <w:r w:rsidRPr="00C51344">
        <w:rPr>
          <w:rFonts w:ascii="Courier New" w:hAnsi="Courier New" w:cs="Courier New"/>
          <w:szCs w:val="20"/>
        </w:rPr>
        <w:t>form</w:t>
      </w:r>
      <w:proofErr w:type="gramEnd"/>
    </w:p>
    <w:p w14:paraId="4E3B849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S717</w:t>
      </w:r>
      <w:r w:rsidRPr="00C51344">
        <w:rPr>
          <w:rFonts w:ascii="Courier New" w:hAnsi="Courier New" w:cs="Courier New"/>
          <w:szCs w:val="20"/>
        </w:rPr>
        <w:tab/>
      </w:r>
      <w:r w:rsidRPr="00C51344">
        <w:rPr>
          <w:rFonts w:ascii="Courier New" w:hAnsi="Courier New" w:cs="Courier New"/>
          <w:szCs w:val="20"/>
        </w:rPr>
        <w:tab/>
        <w:t xml:space="preserve">In the last 12 months, have you visited a doctor or other health care </w:t>
      </w:r>
      <w:r w:rsidR="0035429F">
        <w:rPr>
          <w:rFonts w:ascii="Courier New" w:hAnsi="Courier New" w:cs="Courier New"/>
          <w:szCs w:val="20"/>
        </w:rPr>
        <w:t xml:space="preserve">            </w:t>
      </w:r>
      <w:r w:rsidRPr="00C51344">
        <w:rPr>
          <w:rFonts w:ascii="Courier New" w:hAnsi="Courier New" w:cs="Courier New"/>
          <w:szCs w:val="20"/>
        </w:rPr>
        <w:t>provider</w:t>
      </w:r>
    </w:p>
    <w:p w14:paraId="5C5AFF1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lastRenderedPageBreak/>
        <w:t>S718</w:t>
      </w:r>
      <w:r w:rsidRPr="00C51344">
        <w:rPr>
          <w:rFonts w:ascii="Courier New" w:hAnsi="Courier New" w:cs="Courier New"/>
          <w:szCs w:val="20"/>
        </w:rPr>
        <w:tab/>
      </w:r>
      <w:r w:rsidRPr="00C51344">
        <w:rPr>
          <w:rFonts w:ascii="Courier New" w:hAnsi="Courier New" w:cs="Courier New"/>
          <w:szCs w:val="20"/>
        </w:rPr>
        <w:tab/>
        <w:t xml:space="preserve">During any of these visits, were you advised to quit smoking or using </w:t>
      </w:r>
      <w:r w:rsidR="0035429F">
        <w:rPr>
          <w:rFonts w:ascii="Courier New" w:hAnsi="Courier New" w:cs="Courier New"/>
          <w:szCs w:val="20"/>
        </w:rPr>
        <w:t xml:space="preserve">            </w:t>
      </w:r>
      <w:r w:rsidRPr="00C51344">
        <w:rPr>
          <w:rFonts w:ascii="Courier New" w:hAnsi="Courier New" w:cs="Courier New"/>
          <w:szCs w:val="20"/>
        </w:rPr>
        <w:t xml:space="preserve">tobacco in any other </w:t>
      </w:r>
      <w:proofErr w:type="gramStart"/>
      <w:r w:rsidRPr="00C51344">
        <w:rPr>
          <w:rFonts w:ascii="Courier New" w:hAnsi="Courier New" w:cs="Courier New"/>
          <w:szCs w:val="20"/>
        </w:rPr>
        <w:t>form</w:t>
      </w:r>
      <w:proofErr w:type="gramEnd"/>
    </w:p>
    <w:p w14:paraId="29F89B2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S719</w:t>
      </w:r>
      <w:r w:rsidRPr="00C51344">
        <w:rPr>
          <w:rFonts w:ascii="Courier New" w:hAnsi="Courier New" w:cs="Courier New"/>
          <w:szCs w:val="20"/>
        </w:rPr>
        <w:tab/>
      </w:r>
      <w:r w:rsidRPr="00C51344">
        <w:rPr>
          <w:rFonts w:ascii="Courier New" w:hAnsi="Courier New" w:cs="Courier New"/>
          <w:szCs w:val="20"/>
        </w:rPr>
        <w:tab/>
        <w:t xml:space="preserve">In the last 30 days, did someone smoke in your home or anywhere else </w:t>
      </w:r>
      <w:r w:rsidR="0035429F">
        <w:rPr>
          <w:rFonts w:ascii="Courier New" w:hAnsi="Courier New" w:cs="Courier New"/>
          <w:szCs w:val="20"/>
        </w:rPr>
        <w:t xml:space="preserve">             </w:t>
      </w:r>
      <w:r w:rsidRPr="00C51344">
        <w:rPr>
          <w:rFonts w:ascii="Courier New" w:hAnsi="Courier New" w:cs="Courier New"/>
          <w:szCs w:val="20"/>
        </w:rPr>
        <w:t xml:space="preserve">when you were </w:t>
      </w:r>
      <w:proofErr w:type="gramStart"/>
      <w:r w:rsidRPr="00C51344">
        <w:rPr>
          <w:rFonts w:ascii="Courier New" w:hAnsi="Courier New" w:cs="Courier New"/>
          <w:szCs w:val="20"/>
        </w:rPr>
        <w:t>present</w:t>
      </w:r>
      <w:proofErr w:type="gramEnd"/>
    </w:p>
    <w:p w14:paraId="4163F3F1" w14:textId="77777777" w:rsidR="00C51344" w:rsidRPr="00C51344" w:rsidRDefault="00C51344" w:rsidP="0035429F">
      <w:pPr>
        <w:rPr>
          <w:rFonts w:ascii="Courier New" w:hAnsi="Courier New" w:cs="Courier New"/>
          <w:szCs w:val="20"/>
        </w:rPr>
      </w:pPr>
      <w:proofErr w:type="gramStart"/>
      <w:r w:rsidRPr="00C51344">
        <w:rPr>
          <w:rFonts w:ascii="Courier New" w:hAnsi="Courier New" w:cs="Courier New"/>
          <w:szCs w:val="20"/>
        </w:rPr>
        <w:t>S720</w:t>
      </w:r>
      <w:proofErr w:type="gramEnd"/>
      <w:r w:rsidRPr="00C51344">
        <w:rPr>
          <w:rFonts w:ascii="Courier New" w:hAnsi="Courier New" w:cs="Courier New"/>
          <w:szCs w:val="20"/>
        </w:rPr>
        <w:tab/>
      </w:r>
      <w:r w:rsidRPr="00C51344">
        <w:rPr>
          <w:rFonts w:ascii="Courier New" w:hAnsi="Courier New" w:cs="Courier New"/>
          <w:szCs w:val="20"/>
        </w:rPr>
        <w:tab/>
        <w:t>Do you drink alcohol</w:t>
      </w:r>
    </w:p>
    <w:p w14:paraId="32922BC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S721</w:t>
      </w:r>
      <w:r w:rsidRPr="00C51344">
        <w:rPr>
          <w:rFonts w:ascii="Courier New" w:hAnsi="Courier New" w:cs="Courier New"/>
          <w:szCs w:val="20"/>
        </w:rPr>
        <w:tab/>
      </w:r>
      <w:r w:rsidRPr="00C51344">
        <w:rPr>
          <w:rFonts w:ascii="Courier New" w:hAnsi="Courier New" w:cs="Courier New"/>
          <w:szCs w:val="20"/>
        </w:rPr>
        <w:tab/>
        <w:t xml:space="preserve">How often do you drink alcohol: almost every day, about once a week or </w:t>
      </w:r>
      <w:r w:rsidR="0035429F">
        <w:rPr>
          <w:rFonts w:ascii="Courier New" w:hAnsi="Courier New" w:cs="Courier New"/>
          <w:szCs w:val="20"/>
        </w:rPr>
        <w:t xml:space="preserve">            </w:t>
      </w:r>
      <w:r w:rsidRPr="00C51344">
        <w:rPr>
          <w:rFonts w:ascii="Courier New" w:hAnsi="Courier New" w:cs="Courier New"/>
          <w:szCs w:val="20"/>
        </w:rPr>
        <w:t xml:space="preserve">less than once a </w:t>
      </w:r>
      <w:proofErr w:type="gramStart"/>
      <w:r w:rsidRPr="00C51344">
        <w:rPr>
          <w:rFonts w:ascii="Courier New" w:hAnsi="Courier New" w:cs="Courier New"/>
          <w:szCs w:val="20"/>
        </w:rPr>
        <w:t>week</w:t>
      </w:r>
      <w:proofErr w:type="gramEnd"/>
    </w:p>
    <w:p w14:paraId="2CA7741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S722A</w:t>
      </w:r>
      <w:r w:rsidRPr="00C51344">
        <w:rPr>
          <w:rFonts w:ascii="Courier New" w:hAnsi="Courier New" w:cs="Courier New"/>
          <w:szCs w:val="20"/>
        </w:rPr>
        <w:tab/>
      </w:r>
      <w:r w:rsidRPr="00C51344">
        <w:rPr>
          <w:rFonts w:ascii="Courier New" w:hAnsi="Courier New" w:cs="Courier New"/>
          <w:szCs w:val="20"/>
        </w:rPr>
        <w:tab/>
        <w:t xml:space="preserve">Type of alcohol usually consumed: </w:t>
      </w:r>
      <w:proofErr w:type="spellStart"/>
      <w:r w:rsidRPr="00C51344">
        <w:rPr>
          <w:rFonts w:ascii="Courier New" w:hAnsi="Courier New" w:cs="Courier New"/>
          <w:szCs w:val="20"/>
        </w:rPr>
        <w:t>Tadi</w:t>
      </w:r>
      <w:proofErr w:type="spellEnd"/>
      <w:r w:rsidRPr="00C51344">
        <w:rPr>
          <w:rFonts w:ascii="Courier New" w:hAnsi="Courier New" w:cs="Courier New"/>
          <w:szCs w:val="20"/>
        </w:rPr>
        <w:t xml:space="preserve"> </w:t>
      </w:r>
      <w:proofErr w:type="spellStart"/>
      <w:proofErr w:type="gramStart"/>
      <w:r w:rsidRPr="00C51344">
        <w:rPr>
          <w:rFonts w:ascii="Courier New" w:hAnsi="Courier New" w:cs="Courier New"/>
          <w:szCs w:val="20"/>
        </w:rPr>
        <w:t>madi</w:t>
      </w:r>
      <w:proofErr w:type="spellEnd"/>
      <w:proofErr w:type="gramEnd"/>
    </w:p>
    <w:p w14:paraId="2F1CC88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S722B</w:t>
      </w:r>
      <w:r w:rsidRPr="00C51344">
        <w:rPr>
          <w:rFonts w:ascii="Courier New" w:hAnsi="Courier New" w:cs="Courier New"/>
          <w:szCs w:val="20"/>
        </w:rPr>
        <w:tab/>
      </w:r>
      <w:r w:rsidRPr="00C51344">
        <w:rPr>
          <w:rFonts w:ascii="Courier New" w:hAnsi="Courier New" w:cs="Courier New"/>
          <w:szCs w:val="20"/>
        </w:rPr>
        <w:tab/>
        <w:t xml:space="preserve">Type of alcohol usually consumed: country </w:t>
      </w:r>
      <w:proofErr w:type="gramStart"/>
      <w:r w:rsidRPr="00C51344">
        <w:rPr>
          <w:rFonts w:ascii="Courier New" w:hAnsi="Courier New" w:cs="Courier New"/>
          <w:szCs w:val="20"/>
        </w:rPr>
        <w:t>liquor</w:t>
      </w:r>
      <w:proofErr w:type="gramEnd"/>
    </w:p>
    <w:p w14:paraId="7E44E14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S722C</w:t>
      </w:r>
      <w:r w:rsidRPr="00C51344">
        <w:rPr>
          <w:rFonts w:ascii="Courier New" w:hAnsi="Courier New" w:cs="Courier New"/>
          <w:szCs w:val="20"/>
        </w:rPr>
        <w:tab/>
      </w:r>
      <w:r w:rsidRPr="00C51344">
        <w:rPr>
          <w:rFonts w:ascii="Courier New" w:hAnsi="Courier New" w:cs="Courier New"/>
          <w:szCs w:val="20"/>
        </w:rPr>
        <w:tab/>
        <w:t xml:space="preserve">Type of alcohol usually consumed: </w:t>
      </w:r>
      <w:proofErr w:type="gramStart"/>
      <w:r w:rsidRPr="00C51344">
        <w:rPr>
          <w:rFonts w:ascii="Courier New" w:hAnsi="Courier New" w:cs="Courier New"/>
          <w:szCs w:val="20"/>
        </w:rPr>
        <w:t>beer</w:t>
      </w:r>
      <w:proofErr w:type="gramEnd"/>
    </w:p>
    <w:p w14:paraId="3382D6D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S722D</w:t>
      </w:r>
      <w:r w:rsidRPr="00C51344">
        <w:rPr>
          <w:rFonts w:ascii="Courier New" w:hAnsi="Courier New" w:cs="Courier New"/>
          <w:szCs w:val="20"/>
        </w:rPr>
        <w:tab/>
      </w:r>
      <w:r w:rsidRPr="00C51344">
        <w:rPr>
          <w:rFonts w:ascii="Courier New" w:hAnsi="Courier New" w:cs="Courier New"/>
          <w:szCs w:val="20"/>
        </w:rPr>
        <w:tab/>
        <w:t xml:space="preserve">Type of alcohol usually consumed: </w:t>
      </w:r>
      <w:proofErr w:type="gramStart"/>
      <w:r w:rsidRPr="00C51344">
        <w:rPr>
          <w:rFonts w:ascii="Courier New" w:hAnsi="Courier New" w:cs="Courier New"/>
          <w:szCs w:val="20"/>
        </w:rPr>
        <w:t>wine</w:t>
      </w:r>
      <w:proofErr w:type="gramEnd"/>
    </w:p>
    <w:p w14:paraId="3D7856D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S722E</w:t>
      </w:r>
      <w:r w:rsidRPr="00C51344">
        <w:rPr>
          <w:rFonts w:ascii="Courier New" w:hAnsi="Courier New" w:cs="Courier New"/>
          <w:szCs w:val="20"/>
        </w:rPr>
        <w:tab/>
      </w:r>
      <w:r w:rsidRPr="00C51344">
        <w:rPr>
          <w:rFonts w:ascii="Courier New" w:hAnsi="Courier New" w:cs="Courier New"/>
          <w:szCs w:val="20"/>
        </w:rPr>
        <w:tab/>
        <w:t xml:space="preserve">Type of alcohol usually consumed: hard </w:t>
      </w:r>
      <w:proofErr w:type="gramStart"/>
      <w:r w:rsidRPr="00C51344">
        <w:rPr>
          <w:rFonts w:ascii="Courier New" w:hAnsi="Courier New" w:cs="Courier New"/>
          <w:szCs w:val="20"/>
        </w:rPr>
        <w:t>liquor</w:t>
      </w:r>
      <w:proofErr w:type="gramEnd"/>
    </w:p>
    <w:p w14:paraId="4CA9199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S722X</w:t>
      </w:r>
      <w:r w:rsidRPr="00C51344">
        <w:rPr>
          <w:rFonts w:ascii="Courier New" w:hAnsi="Courier New" w:cs="Courier New"/>
          <w:szCs w:val="20"/>
        </w:rPr>
        <w:tab/>
      </w:r>
      <w:r w:rsidRPr="00C51344">
        <w:rPr>
          <w:rFonts w:ascii="Courier New" w:hAnsi="Courier New" w:cs="Courier New"/>
          <w:szCs w:val="20"/>
        </w:rPr>
        <w:tab/>
        <w:t xml:space="preserve">Type of alcohol usually consumed: </w:t>
      </w:r>
      <w:proofErr w:type="gramStart"/>
      <w:r w:rsidRPr="00C51344">
        <w:rPr>
          <w:rFonts w:ascii="Courier New" w:hAnsi="Courier New" w:cs="Courier New"/>
          <w:szCs w:val="20"/>
        </w:rPr>
        <w:t>other</w:t>
      </w:r>
      <w:proofErr w:type="gramEnd"/>
    </w:p>
    <w:p w14:paraId="0E470C9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S723</w:t>
      </w:r>
      <w:r w:rsidRPr="00C51344">
        <w:rPr>
          <w:rFonts w:ascii="Courier New" w:hAnsi="Courier New" w:cs="Courier New"/>
          <w:szCs w:val="20"/>
        </w:rPr>
        <w:tab/>
      </w:r>
      <w:r w:rsidRPr="00C51344">
        <w:rPr>
          <w:rFonts w:ascii="Courier New" w:hAnsi="Courier New" w:cs="Courier New"/>
          <w:szCs w:val="20"/>
        </w:rPr>
        <w:tab/>
        <w:t xml:space="preserve">For how long </w:t>
      </w:r>
      <w:proofErr w:type="gramStart"/>
      <w:r w:rsidRPr="00C51344">
        <w:rPr>
          <w:rFonts w:ascii="Courier New" w:hAnsi="Courier New" w:cs="Courier New"/>
          <w:szCs w:val="20"/>
        </w:rPr>
        <w:t>have you</w:t>
      </w:r>
      <w:proofErr w:type="gramEnd"/>
      <w:r w:rsidRPr="00C51344">
        <w:rPr>
          <w:rFonts w:ascii="Courier New" w:hAnsi="Courier New" w:cs="Courier New"/>
          <w:szCs w:val="20"/>
        </w:rPr>
        <w:t xml:space="preserve"> been drinking alcohol regularly</w:t>
      </w:r>
    </w:p>
    <w:p w14:paraId="56BA13A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S728A</w:t>
      </w:r>
      <w:r w:rsidRPr="00C51344">
        <w:rPr>
          <w:rFonts w:ascii="Courier New" w:hAnsi="Courier New" w:cs="Courier New"/>
          <w:szCs w:val="20"/>
        </w:rPr>
        <w:tab/>
      </w:r>
      <w:r w:rsidRPr="00C51344">
        <w:rPr>
          <w:rFonts w:ascii="Courier New" w:hAnsi="Courier New" w:cs="Courier New"/>
          <w:szCs w:val="20"/>
        </w:rPr>
        <w:tab/>
        <w:t xml:space="preserve">Currently has </w:t>
      </w:r>
      <w:proofErr w:type="gramStart"/>
      <w:r w:rsidRPr="00C51344">
        <w:rPr>
          <w:rFonts w:ascii="Courier New" w:hAnsi="Courier New" w:cs="Courier New"/>
          <w:szCs w:val="20"/>
        </w:rPr>
        <w:t>diabetes</w:t>
      </w:r>
      <w:proofErr w:type="gramEnd"/>
    </w:p>
    <w:p w14:paraId="3B90ECF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S728AB</w:t>
      </w:r>
      <w:r w:rsidRPr="00C51344">
        <w:rPr>
          <w:rFonts w:ascii="Courier New" w:hAnsi="Courier New" w:cs="Courier New"/>
          <w:szCs w:val="20"/>
        </w:rPr>
        <w:tab/>
        <w:t xml:space="preserve">Has sought treatment for </w:t>
      </w:r>
      <w:proofErr w:type="gramStart"/>
      <w:r w:rsidRPr="00C51344">
        <w:rPr>
          <w:rFonts w:ascii="Courier New" w:hAnsi="Courier New" w:cs="Courier New"/>
          <w:szCs w:val="20"/>
        </w:rPr>
        <w:t>diabetes</w:t>
      </w:r>
      <w:proofErr w:type="gramEnd"/>
    </w:p>
    <w:p w14:paraId="41DFD73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S728B</w:t>
      </w:r>
      <w:r w:rsidRPr="00C51344">
        <w:rPr>
          <w:rFonts w:ascii="Courier New" w:hAnsi="Courier New" w:cs="Courier New"/>
          <w:szCs w:val="20"/>
        </w:rPr>
        <w:tab/>
      </w:r>
      <w:r w:rsidRPr="00C51344">
        <w:rPr>
          <w:rFonts w:ascii="Courier New" w:hAnsi="Courier New" w:cs="Courier New"/>
          <w:szCs w:val="20"/>
        </w:rPr>
        <w:tab/>
        <w:t xml:space="preserve">Currently has </w:t>
      </w:r>
      <w:proofErr w:type="gramStart"/>
      <w:r w:rsidRPr="00C51344">
        <w:rPr>
          <w:rFonts w:ascii="Courier New" w:hAnsi="Courier New" w:cs="Courier New"/>
          <w:szCs w:val="20"/>
        </w:rPr>
        <w:t>hypertension</w:t>
      </w:r>
      <w:proofErr w:type="gramEnd"/>
    </w:p>
    <w:p w14:paraId="4350FD4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S728BB</w:t>
      </w:r>
      <w:r w:rsidRPr="00C51344">
        <w:rPr>
          <w:rFonts w:ascii="Courier New" w:hAnsi="Courier New" w:cs="Courier New"/>
          <w:szCs w:val="20"/>
        </w:rPr>
        <w:tab/>
        <w:t xml:space="preserve">Has sought treatment for </w:t>
      </w:r>
      <w:proofErr w:type="gramStart"/>
      <w:r w:rsidRPr="00C51344">
        <w:rPr>
          <w:rFonts w:ascii="Courier New" w:hAnsi="Courier New" w:cs="Courier New"/>
          <w:szCs w:val="20"/>
        </w:rPr>
        <w:t>hypertension</w:t>
      </w:r>
      <w:proofErr w:type="gramEnd"/>
    </w:p>
    <w:p w14:paraId="1511568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S728C</w:t>
      </w:r>
      <w:r w:rsidRPr="00C51344">
        <w:rPr>
          <w:rFonts w:ascii="Courier New" w:hAnsi="Courier New" w:cs="Courier New"/>
          <w:szCs w:val="20"/>
        </w:rPr>
        <w:tab/>
      </w:r>
      <w:r w:rsidRPr="00C51344">
        <w:rPr>
          <w:rFonts w:ascii="Courier New" w:hAnsi="Courier New" w:cs="Courier New"/>
          <w:szCs w:val="20"/>
        </w:rPr>
        <w:tab/>
        <w:t xml:space="preserve">Currently has a chronic respiratory disease including </w:t>
      </w:r>
      <w:proofErr w:type="gramStart"/>
      <w:r w:rsidRPr="00C51344">
        <w:rPr>
          <w:rFonts w:ascii="Courier New" w:hAnsi="Courier New" w:cs="Courier New"/>
          <w:szCs w:val="20"/>
        </w:rPr>
        <w:t>asthma</w:t>
      </w:r>
      <w:proofErr w:type="gramEnd"/>
    </w:p>
    <w:p w14:paraId="5531225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S728CB</w:t>
      </w:r>
      <w:r w:rsidRPr="00C51344">
        <w:rPr>
          <w:rFonts w:ascii="Courier New" w:hAnsi="Courier New" w:cs="Courier New"/>
          <w:szCs w:val="20"/>
        </w:rPr>
        <w:tab/>
        <w:t xml:space="preserve">Has sought treatment for a chronic respiratory disease including </w:t>
      </w:r>
      <w:r w:rsidR="0035429F">
        <w:rPr>
          <w:rFonts w:ascii="Courier New" w:hAnsi="Courier New" w:cs="Courier New"/>
          <w:szCs w:val="20"/>
        </w:rPr>
        <w:t xml:space="preserve">                 </w:t>
      </w:r>
      <w:r w:rsidRPr="00C51344">
        <w:rPr>
          <w:rFonts w:ascii="Courier New" w:hAnsi="Courier New" w:cs="Courier New"/>
          <w:szCs w:val="20"/>
        </w:rPr>
        <w:t>asthma</w:t>
      </w:r>
    </w:p>
    <w:p w14:paraId="58FECD9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S728D</w:t>
      </w:r>
      <w:r w:rsidRPr="00C51344">
        <w:rPr>
          <w:rFonts w:ascii="Courier New" w:hAnsi="Courier New" w:cs="Courier New"/>
          <w:szCs w:val="20"/>
        </w:rPr>
        <w:tab/>
      </w:r>
      <w:r w:rsidRPr="00C51344">
        <w:rPr>
          <w:rFonts w:ascii="Courier New" w:hAnsi="Courier New" w:cs="Courier New"/>
          <w:szCs w:val="20"/>
        </w:rPr>
        <w:tab/>
        <w:t xml:space="preserve">Currently has thyroid </w:t>
      </w:r>
      <w:proofErr w:type="gramStart"/>
      <w:r w:rsidRPr="00C51344">
        <w:rPr>
          <w:rFonts w:ascii="Courier New" w:hAnsi="Courier New" w:cs="Courier New"/>
          <w:szCs w:val="20"/>
        </w:rPr>
        <w:t>disorder</w:t>
      </w:r>
      <w:proofErr w:type="gramEnd"/>
    </w:p>
    <w:p w14:paraId="4221712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S728DB</w:t>
      </w:r>
      <w:r w:rsidRPr="00C51344">
        <w:rPr>
          <w:rFonts w:ascii="Courier New" w:hAnsi="Courier New" w:cs="Courier New"/>
          <w:szCs w:val="20"/>
        </w:rPr>
        <w:tab/>
        <w:t xml:space="preserve">Has sought treatment for thyroid </w:t>
      </w:r>
      <w:proofErr w:type="gramStart"/>
      <w:r w:rsidRPr="00C51344">
        <w:rPr>
          <w:rFonts w:ascii="Courier New" w:hAnsi="Courier New" w:cs="Courier New"/>
          <w:szCs w:val="20"/>
        </w:rPr>
        <w:t>disorder</w:t>
      </w:r>
      <w:proofErr w:type="gramEnd"/>
    </w:p>
    <w:p w14:paraId="17FF66A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S728E</w:t>
      </w:r>
      <w:r w:rsidRPr="00C51344">
        <w:rPr>
          <w:rFonts w:ascii="Courier New" w:hAnsi="Courier New" w:cs="Courier New"/>
          <w:szCs w:val="20"/>
        </w:rPr>
        <w:tab/>
      </w:r>
      <w:r w:rsidRPr="00C51344">
        <w:rPr>
          <w:rFonts w:ascii="Courier New" w:hAnsi="Courier New" w:cs="Courier New"/>
          <w:szCs w:val="20"/>
        </w:rPr>
        <w:tab/>
        <w:t xml:space="preserve">Currently has heart </w:t>
      </w:r>
      <w:proofErr w:type="gramStart"/>
      <w:r w:rsidRPr="00C51344">
        <w:rPr>
          <w:rFonts w:ascii="Courier New" w:hAnsi="Courier New" w:cs="Courier New"/>
          <w:szCs w:val="20"/>
        </w:rPr>
        <w:t>disease</w:t>
      </w:r>
      <w:proofErr w:type="gramEnd"/>
    </w:p>
    <w:p w14:paraId="3C10C01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S728EB</w:t>
      </w:r>
      <w:r w:rsidRPr="00C51344">
        <w:rPr>
          <w:rFonts w:ascii="Courier New" w:hAnsi="Courier New" w:cs="Courier New"/>
          <w:szCs w:val="20"/>
        </w:rPr>
        <w:tab/>
        <w:t xml:space="preserve">Has sought treatment for heart </w:t>
      </w:r>
      <w:proofErr w:type="gramStart"/>
      <w:r w:rsidRPr="00C51344">
        <w:rPr>
          <w:rFonts w:ascii="Courier New" w:hAnsi="Courier New" w:cs="Courier New"/>
          <w:szCs w:val="20"/>
        </w:rPr>
        <w:t>disease</w:t>
      </w:r>
      <w:proofErr w:type="gramEnd"/>
    </w:p>
    <w:p w14:paraId="69A64CD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S728F</w:t>
      </w:r>
      <w:r w:rsidRPr="00C51344">
        <w:rPr>
          <w:rFonts w:ascii="Courier New" w:hAnsi="Courier New" w:cs="Courier New"/>
          <w:szCs w:val="20"/>
        </w:rPr>
        <w:tab/>
      </w:r>
      <w:r w:rsidRPr="00C51344">
        <w:rPr>
          <w:rFonts w:ascii="Courier New" w:hAnsi="Courier New" w:cs="Courier New"/>
          <w:szCs w:val="20"/>
        </w:rPr>
        <w:tab/>
        <w:t xml:space="preserve">Currently has </w:t>
      </w:r>
      <w:proofErr w:type="gramStart"/>
      <w:r w:rsidRPr="00C51344">
        <w:rPr>
          <w:rFonts w:ascii="Courier New" w:hAnsi="Courier New" w:cs="Courier New"/>
          <w:szCs w:val="20"/>
        </w:rPr>
        <w:t>cancer</w:t>
      </w:r>
      <w:proofErr w:type="gramEnd"/>
    </w:p>
    <w:p w14:paraId="2BDF5C3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S728FB</w:t>
      </w:r>
      <w:r w:rsidRPr="00C51344">
        <w:rPr>
          <w:rFonts w:ascii="Courier New" w:hAnsi="Courier New" w:cs="Courier New"/>
          <w:szCs w:val="20"/>
        </w:rPr>
        <w:tab/>
        <w:t xml:space="preserve">Has sought treatment for </w:t>
      </w:r>
      <w:proofErr w:type="gramStart"/>
      <w:r w:rsidRPr="00C51344">
        <w:rPr>
          <w:rFonts w:ascii="Courier New" w:hAnsi="Courier New" w:cs="Courier New"/>
          <w:szCs w:val="20"/>
        </w:rPr>
        <w:t>cancer</w:t>
      </w:r>
      <w:proofErr w:type="gramEnd"/>
    </w:p>
    <w:p w14:paraId="32E201C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S728G</w:t>
      </w:r>
      <w:r w:rsidRPr="00C51344">
        <w:rPr>
          <w:rFonts w:ascii="Courier New" w:hAnsi="Courier New" w:cs="Courier New"/>
          <w:szCs w:val="20"/>
        </w:rPr>
        <w:tab/>
      </w:r>
      <w:r w:rsidRPr="00C51344">
        <w:rPr>
          <w:rFonts w:ascii="Courier New" w:hAnsi="Courier New" w:cs="Courier New"/>
          <w:szCs w:val="20"/>
        </w:rPr>
        <w:tab/>
        <w:t xml:space="preserve">Currently has chronic kidney </w:t>
      </w:r>
      <w:proofErr w:type="gramStart"/>
      <w:r w:rsidRPr="00C51344">
        <w:rPr>
          <w:rFonts w:ascii="Courier New" w:hAnsi="Courier New" w:cs="Courier New"/>
          <w:szCs w:val="20"/>
        </w:rPr>
        <w:t>disorder</w:t>
      </w:r>
      <w:proofErr w:type="gramEnd"/>
    </w:p>
    <w:p w14:paraId="236AE79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S728GB</w:t>
      </w:r>
      <w:r w:rsidRPr="00C51344">
        <w:rPr>
          <w:rFonts w:ascii="Courier New" w:hAnsi="Courier New" w:cs="Courier New"/>
          <w:szCs w:val="20"/>
        </w:rPr>
        <w:tab/>
        <w:t xml:space="preserve">Has sought treatment for chronic kidney </w:t>
      </w:r>
      <w:proofErr w:type="gramStart"/>
      <w:r w:rsidRPr="00C51344">
        <w:rPr>
          <w:rFonts w:ascii="Courier New" w:hAnsi="Courier New" w:cs="Courier New"/>
          <w:szCs w:val="20"/>
        </w:rPr>
        <w:t>disorder</w:t>
      </w:r>
      <w:proofErr w:type="gramEnd"/>
    </w:p>
    <w:p w14:paraId="574268F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S731A</w:t>
      </w:r>
      <w:r w:rsidRPr="00C51344">
        <w:rPr>
          <w:rFonts w:ascii="Courier New" w:hAnsi="Courier New" w:cs="Courier New"/>
          <w:szCs w:val="20"/>
        </w:rPr>
        <w:tab/>
      </w:r>
      <w:r w:rsidRPr="00C51344">
        <w:rPr>
          <w:rFonts w:ascii="Courier New" w:hAnsi="Courier New" w:cs="Courier New"/>
          <w:szCs w:val="20"/>
        </w:rPr>
        <w:tab/>
        <w:t xml:space="preserve">Frequency takes milk or </w:t>
      </w:r>
      <w:proofErr w:type="gramStart"/>
      <w:r w:rsidRPr="00C51344">
        <w:rPr>
          <w:rFonts w:ascii="Courier New" w:hAnsi="Courier New" w:cs="Courier New"/>
          <w:szCs w:val="20"/>
        </w:rPr>
        <w:t>curd</w:t>
      </w:r>
      <w:proofErr w:type="gramEnd"/>
    </w:p>
    <w:p w14:paraId="29C1838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S731B</w:t>
      </w:r>
      <w:r w:rsidRPr="00C51344">
        <w:rPr>
          <w:rFonts w:ascii="Courier New" w:hAnsi="Courier New" w:cs="Courier New"/>
          <w:szCs w:val="20"/>
        </w:rPr>
        <w:tab/>
      </w:r>
      <w:r w:rsidRPr="00C51344">
        <w:rPr>
          <w:rFonts w:ascii="Courier New" w:hAnsi="Courier New" w:cs="Courier New"/>
          <w:szCs w:val="20"/>
        </w:rPr>
        <w:tab/>
        <w:t xml:space="preserve">Frequency eats pulses or </w:t>
      </w:r>
      <w:proofErr w:type="gramStart"/>
      <w:r w:rsidRPr="00C51344">
        <w:rPr>
          <w:rFonts w:ascii="Courier New" w:hAnsi="Courier New" w:cs="Courier New"/>
          <w:szCs w:val="20"/>
        </w:rPr>
        <w:t>beans</w:t>
      </w:r>
      <w:proofErr w:type="gramEnd"/>
    </w:p>
    <w:p w14:paraId="7FE09E6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S731C</w:t>
      </w:r>
      <w:r w:rsidRPr="00C51344">
        <w:rPr>
          <w:rFonts w:ascii="Courier New" w:hAnsi="Courier New" w:cs="Courier New"/>
          <w:szCs w:val="20"/>
        </w:rPr>
        <w:tab/>
      </w:r>
      <w:r w:rsidRPr="00C51344">
        <w:rPr>
          <w:rFonts w:ascii="Courier New" w:hAnsi="Courier New" w:cs="Courier New"/>
          <w:szCs w:val="20"/>
        </w:rPr>
        <w:tab/>
        <w:t xml:space="preserve">Frequency eats dark green leafy </w:t>
      </w:r>
      <w:proofErr w:type="gramStart"/>
      <w:r w:rsidRPr="00C51344">
        <w:rPr>
          <w:rFonts w:ascii="Courier New" w:hAnsi="Courier New" w:cs="Courier New"/>
          <w:szCs w:val="20"/>
        </w:rPr>
        <w:t>vegetable</w:t>
      </w:r>
      <w:proofErr w:type="gramEnd"/>
    </w:p>
    <w:p w14:paraId="672A8C2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S731D</w:t>
      </w:r>
      <w:r w:rsidRPr="00C51344">
        <w:rPr>
          <w:rFonts w:ascii="Courier New" w:hAnsi="Courier New" w:cs="Courier New"/>
          <w:szCs w:val="20"/>
        </w:rPr>
        <w:tab/>
      </w:r>
      <w:r w:rsidRPr="00C51344">
        <w:rPr>
          <w:rFonts w:ascii="Courier New" w:hAnsi="Courier New" w:cs="Courier New"/>
          <w:szCs w:val="20"/>
        </w:rPr>
        <w:tab/>
        <w:t xml:space="preserve">Frequency eats </w:t>
      </w:r>
      <w:proofErr w:type="gramStart"/>
      <w:r w:rsidRPr="00C51344">
        <w:rPr>
          <w:rFonts w:ascii="Courier New" w:hAnsi="Courier New" w:cs="Courier New"/>
          <w:szCs w:val="20"/>
        </w:rPr>
        <w:t>fruits</w:t>
      </w:r>
      <w:proofErr w:type="gramEnd"/>
    </w:p>
    <w:p w14:paraId="664F4B7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S731E</w:t>
      </w:r>
      <w:r w:rsidRPr="00C51344">
        <w:rPr>
          <w:rFonts w:ascii="Courier New" w:hAnsi="Courier New" w:cs="Courier New"/>
          <w:szCs w:val="20"/>
        </w:rPr>
        <w:tab/>
      </w:r>
      <w:r w:rsidRPr="00C51344">
        <w:rPr>
          <w:rFonts w:ascii="Courier New" w:hAnsi="Courier New" w:cs="Courier New"/>
          <w:szCs w:val="20"/>
        </w:rPr>
        <w:tab/>
        <w:t xml:space="preserve">Frequency eats </w:t>
      </w:r>
      <w:proofErr w:type="gramStart"/>
      <w:r w:rsidRPr="00C51344">
        <w:rPr>
          <w:rFonts w:ascii="Courier New" w:hAnsi="Courier New" w:cs="Courier New"/>
          <w:szCs w:val="20"/>
        </w:rPr>
        <w:t>eggs</w:t>
      </w:r>
      <w:proofErr w:type="gramEnd"/>
    </w:p>
    <w:p w14:paraId="0B0F273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S731F</w:t>
      </w:r>
      <w:r w:rsidRPr="00C51344">
        <w:rPr>
          <w:rFonts w:ascii="Courier New" w:hAnsi="Courier New" w:cs="Courier New"/>
          <w:szCs w:val="20"/>
        </w:rPr>
        <w:tab/>
      </w:r>
      <w:r w:rsidRPr="00C51344">
        <w:rPr>
          <w:rFonts w:ascii="Courier New" w:hAnsi="Courier New" w:cs="Courier New"/>
          <w:szCs w:val="20"/>
        </w:rPr>
        <w:tab/>
        <w:t xml:space="preserve">Frequency eats </w:t>
      </w:r>
      <w:proofErr w:type="gramStart"/>
      <w:r w:rsidRPr="00C51344">
        <w:rPr>
          <w:rFonts w:ascii="Courier New" w:hAnsi="Courier New" w:cs="Courier New"/>
          <w:szCs w:val="20"/>
        </w:rPr>
        <w:t>fish</w:t>
      </w:r>
      <w:proofErr w:type="gramEnd"/>
    </w:p>
    <w:p w14:paraId="5F61378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S731G</w:t>
      </w:r>
      <w:r w:rsidRPr="00C51344">
        <w:rPr>
          <w:rFonts w:ascii="Courier New" w:hAnsi="Courier New" w:cs="Courier New"/>
          <w:szCs w:val="20"/>
        </w:rPr>
        <w:tab/>
      </w:r>
      <w:r w:rsidRPr="00C51344">
        <w:rPr>
          <w:rFonts w:ascii="Courier New" w:hAnsi="Courier New" w:cs="Courier New"/>
          <w:szCs w:val="20"/>
        </w:rPr>
        <w:tab/>
        <w:t xml:space="preserve">Frequency eats chicken or </w:t>
      </w:r>
      <w:proofErr w:type="gramStart"/>
      <w:r w:rsidRPr="00C51344">
        <w:rPr>
          <w:rFonts w:ascii="Courier New" w:hAnsi="Courier New" w:cs="Courier New"/>
          <w:szCs w:val="20"/>
        </w:rPr>
        <w:t>meat</w:t>
      </w:r>
      <w:proofErr w:type="gramEnd"/>
    </w:p>
    <w:p w14:paraId="2F9C5D9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S731H</w:t>
      </w:r>
      <w:r w:rsidRPr="00C51344">
        <w:rPr>
          <w:rFonts w:ascii="Courier New" w:hAnsi="Courier New" w:cs="Courier New"/>
          <w:szCs w:val="20"/>
        </w:rPr>
        <w:tab/>
      </w:r>
      <w:r w:rsidRPr="00C51344">
        <w:rPr>
          <w:rFonts w:ascii="Courier New" w:hAnsi="Courier New" w:cs="Courier New"/>
          <w:szCs w:val="20"/>
        </w:rPr>
        <w:tab/>
        <w:t xml:space="preserve">Frequency eats fried </w:t>
      </w:r>
      <w:proofErr w:type="gramStart"/>
      <w:r w:rsidRPr="00C51344">
        <w:rPr>
          <w:rFonts w:ascii="Courier New" w:hAnsi="Courier New" w:cs="Courier New"/>
          <w:szCs w:val="20"/>
        </w:rPr>
        <w:t>food</w:t>
      </w:r>
      <w:proofErr w:type="gramEnd"/>
    </w:p>
    <w:p w14:paraId="1CBEFCA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S731I</w:t>
      </w:r>
      <w:r w:rsidRPr="00C51344">
        <w:rPr>
          <w:rFonts w:ascii="Courier New" w:hAnsi="Courier New" w:cs="Courier New"/>
          <w:szCs w:val="20"/>
        </w:rPr>
        <w:tab/>
      </w:r>
      <w:r w:rsidRPr="00C51344">
        <w:rPr>
          <w:rFonts w:ascii="Courier New" w:hAnsi="Courier New" w:cs="Courier New"/>
          <w:szCs w:val="20"/>
        </w:rPr>
        <w:tab/>
        <w:t xml:space="preserve">Frequency takes aerated </w:t>
      </w:r>
      <w:proofErr w:type="gramStart"/>
      <w:r w:rsidRPr="00C51344">
        <w:rPr>
          <w:rFonts w:ascii="Courier New" w:hAnsi="Courier New" w:cs="Courier New"/>
          <w:szCs w:val="20"/>
        </w:rPr>
        <w:t>drinks</w:t>
      </w:r>
      <w:proofErr w:type="gramEnd"/>
    </w:p>
    <w:p w14:paraId="65EFCFE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S821I</w:t>
      </w:r>
      <w:r w:rsidRPr="00C51344">
        <w:rPr>
          <w:rFonts w:ascii="Courier New" w:hAnsi="Courier New" w:cs="Courier New"/>
          <w:szCs w:val="20"/>
        </w:rPr>
        <w:tab/>
      </w:r>
      <w:r w:rsidRPr="00C51344">
        <w:rPr>
          <w:rFonts w:ascii="Courier New" w:hAnsi="Courier New" w:cs="Courier New"/>
          <w:szCs w:val="20"/>
        </w:rPr>
        <w:tab/>
        <w:t>Source for condoms: Public: Camp</w:t>
      </w:r>
    </w:p>
    <w:p w14:paraId="3C08FD4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S821J</w:t>
      </w:r>
      <w:r w:rsidRPr="00C51344">
        <w:rPr>
          <w:rFonts w:ascii="Courier New" w:hAnsi="Courier New" w:cs="Courier New"/>
          <w:szCs w:val="20"/>
        </w:rPr>
        <w:tab/>
      </w:r>
      <w:r w:rsidRPr="00C51344">
        <w:rPr>
          <w:rFonts w:ascii="Courier New" w:hAnsi="Courier New" w:cs="Courier New"/>
          <w:szCs w:val="20"/>
        </w:rPr>
        <w:tab/>
        <w:t>Source for condoms: Public: Anganwadi / ICDS Centre</w:t>
      </w:r>
    </w:p>
    <w:p w14:paraId="3FE99DD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S821K</w:t>
      </w:r>
      <w:r w:rsidRPr="00C51344">
        <w:rPr>
          <w:rFonts w:ascii="Courier New" w:hAnsi="Courier New" w:cs="Courier New"/>
          <w:szCs w:val="20"/>
        </w:rPr>
        <w:tab/>
      </w:r>
      <w:r w:rsidRPr="00C51344">
        <w:rPr>
          <w:rFonts w:ascii="Courier New" w:hAnsi="Courier New" w:cs="Courier New"/>
          <w:szCs w:val="20"/>
        </w:rPr>
        <w:tab/>
        <w:t>Source for condoms: Public: ASHA</w:t>
      </w:r>
    </w:p>
    <w:p w14:paraId="0059A73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S821L</w:t>
      </w:r>
      <w:r w:rsidRPr="00C51344">
        <w:rPr>
          <w:rFonts w:ascii="Courier New" w:hAnsi="Courier New" w:cs="Courier New"/>
          <w:szCs w:val="20"/>
        </w:rPr>
        <w:tab/>
      </w:r>
      <w:r w:rsidRPr="00C51344">
        <w:rPr>
          <w:rFonts w:ascii="Courier New" w:hAnsi="Courier New" w:cs="Courier New"/>
          <w:szCs w:val="20"/>
        </w:rPr>
        <w:tab/>
        <w:t>Source for condoms: Public: Other Community-Based Worker</w:t>
      </w:r>
    </w:p>
    <w:p w14:paraId="0A70957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S821AA</w:t>
      </w:r>
      <w:r w:rsidRPr="00C51344">
        <w:rPr>
          <w:rFonts w:ascii="Courier New" w:hAnsi="Courier New" w:cs="Courier New"/>
          <w:szCs w:val="20"/>
        </w:rPr>
        <w:tab/>
        <w:t>Source for condoms: Public: AYUSH: Ayurveda</w:t>
      </w:r>
    </w:p>
    <w:p w14:paraId="1C23B23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S821AB</w:t>
      </w:r>
      <w:r w:rsidRPr="00C51344">
        <w:rPr>
          <w:rFonts w:ascii="Courier New" w:hAnsi="Courier New" w:cs="Courier New"/>
          <w:szCs w:val="20"/>
        </w:rPr>
        <w:tab/>
        <w:t>Source for condoms: Public: AYUSH: Yoga and naturopathy</w:t>
      </w:r>
    </w:p>
    <w:p w14:paraId="20785C4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S821AC</w:t>
      </w:r>
      <w:r w:rsidRPr="00C51344">
        <w:rPr>
          <w:rFonts w:ascii="Courier New" w:hAnsi="Courier New" w:cs="Courier New"/>
          <w:szCs w:val="20"/>
        </w:rPr>
        <w:tab/>
        <w:t>Source for condoms: Public: AYUSH: Unani</w:t>
      </w:r>
    </w:p>
    <w:p w14:paraId="44791A3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S821AD</w:t>
      </w:r>
      <w:r w:rsidRPr="00C51344">
        <w:rPr>
          <w:rFonts w:ascii="Courier New" w:hAnsi="Courier New" w:cs="Courier New"/>
          <w:szCs w:val="20"/>
        </w:rPr>
        <w:tab/>
        <w:t>Source for condoms: Public: AYUSH: Siddha</w:t>
      </w:r>
    </w:p>
    <w:p w14:paraId="74EFD9A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S821AE</w:t>
      </w:r>
      <w:r w:rsidRPr="00C51344">
        <w:rPr>
          <w:rFonts w:ascii="Courier New" w:hAnsi="Courier New" w:cs="Courier New"/>
          <w:szCs w:val="20"/>
        </w:rPr>
        <w:tab/>
        <w:t>Source for condoms: Public: AYUSH: Homeopathy</w:t>
      </w:r>
    </w:p>
    <w:p w14:paraId="307DD53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S821AF</w:t>
      </w:r>
      <w:r w:rsidRPr="00C51344">
        <w:rPr>
          <w:rFonts w:ascii="Courier New" w:hAnsi="Courier New" w:cs="Courier New"/>
          <w:szCs w:val="20"/>
        </w:rPr>
        <w:tab/>
        <w:t xml:space="preserve">Source for condoms: Public: AYUSH: Sowa </w:t>
      </w:r>
      <w:proofErr w:type="spellStart"/>
      <w:r w:rsidRPr="00C51344">
        <w:rPr>
          <w:rFonts w:ascii="Courier New" w:hAnsi="Courier New" w:cs="Courier New"/>
          <w:szCs w:val="20"/>
        </w:rPr>
        <w:t>Rigpa</w:t>
      </w:r>
      <w:proofErr w:type="spellEnd"/>
      <w:r w:rsidRPr="00C51344">
        <w:rPr>
          <w:rFonts w:ascii="Courier New" w:hAnsi="Courier New" w:cs="Courier New"/>
          <w:szCs w:val="20"/>
        </w:rPr>
        <w:t xml:space="preserve"> (TTM)</w:t>
      </w:r>
    </w:p>
    <w:p w14:paraId="6668F75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S821AG</w:t>
      </w:r>
      <w:r w:rsidRPr="00C51344">
        <w:rPr>
          <w:rFonts w:ascii="Courier New" w:hAnsi="Courier New" w:cs="Courier New"/>
          <w:szCs w:val="20"/>
        </w:rPr>
        <w:tab/>
        <w:t>Source for condoms: Public: AYUSH: Other</w:t>
      </w:r>
    </w:p>
    <w:p w14:paraId="63E5C16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S821BA</w:t>
      </w:r>
      <w:r w:rsidRPr="00C51344">
        <w:rPr>
          <w:rFonts w:ascii="Courier New" w:hAnsi="Courier New" w:cs="Courier New"/>
          <w:szCs w:val="20"/>
        </w:rPr>
        <w:tab/>
        <w:t>Source for condoms: Private: AYUSH: Ayurveda</w:t>
      </w:r>
    </w:p>
    <w:p w14:paraId="003AB0B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S821BB</w:t>
      </w:r>
      <w:r w:rsidRPr="00C51344">
        <w:rPr>
          <w:rFonts w:ascii="Courier New" w:hAnsi="Courier New" w:cs="Courier New"/>
          <w:szCs w:val="20"/>
        </w:rPr>
        <w:tab/>
        <w:t>Source for condoms: Private: AYUSH: Yoga and naturopathy</w:t>
      </w:r>
    </w:p>
    <w:p w14:paraId="6699495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S821BC</w:t>
      </w:r>
      <w:r w:rsidRPr="00C51344">
        <w:rPr>
          <w:rFonts w:ascii="Courier New" w:hAnsi="Courier New" w:cs="Courier New"/>
          <w:szCs w:val="20"/>
        </w:rPr>
        <w:tab/>
        <w:t>Source for condoms: Private: AYUSH: Unani</w:t>
      </w:r>
    </w:p>
    <w:p w14:paraId="219EB28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S821BD</w:t>
      </w:r>
      <w:r w:rsidRPr="00C51344">
        <w:rPr>
          <w:rFonts w:ascii="Courier New" w:hAnsi="Courier New" w:cs="Courier New"/>
          <w:szCs w:val="20"/>
        </w:rPr>
        <w:tab/>
        <w:t>Source for condoms: Private: AYUSH: Siddha</w:t>
      </w:r>
    </w:p>
    <w:p w14:paraId="6033777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S821BE</w:t>
      </w:r>
      <w:r w:rsidRPr="00C51344">
        <w:rPr>
          <w:rFonts w:ascii="Courier New" w:hAnsi="Courier New" w:cs="Courier New"/>
          <w:szCs w:val="20"/>
        </w:rPr>
        <w:tab/>
        <w:t>Source for condoms: Private: AYUSH: Homeopathy</w:t>
      </w:r>
    </w:p>
    <w:p w14:paraId="317B510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S821BF</w:t>
      </w:r>
      <w:r w:rsidRPr="00C51344">
        <w:rPr>
          <w:rFonts w:ascii="Courier New" w:hAnsi="Courier New" w:cs="Courier New"/>
          <w:szCs w:val="20"/>
        </w:rPr>
        <w:tab/>
        <w:t xml:space="preserve">Source for condoms: Private: AYUSH: Sowa </w:t>
      </w:r>
      <w:proofErr w:type="spellStart"/>
      <w:r w:rsidRPr="00C51344">
        <w:rPr>
          <w:rFonts w:ascii="Courier New" w:hAnsi="Courier New" w:cs="Courier New"/>
          <w:szCs w:val="20"/>
        </w:rPr>
        <w:t>Rigpa</w:t>
      </w:r>
      <w:proofErr w:type="spellEnd"/>
      <w:r w:rsidRPr="00C51344">
        <w:rPr>
          <w:rFonts w:ascii="Courier New" w:hAnsi="Courier New" w:cs="Courier New"/>
          <w:szCs w:val="20"/>
        </w:rPr>
        <w:t xml:space="preserve"> (TTM)</w:t>
      </w:r>
    </w:p>
    <w:p w14:paraId="62E0148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S821BG</w:t>
      </w:r>
      <w:r w:rsidRPr="00C51344">
        <w:rPr>
          <w:rFonts w:ascii="Courier New" w:hAnsi="Courier New" w:cs="Courier New"/>
          <w:szCs w:val="20"/>
        </w:rPr>
        <w:tab/>
        <w:t>Source for condoms: Private: AYUSH: Other</w:t>
      </w:r>
    </w:p>
    <w:p w14:paraId="497FF4C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S824</w:t>
      </w:r>
      <w:r w:rsidRPr="00C51344">
        <w:rPr>
          <w:rFonts w:ascii="Courier New" w:hAnsi="Courier New" w:cs="Courier New"/>
          <w:szCs w:val="20"/>
        </w:rPr>
        <w:tab/>
      </w:r>
      <w:r w:rsidRPr="00C51344">
        <w:rPr>
          <w:rFonts w:ascii="Courier New" w:hAnsi="Courier New" w:cs="Courier New"/>
          <w:szCs w:val="20"/>
        </w:rPr>
        <w:tab/>
        <w:t>From where did you obtain the condom last time?</w:t>
      </w:r>
    </w:p>
    <w:p w14:paraId="4CDE548D"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S824A</w:t>
      </w:r>
      <w:r w:rsidRPr="00C51344">
        <w:rPr>
          <w:rFonts w:ascii="Courier New" w:hAnsi="Courier New" w:cs="Courier New"/>
          <w:szCs w:val="20"/>
        </w:rPr>
        <w:tab/>
      </w:r>
      <w:r w:rsidRPr="00C51344">
        <w:rPr>
          <w:rFonts w:ascii="Courier New" w:hAnsi="Courier New" w:cs="Courier New"/>
          <w:szCs w:val="20"/>
        </w:rPr>
        <w:tab/>
        <w:t>From where did you obtain the condom last time? (</w:t>
      </w:r>
      <w:proofErr w:type="gramStart"/>
      <w:r w:rsidRPr="00C51344">
        <w:rPr>
          <w:rFonts w:ascii="Courier New" w:hAnsi="Courier New" w:cs="Courier New"/>
          <w:szCs w:val="20"/>
        </w:rPr>
        <w:t>public</w:t>
      </w:r>
      <w:proofErr w:type="gramEnd"/>
      <w:r w:rsidRPr="00C51344">
        <w:rPr>
          <w:rFonts w:ascii="Courier New" w:hAnsi="Courier New" w:cs="Courier New"/>
          <w:szCs w:val="20"/>
        </w:rPr>
        <w:t xml:space="preserve"> AYUSH)</w:t>
      </w:r>
    </w:p>
    <w:p w14:paraId="085E926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S824B</w:t>
      </w:r>
      <w:r w:rsidRPr="00C51344">
        <w:rPr>
          <w:rFonts w:ascii="Courier New" w:hAnsi="Courier New" w:cs="Courier New"/>
          <w:szCs w:val="20"/>
        </w:rPr>
        <w:tab/>
      </w:r>
      <w:r w:rsidRPr="00C51344">
        <w:rPr>
          <w:rFonts w:ascii="Courier New" w:hAnsi="Courier New" w:cs="Courier New"/>
          <w:szCs w:val="20"/>
        </w:rPr>
        <w:tab/>
        <w:t>From where did you obtain the condom last time? (</w:t>
      </w:r>
      <w:proofErr w:type="gramStart"/>
      <w:r w:rsidRPr="00C51344">
        <w:rPr>
          <w:rFonts w:ascii="Courier New" w:hAnsi="Courier New" w:cs="Courier New"/>
          <w:szCs w:val="20"/>
        </w:rPr>
        <w:t>private</w:t>
      </w:r>
      <w:proofErr w:type="gramEnd"/>
      <w:r w:rsidRPr="00C51344">
        <w:rPr>
          <w:rFonts w:ascii="Courier New" w:hAnsi="Courier New" w:cs="Courier New"/>
          <w:szCs w:val="20"/>
        </w:rPr>
        <w:t xml:space="preserve"> AYUSH)</w:t>
      </w:r>
    </w:p>
    <w:p w14:paraId="2F22F91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lastRenderedPageBreak/>
        <w:t>S909</w:t>
      </w:r>
      <w:r w:rsidRPr="00C51344">
        <w:rPr>
          <w:rFonts w:ascii="Courier New" w:hAnsi="Courier New" w:cs="Courier New"/>
          <w:szCs w:val="20"/>
        </w:rPr>
        <w:tab/>
      </w:r>
      <w:r w:rsidRPr="00C51344">
        <w:rPr>
          <w:rFonts w:ascii="Courier New" w:hAnsi="Courier New" w:cs="Courier New"/>
          <w:szCs w:val="20"/>
        </w:rPr>
        <w:tab/>
        <w:t xml:space="preserve">In the last 12 months, has your husband been away from home for one </w:t>
      </w:r>
      <w:r w:rsidR="0035429F">
        <w:rPr>
          <w:rFonts w:ascii="Courier New" w:hAnsi="Courier New" w:cs="Courier New"/>
          <w:szCs w:val="20"/>
        </w:rPr>
        <w:t xml:space="preserve">              </w:t>
      </w:r>
      <w:r w:rsidRPr="00C51344">
        <w:rPr>
          <w:rFonts w:ascii="Courier New" w:hAnsi="Courier New" w:cs="Courier New"/>
          <w:szCs w:val="20"/>
        </w:rPr>
        <w:t xml:space="preserve">month or more at a </w:t>
      </w:r>
      <w:proofErr w:type="gramStart"/>
      <w:r w:rsidRPr="00C51344">
        <w:rPr>
          <w:rFonts w:ascii="Courier New" w:hAnsi="Courier New" w:cs="Courier New"/>
          <w:szCs w:val="20"/>
        </w:rPr>
        <w:t>time</w:t>
      </w:r>
      <w:proofErr w:type="gramEnd"/>
    </w:p>
    <w:p w14:paraId="6BBBD83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S910</w:t>
      </w:r>
      <w:r w:rsidRPr="00C51344">
        <w:rPr>
          <w:rFonts w:ascii="Courier New" w:hAnsi="Courier New" w:cs="Courier New"/>
          <w:szCs w:val="20"/>
        </w:rPr>
        <w:tab/>
      </w:r>
      <w:r w:rsidRPr="00C51344">
        <w:rPr>
          <w:rFonts w:ascii="Courier New" w:hAnsi="Courier New" w:cs="Courier New"/>
          <w:szCs w:val="20"/>
        </w:rPr>
        <w:tab/>
        <w:t xml:space="preserve">In the last 12 months, has your husband been away from home for six </w:t>
      </w:r>
      <w:r w:rsidR="0035429F">
        <w:rPr>
          <w:rFonts w:ascii="Courier New" w:hAnsi="Courier New" w:cs="Courier New"/>
          <w:szCs w:val="20"/>
        </w:rPr>
        <w:t xml:space="preserve">              </w:t>
      </w:r>
      <w:r w:rsidRPr="00C51344">
        <w:rPr>
          <w:rFonts w:ascii="Courier New" w:hAnsi="Courier New" w:cs="Courier New"/>
          <w:szCs w:val="20"/>
        </w:rPr>
        <w:t xml:space="preserve">months or more at a </w:t>
      </w:r>
      <w:proofErr w:type="gramStart"/>
      <w:r w:rsidRPr="00C51344">
        <w:rPr>
          <w:rFonts w:ascii="Courier New" w:hAnsi="Courier New" w:cs="Courier New"/>
          <w:szCs w:val="20"/>
        </w:rPr>
        <w:t>time</w:t>
      </w:r>
      <w:proofErr w:type="gramEnd"/>
    </w:p>
    <w:p w14:paraId="20630B3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S920</w:t>
      </w:r>
      <w:r w:rsidRPr="00C51344">
        <w:rPr>
          <w:rFonts w:ascii="Courier New" w:hAnsi="Courier New" w:cs="Courier New"/>
          <w:szCs w:val="20"/>
        </w:rPr>
        <w:tab/>
      </w:r>
      <w:r w:rsidRPr="00C51344">
        <w:rPr>
          <w:rFonts w:ascii="Courier New" w:hAnsi="Courier New" w:cs="Courier New"/>
          <w:szCs w:val="20"/>
        </w:rPr>
        <w:tab/>
        <w:t xml:space="preserve">In the last 12 months, have you been away from home other than </w:t>
      </w:r>
      <w:r w:rsidR="0035429F">
        <w:rPr>
          <w:rFonts w:ascii="Courier New" w:hAnsi="Courier New" w:cs="Courier New"/>
          <w:szCs w:val="20"/>
        </w:rPr>
        <w:t xml:space="preserve">                   </w:t>
      </w:r>
      <w:r w:rsidRPr="00C51344">
        <w:rPr>
          <w:rFonts w:ascii="Courier New" w:hAnsi="Courier New" w:cs="Courier New"/>
          <w:szCs w:val="20"/>
        </w:rPr>
        <w:t>parental/</w:t>
      </w:r>
      <w:proofErr w:type="gramStart"/>
      <w:r w:rsidRPr="00C51344">
        <w:rPr>
          <w:rFonts w:ascii="Courier New" w:hAnsi="Courier New" w:cs="Courier New"/>
          <w:szCs w:val="20"/>
        </w:rPr>
        <w:t>in-laws</w:t>
      </w:r>
      <w:proofErr w:type="gramEnd"/>
      <w:r w:rsidRPr="00C51344">
        <w:rPr>
          <w:rFonts w:ascii="Courier New" w:hAnsi="Courier New" w:cs="Courier New"/>
          <w:szCs w:val="20"/>
        </w:rPr>
        <w:t xml:space="preserve"> home for six months or more at a time</w:t>
      </w:r>
    </w:p>
    <w:p w14:paraId="12B2881D" w14:textId="77777777" w:rsidR="00C51344" w:rsidRPr="00C51344" w:rsidRDefault="00C51344" w:rsidP="0035429F">
      <w:pPr>
        <w:rPr>
          <w:rFonts w:ascii="Courier New" w:hAnsi="Courier New" w:cs="Courier New"/>
          <w:szCs w:val="20"/>
        </w:rPr>
      </w:pPr>
      <w:proofErr w:type="gramStart"/>
      <w:r w:rsidRPr="00C51344">
        <w:rPr>
          <w:rFonts w:ascii="Courier New" w:hAnsi="Courier New" w:cs="Courier New"/>
          <w:szCs w:val="20"/>
        </w:rPr>
        <w:t>S929</w:t>
      </w:r>
      <w:proofErr w:type="gramEnd"/>
      <w:r w:rsidRPr="00C51344">
        <w:rPr>
          <w:rFonts w:ascii="Courier New" w:hAnsi="Courier New" w:cs="Courier New"/>
          <w:szCs w:val="20"/>
        </w:rPr>
        <w:tab/>
      </w:r>
      <w:r w:rsidRPr="00C51344">
        <w:rPr>
          <w:rFonts w:ascii="Courier New" w:hAnsi="Courier New" w:cs="Courier New"/>
          <w:szCs w:val="20"/>
        </w:rPr>
        <w:tab/>
        <w:t>Do you have any money of your own that you alone can decide how to use</w:t>
      </w:r>
    </w:p>
    <w:p w14:paraId="661C846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S930A</w:t>
      </w:r>
      <w:r w:rsidRPr="00C51344">
        <w:rPr>
          <w:rFonts w:ascii="Courier New" w:hAnsi="Courier New" w:cs="Courier New"/>
          <w:szCs w:val="20"/>
        </w:rPr>
        <w:tab/>
      </w:r>
      <w:r w:rsidRPr="00C51344">
        <w:rPr>
          <w:rFonts w:ascii="Courier New" w:hAnsi="Courier New" w:cs="Courier New"/>
          <w:szCs w:val="20"/>
        </w:rPr>
        <w:tab/>
        <w:t xml:space="preserve">Usually allowed to go to the </w:t>
      </w:r>
      <w:proofErr w:type="gramStart"/>
      <w:r w:rsidRPr="00C51344">
        <w:rPr>
          <w:rFonts w:ascii="Courier New" w:hAnsi="Courier New" w:cs="Courier New"/>
          <w:szCs w:val="20"/>
        </w:rPr>
        <w:t>market</w:t>
      </w:r>
      <w:proofErr w:type="gramEnd"/>
    </w:p>
    <w:p w14:paraId="6F10EC7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S930B</w:t>
      </w:r>
      <w:r w:rsidRPr="00C51344">
        <w:rPr>
          <w:rFonts w:ascii="Courier New" w:hAnsi="Courier New" w:cs="Courier New"/>
          <w:szCs w:val="20"/>
        </w:rPr>
        <w:tab/>
      </w:r>
      <w:r w:rsidRPr="00C51344">
        <w:rPr>
          <w:rFonts w:ascii="Courier New" w:hAnsi="Courier New" w:cs="Courier New"/>
          <w:szCs w:val="20"/>
        </w:rPr>
        <w:tab/>
        <w:t xml:space="preserve">Usually allowed to go to the health </w:t>
      </w:r>
      <w:proofErr w:type="gramStart"/>
      <w:r w:rsidRPr="00C51344">
        <w:rPr>
          <w:rFonts w:ascii="Courier New" w:hAnsi="Courier New" w:cs="Courier New"/>
          <w:szCs w:val="20"/>
        </w:rPr>
        <w:t>facility</w:t>
      </w:r>
      <w:proofErr w:type="gramEnd"/>
    </w:p>
    <w:p w14:paraId="774B704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S930C</w:t>
      </w:r>
      <w:r w:rsidRPr="00C51344">
        <w:rPr>
          <w:rFonts w:ascii="Courier New" w:hAnsi="Courier New" w:cs="Courier New"/>
          <w:szCs w:val="20"/>
        </w:rPr>
        <w:tab/>
      </w:r>
      <w:r w:rsidRPr="00C51344">
        <w:rPr>
          <w:rFonts w:ascii="Courier New" w:hAnsi="Courier New" w:cs="Courier New"/>
          <w:szCs w:val="20"/>
        </w:rPr>
        <w:tab/>
        <w:t xml:space="preserve">Usually allowed to go to places outside this </w:t>
      </w:r>
      <w:proofErr w:type="gramStart"/>
      <w:r w:rsidRPr="00C51344">
        <w:rPr>
          <w:rFonts w:ascii="Courier New" w:hAnsi="Courier New" w:cs="Courier New"/>
          <w:szCs w:val="20"/>
        </w:rPr>
        <w:t>village</w:t>
      </w:r>
      <w:proofErr w:type="gramEnd"/>
    </w:p>
    <w:p w14:paraId="241F7411" w14:textId="77777777" w:rsidR="00C51344" w:rsidRPr="00C51344" w:rsidRDefault="00C51344" w:rsidP="0035429F">
      <w:pPr>
        <w:rPr>
          <w:rFonts w:ascii="Courier New" w:hAnsi="Courier New" w:cs="Courier New"/>
          <w:szCs w:val="20"/>
        </w:rPr>
      </w:pPr>
      <w:proofErr w:type="gramStart"/>
      <w:r w:rsidRPr="00C51344">
        <w:rPr>
          <w:rFonts w:ascii="Courier New" w:hAnsi="Courier New" w:cs="Courier New"/>
          <w:szCs w:val="20"/>
        </w:rPr>
        <w:t>S931</w:t>
      </w:r>
      <w:proofErr w:type="gramEnd"/>
      <w:r w:rsidRPr="00C51344">
        <w:rPr>
          <w:rFonts w:ascii="Courier New" w:hAnsi="Courier New" w:cs="Courier New"/>
          <w:szCs w:val="20"/>
        </w:rPr>
        <w:tab/>
      </w:r>
      <w:r w:rsidRPr="00C51344">
        <w:rPr>
          <w:rFonts w:ascii="Courier New" w:hAnsi="Courier New" w:cs="Courier New"/>
          <w:szCs w:val="20"/>
        </w:rPr>
        <w:tab/>
        <w:t>Do you have a bank or savings account that you yourself use</w:t>
      </w:r>
    </w:p>
    <w:p w14:paraId="65B47808" w14:textId="77777777" w:rsidR="00C51344" w:rsidRPr="00C51344" w:rsidRDefault="00C51344" w:rsidP="0035429F">
      <w:pPr>
        <w:rPr>
          <w:rFonts w:ascii="Courier New" w:hAnsi="Courier New" w:cs="Courier New"/>
          <w:szCs w:val="20"/>
        </w:rPr>
      </w:pPr>
      <w:proofErr w:type="gramStart"/>
      <w:r w:rsidRPr="00C51344">
        <w:rPr>
          <w:rFonts w:ascii="Courier New" w:hAnsi="Courier New" w:cs="Courier New"/>
          <w:szCs w:val="20"/>
        </w:rPr>
        <w:t>S932</w:t>
      </w:r>
      <w:proofErr w:type="gramEnd"/>
      <w:r w:rsidRPr="00C51344">
        <w:rPr>
          <w:rFonts w:ascii="Courier New" w:hAnsi="Courier New" w:cs="Courier New"/>
          <w:szCs w:val="20"/>
        </w:rPr>
        <w:tab/>
      </w:r>
      <w:r w:rsidRPr="00C51344">
        <w:rPr>
          <w:rFonts w:ascii="Courier New" w:hAnsi="Courier New" w:cs="Courier New"/>
          <w:szCs w:val="20"/>
        </w:rPr>
        <w:tab/>
        <w:t>Do you have any mobile phone that you yourself use</w:t>
      </w:r>
    </w:p>
    <w:p w14:paraId="576DAC29" w14:textId="77777777" w:rsidR="00C51344" w:rsidRPr="00C51344" w:rsidRDefault="00C51344" w:rsidP="0035429F">
      <w:pPr>
        <w:rPr>
          <w:rFonts w:ascii="Courier New" w:hAnsi="Courier New" w:cs="Courier New"/>
          <w:szCs w:val="20"/>
        </w:rPr>
      </w:pPr>
      <w:proofErr w:type="gramStart"/>
      <w:r w:rsidRPr="00C51344">
        <w:rPr>
          <w:rFonts w:ascii="Courier New" w:hAnsi="Courier New" w:cs="Courier New"/>
          <w:szCs w:val="20"/>
        </w:rPr>
        <w:t>S933</w:t>
      </w:r>
      <w:proofErr w:type="gramEnd"/>
      <w:r w:rsidRPr="00C51344">
        <w:rPr>
          <w:rFonts w:ascii="Courier New" w:hAnsi="Courier New" w:cs="Courier New"/>
          <w:szCs w:val="20"/>
        </w:rPr>
        <w:tab/>
      </w:r>
      <w:r w:rsidRPr="00C51344">
        <w:rPr>
          <w:rFonts w:ascii="Courier New" w:hAnsi="Courier New" w:cs="Courier New"/>
          <w:szCs w:val="20"/>
        </w:rPr>
        <w:tab/>
        <w:t>Do you use your mobile phone for any financial transaction?</w:t>
      </w:r>
    </w:p>
    <w:p w14:paraId="2572984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S934</w:t>
      </w:r>
      <w:r w:rsidRPr="00C51344">
        <w:rPr>
          <w:rFonts w:ascii="Courier New" w:hAnsi="Courier New" w:cs="Courier New"/>
          <w:szCs w:val="20"/>
        </w:rPr>
        <w:tab/>
      </w:r>
      <w:r w:rsidRPr="00C51344">
        <w:rPr>
          <w:rFonts w:ascii="Courier New" w:hAnsi="Courier New" w:cs="Courier New"/>
          <w:szCs w:val="20"/>
        </w:rPr>
        <w:tab/>
        <w:t>Have you ever used the internet?</w:t>
      </w:r>
    </w:p>
    <w:p w14:paraId="3847DD0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S937</w:t>
      </w:r>
      <w:r w:rsidRPr="00C51344">
        <w:rPr>
          <w:rFonts w:ascii="Courier New" w:hAnsi="Courier New" w:cs="Courier New"/>
          <w:szCs w:val="20"/>
        </w:rPr>
        <w:tab/>
      </w:r>
      <w:r w:rsidRPr="00C51344">
        <w:rPr>
          <w:rFonts w:ascii="Courier New" w:hAnsi="Courier New" w:cs="Courier New"/>
          <w:szCs w:val="20"/>
        </w:rPr>
        <w:tab/>
        <w:t xml:space="preserve">Are you able to read text (SMS) </w:t>
      </w:r>
      <w:proofErr w:type="gramStart"/>
      <w:r w:rsidRPr="00C51344">
        <w:rPr>
          <w:rFonts w:ascii="Courier New" w:hAnsi="Courier New" w:cs="Courier New"/>
          <w:szCs w:val="20"/>
        </w:rPr>
        <w:t>messages</w:t>
      </w:r>
      <w:proofErr w:type="gramEnd"/>
    </w:p>
    <w:p w14:paraId="37F6AF68" w14:textId="77777777" w:rsidR="00C51344" w:rsidRPr="00C51344" w:rsidRDefault="00C51344" w:rsidP="0035429F">
      <w:pPr>
        <w:rPr>
          <w:rFonts w:ascii="Courier New" w:hAnsi="Courier New" w:cs="Courier New"/>
          <w:szCs w:val="20"/>
        </w:rPr>
      </w:pPr>
      <w:proofErr w:type="gramStart"/>
      <w:r w:rsidRPr="00C51344">
        <w:rPr>
          <w:rFonts w:ascii="Courier New" w:hAnsi="Courier New" w:cs="Courier New"/>
          <w:szCs w:val="20"/>
        </w:rPr>
        <w:t>S940</w:t>
      </w:r>
      <w:proofErr w:type="gramEnd"/>
      <w:r w:rsidRPr="00C51344">
        <w:rPr>
          <w:rFonts w:ascii="Courier New" w:hAnsi="Courier New" w:cs="Courier New"/>
          <w:szCs w:val="20"/>
        </w:rPr>
        <w:tab/>
      </w:r>
      <w:r w:rsidRPr="00C51344">
        <w:rPr>
          <w:rFonts w:ascii="Courier New" w:hAnsi="Courier New" w:cs="Courier New"/>
          <w:szCs w:val="20"/>
        </w:rPr>
        <w:tab/>
        <w:t xml:space="preserve">Do you know of any </w:t>
      </w:r>
      <w:proofErr w:type="spellStart"/>
      <w:r w:rsidRPr="00C51344">
        <w:rPr>
          <w:rFonts w:ascii="Courier New" w:hAnsi="Courier New" w:cs="Courier New"/>
          <w:szCs w:val="20"/>
        </w:rPr>
        <w:t>programmes</w:t>
      </w:r>
      <w:proofErr w:type="spellEnd"/>
      <w:r w:rsidRPr="00C51344">
        <w:rPr>
          <w:rFonts w:ascii="Courier New" w:hAnsi="Courier New" w:cs="Courier New"/>
          <w:szCs w:val="20"/>
        </w:rPr>
        <w:t xml:space="preserve"> in this area that give loans to women to </w:t>
      </w:r>
      <w:r w:rsidR="0035429F">
        <w:rPr>
          <w:rFonts w:ascii="Courier New" w:hAnsi="Courier New" w:cs="Courier New"/>
          <w:szCs w:val="20"/>
        </w:rPr>
        <w:t xml:space="preserve">            </w:t>
      </w:r>
      <w:r w:rsidRPr="00C51344">
        <w:rPr>
          <w:rFonts w:ascii="Courier New" w:hAnsi="Courier New" w:cs="Courier New"/>
          <w:szCs w:val="20"/>
        </w:rPr>
        <w:t>start or expand</w:t>
      </w:r>
      <w:r w:rsidR="0035429F">
        <w:rPr>
          <w:rFonts w:ascii="Courier New" w:hAnsi="Courier New" w:cs="Courier New"/>
          <w:szCs w:val="20"/>
        </w:rPr>
        <w:t xml:space="preserve"> </w:t>
      </w:r>
      <w:r w:rsidRPr="00C51344">
        <w:rPr>
          <w:rFonts w:ascii="Courier New" w:hAnsi="Courier New" w:cs="Courier New"/>
          <w:szCs w:val="20"/>
        </w:rPr>
        <w:t>a business of their own</w:t>
      </w:r>
    </w:p>
    <w:p w14:paraId="0DB3F12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S941</w:t>
      </w:r>
      <w:r w:rsidRPr="00C51344">
        <w:rPr>
          <w:rFonts w:ascii="Courier New" w:hAnsi="Courier New" w:cs="Courier New"/>
          <w:szCs w:val="20"/>
        </w:rPr>
        <w:tab/>
      </w:r>
      <w:r w:rsidRPr="00C51344">
        <w:rPr>
          <w:rFonts w:ascii="Courier New" w:hAnsi="Courier New" w:cs="Courier New"/>
          <w:szCs w:val="20"/>
        </w:rPr>
        <w:tab/>
        <w:t xml:space="preserve">Have you yourself ever taken a loan, in cash or in kind, from any of </w:t>
      </w:r>
      <w:r w:rsidR="0035429F">
        <w:rPr>
          <w:rFonts w:ascii="Courier New" w:hAnsi="Courier New" w:cs="Courier New"/>
          <w:szCs w:val="20"/>
        </w:rPr>
        <w:t xml:space="preserve">             </w:t>
      </w:r>
      <w:r w:rsidRPr="00C51344">
        <w:rPr>
          <w:rFonts w:ascii="Courier New" w:hAnsi="Courier New" w:cs="Courier New"/>
          <w:szCs w:val="20"/>
        </w:rPr>
        <w:t xml:space="preserve">these </w:t>
      </w:r>
      <w:proofErr w:type="spellStart"/>
      <w:r w:rsidRPr="00C51344">
        <w:rPr>
          <w:rFonts w:ascii="Courier New" w:hAnsi="Courier New" w:cs="Courier New"/>
          <w:szCs w:val="20"/>
        </w:rPr>
        <w:t>programmes</w:t>
      </w:r>
      <w:proofErr w:type="spellEnd"/>
      <w:r w:rsidRPr="00C51344">
        <w:rPr>
          <w:rFonts w:ascii="Courier New" w:hAnsi="Courier New" w:cs="Courier New"/>
          <w:szCs w:val="20"/>
        </w:rPr>
        <w:t xml:space="preserve">, to start or expand a </w:t>
      </w:r>
      <w:proofErr w:type="gramStart"/>
      <w:r w:rsidRPr="00C51344">
        <w:rPr>
          <w:rFonts w:ascii="Courier New" w:hAnsi="Courier New" w:cs="Courier New"/>
          <w:szCs w:val="20"/>
        </w:rPr>
        <w:t>business</w:t>
      </w:r>
      <w:proofErr w:type="gramEnd"/>
    </w:p>
    <w:p w14:paraId="4B379D9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S943F</w:t>
      </w:r>
      <w:r w:rsidRPr="00C51344">
        <w:rPr>
          <w:rFonts w:ascii="Courier New" w:hAnsi="Courier New" w:cs="Courier New"/>
          <w:szCs w:val="20"/>
        </w:rPr>
        <w:tab/>
      </w:r>
      <w:r w:rsidRPr="00C51344">
        <w:rPr>
          <w:rFonts w:ascii="Courier New" w:hAnsi="Courier New" w:cs="Courier New"/>
          <w:szCs w:val="20"/>
        </w:rPr>
        <w:tab/>
        <w:t xml:space="preserve">Justifies domestic violence: Wife </w:t>
      </w:r>
      <w:proofErr w:type="gramStart"/>
      <w:r w:rsidRPr="00C51344">
        <w:rPr>
          <w:rFonts w:ascii="Courier New" w:hAnsi="Courier New" w:cs="Courier New"/>
          <w:szCs w:val="20"/>
        </w:rPr>
        <w:t>unfaithful</w:t>
      </w:r>
      <w:proofErr w:type="gramEnd"/>
    </w:p>
    <w:p w14:paraId="2FA49E3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S943G</w:t>
      </w:r>
      <w:r w:rsidRPr="00C51344">
        <w:rPr>
          <w:rFonts w:ascii="Courier New" w:hAnsi="Courier New" w:cs="Courier New"/>
          <w:szCs w:val="20"/>
        </w:rPr>
        <w:tab/>
      </w:r>
      <w:r w:rsidRPr="00C51344">
        <w:rPr>
          <w:rFonts w:ascii="Courier New" w:hAnsi="Courier New" w:cs="Courier New"/>
          <w:szCs w:val="20"/>
        </w:rPr>
        <w:tab/>
        <w:t xml:space="preserve">Justifies domestic violence: Wife </w:t>
      </w:r>
      <w:proofErr w:type="gramStart"/>
      <w:r w:rsidRPr="00C51344">
        <w:rPr>
          <w:rFonts w:ascii="Courier New" w:hAnsi="Courier New" w:cs="Courier New"/>
          <w:szCs w:val="20"/>
        </w:rPr>
        <w:t>disrespect</w:t>
      </w:r>
      <w:proofErr w:type="gramEnd"/>
    </w:p>
    <w:p w14:paraId="5955817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S944</w:t>
      </w:r>
      <w:r w:rsidRPr="00C51344">
        <w:rPr>
          <w:rFonts w:ascii="Courier New" w:hAnsi="Courier New" w:cs="Courier New"/>
          <w:szCs w:val="20"/>
        </w:rPr>
        <w:tab/>
      </w:r>
      <w:r w:rsidRPr="00C51344">
        <w:rPr>
          <w:rFonts w:ascii="Courier New" w:hAnsi="Courier New" w:cs="Courier New"/>
          <w:szCs w:val="20"/>
        </w:rPr>
        <w:tab/>
        <w:t xml:space="preserve">If a wife knows her husband has a sexually transmitted disease, is she </w:t>
      </w:r>
      <w:r w:rsidR="0035429F">
        <w:rPr>
          <w:rFonts w:ascii="Courier New" w:hAnsi="Courier New" w:cs="Courier New"/>
          <w:szCs w:val="20"/>
        </w:rPr>
        <w:t xml:space="preserve">            </w:t>
      </w:r>
      <w:r w:rsidRPr="00C51344">
        <w:rPr>
          <w:rFonts w:ascii="Courier New" w:hAnsi="Courier New" w:cs="Courier New"/>
          <w:szCs w:val="20"/>
        </w:rPr>
        <w:t>justified in asking that they use a condom when they have sex?</w:t>
      </w:r>
    </w:p>
    <w:p w14:paraId="4054668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S945</w:t>
      </w:r>
      <w:r w:rsidRPr="00C51344">
        <w:rPr>
          <w:rFonts w:ascii="Courier New" w:hAnsi="Courier New" w:cs="Courier New"/>
          <w:szCs w:val="20"/>
        </w:rPr>
        <w:tab/>
      </w:r>
      <w:r w:rsidRPr="00C51344">
        <w:rPr>
          <w:rFonts w:ascii="Courier New" w:hAnsi="Courier New" w:cs="Courier New"/>
          <w:szCs w:val="20"/>
        </w:rPr>
        <w:tab/>
        <w:t xml:space="preserve">If a wife knows her husband has sex with other women, is she justified </w:t>
      </w:r>
      <w:r w:rsidR="0035429F">
        <w:rPr>
          <w:rFonts w:ascii="Courier New" w:hAnsi="Courier New" w:cs="Courier New"/>
          <w:szCs w:val="20"/>
        </w:rPr>
        <w:t xml:space="preserve">            </w:t>
      </w:r>
      <w:r w:rsidRPr="00C51344">
        <w:rPr>
          <w:rFonts w:ascii="Courier New" w:hAnsi="Courier New" w:cs="Courier New"/>
          <w:szCs w:val="20"/>
        </w:rPr>
        <w:t>in refusing to have sex with her husband?</w:t>
      </w:r>
    </w:p>
    <w:p w14:paraId="00EE4102" w14:textId="77777777" w:rsidR="00C51344" w:rsidRPr="00C51344" w:rsidRDefault="00C51344" w:rsidP="0035429F">
      <w:pPr>
        <w:rPr>
          <w:rFonts w:ascii="Courier New" w:hAnsi="Courier New" w:cs="Courier New"/>
          <w:szCs w:val="20"/>
        </w:rPr>
      </w:pPr>
      <w:proofErr w:type="gramStart"/>
      <w:r w:rsidRPr="00C51344">
        <w:rPr>
          <w:rFonts w:ascii="Courier New" w:hAnsi="Courier New" w:cs="Courier New"/>
          <w:szCs w:val="20"/>
        </w:rPr>
        <w:t>S947</w:t>
      </w:r>
      <w:proofErr w:type="gramEnd"/>
      <w:r w:rsidRPr="00C51344">
        <w:rPr>
          <w:rFonts w:ascii="Courier New" w:hAnsi="Courier New" w:cs="Courier New"/>
          <w:szCs w:val="20"/>
        </w:rPr>
        <w:tab/>
      </w:r>
      <w:r w:rsidRPr="00C51344">
        <w:rPr>
          <w:rFonts w:ascii="Courier New" w:hAnsi="Courier New" w:cs="Courier New"/>
          <w:szCs w:val="20"/>
        </w:rPr>
        <w:tab/>
        <w:t xml:space="preserve">Can you say no to your husband if you do not want to have sexual </w:t>
      </w:r>
      <w:r w:rsidR="0035429F">
        <w:rPr>
          <w:rFonts w:ascii="Courier New" w:hAnsi="Courier New" w:cs="Courier New"/>
          <w:szCs w:val="20"/>
        </w:rPr>
        <w:t xml:space="preserve">                 </w:t>
      </w:r>
      <w:r w:rsidRPr="00C51344">
        <w:rPr>
          <w:rFonts w:ascii="Courier New" w:hAnsi="Courier New" w:cs="Courier New"/>
          <w:szCs w:val="20"/>
        </w:rPr>
        <w:t>intercourse?</w:t>
      </w:r>
    </w:p>
    <w:p w14:paraId="4F4095C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S1004A</w:t>
      </w:r>
      <w:r w:rsidRPr="00C51344">
        <w:rPr>
          <w:rFonts w:ascii="Courier New" w:hAnsi="Courier New" w:cs="Courier New"/>
          <w:szCs w:val="20"/>
        </w:rPr>
        <w:tab/>
        <w:t>Source of information about AIDS: Radio</w:t>
      </w:r>
    </w:p>
    <w:p w14:paraId="7BBF125D"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S1004B</w:t>
      </w:r>
      <w:r w:rsidRPr="00C51344">
        <w:rPr>
          <w:rFonts w:ascii="Courier New" w:hAnsi="Courier New" w:cs="Courier New"/>
          <w:szCs w:val="20"/>
        </w:rPr>
        <w:tab/>
        <w:t>Source of information about AIDS: Television</w:t>
      </w:r>
    </w:p>
    <w:p w14:paraId="6C3076FD"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S1004C</w:t>
      </w:r>
      <w:r w:rsidRPr="00C51344">
        <w:rPr>
          <w:rFonts w:ascii="Courier New" w:hAnsi="Courier New" w:cs="Courier New"/>
          <w:szCs w:val="20"/>
        </w:rPr>
        <w:tab/>
        <w:t>Source of information about AIDS: Cinema</w:t>
      </w:r>
    </w:p>
    <w:p w14:paraId="1A51B5D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S1004D</w:t>
      </w:r>
      <w:r w:rsidRPr="00C51344">
        <w:rPr>
          <w:rFonts w:ascii="Courier New" w:hAnsi="Courier New" w:cs="Courier New"/>
          <w:szCs w:val="20"/>
        </w:rPr>
        <w:tab/>
        <w:t>Source of information about AIDS: Newspapers/magazines</w:t>
      </w:r>
    </w:p>
    <w:p w14:paraId="4BB971D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S1004E</w:t>
      </w:r>
      <w:r w:rsidRPr="00C51344">
        <w:rPr>
          <w:rFonts w:ascii="Courier New" w:hAnsi="Courier New" w:cs="Courier New"/>
          <w:szCs w:val="20"/>
        </w:rPr>
        <w:tab/>
        <w:t>Source of information about AIDS: Posters/hoardings</w:t>
      </w:r>
    </w:p>
    <w:p w14:paraId="2451073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S1004F</w:t>
      </w:r>
      <w:r w:rsidRPr="00C51344">
        <w:rPr>
          <w:rFonts w:ascii="Courier New" w:hAnsi="Courier New" w:cs="Courier New"/>
          <w:szCs w:val="20"/>
        </w:rPr>
        <w:tab/>
        <w:t>Source of information about AIDS: Exhibition/mela</w:t>
      </w:r>
    </w:p>
    <w:p w14:paraId="538DC49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S1004G</w:t>
      </w:r>
      <w:r w:rsidRPr="00C51344">
        <w:rPr>
          <w:rFonts w:ascii="Courier New" w:hAnsi="Courier New" w:cs="Courier New"/>
          <w:szCs w:val="20"/>
        </w:rPr>
        <w:tab/>
        <w:t>Source of information about AIDS: Health workers</w:t>
      </w:r>
    </w:p>
    <w:p w14:paraId="00BB638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S1004H</w:t>
      </w:r>
      <w:r w:rsidRPr="00C51344">
        <w:rPr>
          <w:rFonts w:ascii="Courier New" w:hAnsi="Courier New" w:cs="Courier New"/>
          <w:szCs w:val="20"/>
        </w:rPr>
        <w:tab/>
        <w:t xml:space="preserve">Source of information about AIDS: Adult education </w:t>
      </w:r>
      <w:proofErr w:type="spellStart"/>
      <w:r w:rsidRPr="00C51344">
        <w:rPr>
          <w:rFonts w:ascii="Courier New" w:hAnsi="Courier New" w:cs="Courier New"/>
          <w:szCs w:val="20"/>
        </w:rPr>
        <w:t>programme</w:t>
      </w:r>
      <w:proofErr w:type="spellEnd"/>
    </w:p>
    <w:p w14:paraId="2FE6960D"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S1004I</w:t>
      </w:r>
      <w:r w:rsidRPr="00C51344">
        <w:rPr>
          <w:rFonts w:ascii="Courier New" w:hAnsi="Courier New" w:cs="Courier New"/>
          <w:szCs w:val="20"/>
        </w:rPr>
        <w:tab/>
        <w:t>Source of information about AIDS: Religious leaders</w:t>
      </w:r>
    </w:p>
    <w:p w14:paraId="3C17404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S1004J</w:t>
      </w:r>
      <w:r w:rsidRPr="00C51344">
        <w:rPr>
          <w:rFonts w:ascii="Courier New" w:hAnsi="Courier New" w:cs="Courier New"/>
          <w:szCs w:val="20"/>
        </w:rPr>
        <w:tab/>
        <w:t>Source of information about AIDS: Political leaders</w:t>
      </w:r>
    </w:p>
    <w:p w14:paraId="630A853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S1004K</w:t>
      </w:r>
      <w:r w:rsidRPr="00C51344">
        <w:rPr>
          <w:rFonts w:ascii="Courier New" w:hAnsi="Courier New" w:cs="Courier New"/>
          <w:szCs w:val="20"/>
        </w:rPr>
        <w:tab/>
        <w:t>Source of information about AIDS: School/teachers</w:t>
      </w:r>
    </w:p>
    <w:p w14:paraId="25A4F91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S1004L</w:t>
      </w:r>
      <w:r w:rsidRPr="00C51344">
        <w:rPr>
          <w:rFonts w:ascii="Courier New" w:hAnsi="Courier New" w:cs="Courier New"/>
          <w:szCs w:val="20"/>
        </w:rPr>
        <w:tab/>
        <w:t>Source of information about AIDS: Community meetings</w:t>
      </w:r>
    </w:p>
    <w:p w14:paraId="44F532C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S1004M</w:t>
      </w:r>
      <w:r w:rsidRPr="00C51344">
        <w:rPr>
          <w:rFonts w:ascii="Courier New" w:hAnsi="Courier New" w:cs="Courier New"/>
          <w:szCs w:val="20"/>
        </w:rPr>
        <w:tab/>
        <w:t>Source of information about AIDS: Husband</w:t>
      </w:r>
    </w:p>
    <w:p w14:paraId="0DAA28C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S1004N</w:t>
      </w:r>
      <w:r w:rsidRPr="00C51344">
        <w:rPr>
          <w:rFonts w:ascii="Courier New" w:hAnsi="Courier New" w:cs="Courier New"/>
          <w:szCs w:val="20"/>
        </w:rPr>
        <w:tab/>
        <w:t>Source of information about AIDS: Friends/relatives</w:t>
      </w:r>
    </w:p>
    <w:p w14:paraId="53EB396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S1004O</w:t>
      </w:r>
      <w:r w:rsidRPr="00C51344">
        <w:rPr>
          <w:rFonts w:ascii="Courier New" w:hAnsi="Courier New" w:cs="Courier New"/>
          <w:szCs w:val="20"/>
        </w:rPr>
        <w:tab/>
        <w:t xml:space="preserve">Source of information about AIDS: </w:t>
      </w:r>
      <w:proofErr w:type="gramStart"/>
      <w:r w:rsidRPr="00C51344">
        <w:rPr>
          <w:rFonts w:ascii="Courier New" w:hAnsi="Courier New" w:cs="Courier New"/>
          <w:szCs w:val="20"/>
        </w:rPr>
        <w:t>Work place</w:t>
      </w:r>
      <w:proofErr w:type="gramEnd"/>
    </w:p>
    <w:p w14:paraId="020504F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S1004P</w:t>
      </w:r>
      <w:r w:rsidRPr="00C51344">
        <w:rPr>
          <w:rFonts w:ascii="Courier New" w:hAnsi="Courier New" w:cs="Courier New"/>
          <w:szCs w:val="20"/>
        </w:rPr>
        <w:tab/>
        <w:t>Source of information about AIDS: INTERNET</w:t>
      </w:r>
    </w:p>
    <w:p w14:paraId="159C89E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S1004X</w:t>
      </w:r>
      <w:r w:rsidRPr="00C51344">
        <w:rPr>
          <w:rFonts w:ascii="Courier New" w:hAnsi="Courier New" w:cs="Courier New"/>
          <w:szCs w:val="20"/>
        </w:rPr>
        <w:tab/>
        <w:t>Source of information about AIDS: other</w:t>
      </w:r>
    </w:p>
    <w:p w14:paraId="3163BE7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S1008</w:t>
      </w:r>
      <w:r w:rsidRPr="00C51344">
        <w:rPr>
          <w:rFonts w:ascii="Courier New" w:hAnsi="Courier New" w:cs="Courier New"/>
          <w:szCs w:val="20"/>
        </w:rPr>
        <w:tab/>
      </w:r>
      <w:r w:rsidRPr="00C51344">
        <w:rPr>
          <w:rFonts w:ascii="Courier New" w:hAnsi="Courier New" w:cs="Courier New"/>
          <w:szCs w:val="20"/>
        </w:rPr>
        <w:tab/>
        <w:t xml:space="preserve">People can get HIV/AIDS from blood products or blood </w:t>
      </w:r>
      <w:proofErr w:type="gramStart"/>
      <w:r w:rsidRPr="00C51344">
        <w:rPr>
          <w:rFonts w:ascii="Courier New" w:hAnsi="Courier New" w:cs="Courier New"/>
          <w:szCs w:val="20"/>
        </w:rPr>
        <w:t>transfusions</w:t>
      </w:r>
      <w:proofErr w:type="gramEnd"/>
    </w:p>
    <w:p w14:paraId="5A8E874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S1009</w:t>
      </w:r>
      <w:r w:rsidRPr="00C51344">
        <w:rPr>
          <w:rFonts w:ascii="Courier New" w:hAnsi="Courier New" w:cs="Courier New"/>
          <w:szCs w:val="20"/>
        </w:rPr>
        <w:tab/>
      </w:r>
      <w:r w:rsidRPr="00C51344">
        <w:rPr>
          <w:rFonts w:ascii="Courier New" w:hAnsi="Courier New" w:cs="Courier New"/>
          <w:szCs w:val="20"/>
        </w:rPr>
        <w:tab/>
        <w:t xml:space="preserve">People can get HIV/AIDS by injecting </w:t>
      </w:r>
      <w:proofErr w:type="gramStart"/>
      <w:r w:rsidRPr="00C51344">
        <w:rPr>
          <w:rFonts w:ascii="Courier New" w:hAnsi="Courier New" w:cs="Courier New"/>
          <w:szCs w:val="20"/>
        </w:rPr>
        <w:t>drugs</w:t>
      </w:r>
      <w:proofErr w:type="gramEnd"/>
    </w:p>
    <w:p w14:paraId="28E8F43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S1011</w:t>
      </w:r>
      <w:r w:rsidRPr="00C51344">
        <w:rPr>
          <w:rFonts w:ascii="Courier New" w:hAnsi="Courier New" w:cs="Courier New"/>
          <w:szCs w:val="20"/>
        </w:rPr>
        <w:tab/>
      </w:r>
      <w:r w:rsidRPr="00C51344">
        <w:rPr>
          <w:rFonts w:ascii="Courier New" w:hAnsi="Courier New" w:cs="Courier New"/>
          <w:szCs w:val="20"/>
        </w:rPr>
        <w:tab/>
        <w:t xml:space="preserve">Anything else a person can do to avoid or reduce the chances of </w:t>
      </w:r>
      <w:r w:rsidR="0035429F">
        <w:rPr>
          <w:rFonts w:ascii="Courier New" w:hAnsi="Courier New" w:cs="Courier New"/>
          <w:szCs w:val="20"/>
        </w:rPr>
        <w:t xml:space="preserve">                  </w:t>
      </w:r>
      <w:r w:rsidRPr="00C51344">
        <w:rPr>
          <w:rFonts w:ascii="Courier New" w:hAnsi="Courier New" w:cs="Courier New"/>
          <w:szCs w:val="20"/>
        </w:rPr>
        <w:t>getting HIV/AIDS</w:t>
      </w:r>
    </w:p>
    <w:p w14:paraId="0BEE46D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S1012A</w:t>
      </w:r>
      <w:r w:rsidRPr="00C51344">
        <w:rPr>
          <w:rFonts w:ascii="Courier New" w:hAnsi="Courier New" w:cs="Courier New"/>
          <w:szCs w:val="20"/>
        </w:rPr>
        <w:tab/>
        <w:t xml:space="preserve">Ways to avoid HIV/AIDS: Abstain from </w:t>
      </w:r>
      <w:proofErr w:type="gramStart"/>
      <w:r w:rsidRPr="00C51344">
        <w:rPr>
          <w:rFonts w:ascii="Courier New" w:hAnsi="Courier New" w:cs="Courier New"/>
          <w:szCs w:val="20"/>
        </w:rPr>
        <w:t>sex</w:t>
      </w:r>
      <w:proofErr w:type="gramEnd"/>
    </w:p>
    <w:p w14:paraId="4F1F691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S1012B</w:t>
      </w:r>
      <w:r w:rsidRPr="00C51344">
        <w:rPr>
          <w:rFonts w:ascii="Courier New" w:hAnsi="Courier New" w:cs="Courier New"/>
          <w:szCs w:val="20"/>
        </w:rPr>
        <w:tab/>
        <w:t xml:space="preserve">Ways to avoid HIV/AIDS: Use </w:t>
      </w:r>
      <w:proofErr w:type="gramStart"/>
      <w:r w:rsidRPr="00C51344">
        <w:rPr>
          <w:rFonts w:ascii="Courier New" w:hAnsi="Courier New" w:cs="Courier New"/>
          <w:szCs w:val="20"/>
        </w:rPr>
        <w:t>condoms</w:t>
      </w:r>
      <w:proofErr w:type="gramEnd"/>
    </w:p>
    <w:p w14:paraId="030E59F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S1012C</w:t>
      </w:r>
      <w:r w:rsidRPr="00C51344">
        <w:rPr>
          <w:rFonts w:ascii="Courier New" w:hAnsi="Courier New" w:cs="Courier New"/>
          <w:szCs w:val="20"/>
        </w:rPr>
        <w:tab/>
        <w:t xml:space="preserve">Ways to avoid HIV/AIDS: Limit sex to one partner/stay faithful to one </w:t>
      </w:r>
      <w:r w:rsidR="0035429F">
        <w:rPr>
          <w:rFonts w:ascii="Courier New" w:hAnsi="Courier New" w:cs="Courier New"/>
          <w:szCs w:val="20"/>
        </w:rPr>
        <w:t xml:space="preserve">            </w:t>
      </w:r>
      <w:r w:rsidRPr="00C51344">
        <w:rPr>
          <w:rFonts w:ascii="Courier New" w:hAnsi="Courier New" w:cs="Courier New"/>
          <w:szCs w:val="20"/>
        </w:rPr>
        <w:t>partner</w:t>
      </w:r>
    </w:p>
    <w:p w14:paraId="589D1ED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S1012D</w:t>
      </w:r>
      <w:r w:rsidRPr="00C51344">
        <w:rPr>
          <w:rFonts w:ascii="Courier New" w:hAnsi="Courier New" w:cs="Courier New"/>
          <w:szCs w:val="20"/>
        </w:rPr>
        <w:tab/>
        <w:t xml:space="preserve">Ways to avoid HIV/AIDS: Limit number of sexual </w:t>
      </w:r>
      <w:proofErr w:type="gramStart"/>
      <w:r w:rsidRPr="00C51344">
        <w:rPr>
          <w:rFonts w:ascii="Courier New" w:hAnsi="Courier New" w:cs="Courier New"/>
          <w:szCs w:val="20"/>
        </w:rPr>
        <w:t>partners</w:t>
      </w:r>
      <w:proofErr w:type="gramEnd"/>
    </w:p>
    <w:p w14:paraId="1EB4B8A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S1012E</w:t>
      </w:r>
      <w:r w:rsidRPr="00C51344">
        <w:rPr>
          <w:rFonts w:ascii="Courier New" w:hAnsi="Courier New" w:cs="Courier New"/>
          <w:szCs w:val="20"/>
        </w:rPr>
        <w:tab/>
        <w:t xml:space="preserve">Ways to avoid HIV/AIDS: Avoid sex with sex </w:t>
      </w:r>
      <w:proofErr w:type="gramStart"/>
      <w:r w:rsidRPr="00C51344">
        <w:rPr>
          <w:rFonts w:ascii="Courier New" w:hAnsi="Courier New" w:cs="Courier New"/>
          <w:szCs w:val="20"/>
        </w:rPr>
        <w:t>workers</w:t>
      </w:r>
      <w:proofErr w:type="gramEnd"/>
    </w:p>
    <w:p w14:paraId="161BF4D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S1012F</w:t>
      </w:r>
      <w:r w:rsidRPr="00C51344">
        <w:rPr>
          <w:rFonts w:ascii="Courier New" w:hAnsi="Courier New" w:cs="Courier New"/>
          <w:szCs w:val="20"/>
        </w:rPr>
        <w:tab/>
        <w:t xml:space="preserve">Ways to avoid HIV/AIDS: Avoid sex with persons who have many </w:t>
      </w:r>
      <w:proofErr w:type="gramStart"/>
      <w:r w:rsidRPr="00C51344">
        <w:rPr>
          <w:rFonts w:ascii="Courier New" w:hAnsi="Courier New" w:cs="Courier New"/>
          <w:szCs w:val="20"/>
        </w:rPr>
        <w:t>partners</w:t>
      </w:r>
      <w:proofErr w:type="gramEnd"/>
    </w:p>
    <w:p w14:paraId="498DD69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S1012G</w:t>
      </w:r>
      <w:r w:rsidRPr="00C51344">
        <w:rPr>
          <w:rFonts w:ascii="Courier New" w:hAnsi="Courier New" w:cs="Courier New"/>
          <w:szCs w:val="20"/>
        </w:rPr>
        <w:tab/>
        <w:t xml:space="preserve">Ways to avoid HIV/AIDS: Avoid sex with </w:t>
      </w:r>
      <w:proofErr w:type="gramStart"/>
      <w:r w:rsidRPr="00C51344">
        <w:rPr>
          <w:rFonts w:ascii="Courier New" w:hAnsi="Courier New" w:cs="Courier New"/>
          <w:szCs w:val="20"/>
        </w:rPr>
        <w:t>homosexuals</w:t>
      </w:r>
      <w:proofErr w:type="gramEnd"/>
    </w:p>
    <w:p w14:paraId="616D646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S1012H</w:t>
      </w:r>
      <w:r w:rsidRPr="00C51344">
        <w:rPr>
          <w:rFonts w:ascii="Courier New" w:hAnsi="Courier New" w:cs="Courier New"/>
          <w:szCs w:val="20"/>
        </w:rPr>
        <w:tab/>
        <w:t xml:space="preserve">Ways to avoid HIV/AIDS: Avoid sex with persons who inject </w:t>
      </w:r>
      <w:proofErr w:type="gramStart"/>
      <w:r w:rsidRPr="00C51344">
        <w:rPr>
          <w:rFonts w:ascii="Courier New" w:hAnsi="Courier New" w:cs="Courier New"/>
          <w:szCs w:val="20"/>
        </w:rPr>
        <w:t>drugs</w:t>
      </w:r>
      <w:proofErr w:type="gramEnd"/>
    </w:p>
    <w:p w14:paraId="3CB264B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S1012I</w:t>
      </w:r>
      <w:r w:rsidRPr="00C51344">
        <w:rPr>
          <w:rFonts w:ascii="Courier New" w:hAnsi="Courier New" w:cs="Courier New"/>
          <w:szCs w:val="20"/>
        </w:rPr>
        <w:tab/>
        <w:t xml:space="preserve">Ways to avoid HIV/AIDS: Avoid blood </w:t>
      </w:r>
      <w:proofErr w:type="gramStart"/>
      <w:r w:rsidRPr="00C51344">
        <w:rPr>
          <w:rFonts w:ascii="Courier New" w:hAnsi="Courier New" w:cs="Courier New"/>
          <w:szCs w:val="20"/>
        </w:rPr>
        <w:t>transfusions</w:t>
      </w:r>
      <w:proofErr w:type="gramEnd"/>
    </w:p>
    <w:p w14:paraId="22CEA66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S1012J</w:t>
      </w:r>
      <w:r w:rsidRPr="00C51344">
        <w:rPr>
          <w:rFonts w:ascii="Courier New" w:hAnsi="Courier New" w:cs="Courier New"/>
          <w:szCs w:val="20"/>
        </w:rPr>
        <w:tab/>
        <w:t xml:space="preserve">Ways to avoid HIV/AIDS: Use blood only from </w:t>
      </w:r>
      <w:proofErr w:type="gramStart"/>
      <w:r w:rsidRPr="00C51344">
        <w:rPr>
          <w:rFonts w:ascii="Courier New" w:hAnsi="Courier New" w:cs="Courier New"/>
          <w:szCs w:val="20"/>
        </w:rPr>
        <w:t>relatives</w:t>
      </w:r>
      <w:proofErr w:type="gramEnd"/>
    </w:p>
    <w:p w14:paraId="6CD1D8A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lastRenderedPageBreak/>
        <w:t>S1012K</w:t>
      </w:r>
      <w:r w:rsidRPr="00C51344">
        <w:rPr>
          <w:rFonts w:ascii="Courier New" w:hAnsi="Courier New" w:cs="Courier New"/>
          <w:szCs w:val="20"/>
        </w:rPr>
        <w:tab/>
        <w:t xml:space="preserve">Ways to avoid HIV/AIDS: Avoid </w:t>
      </w:r>
      <w:proofErr w:type="gramStart"/>
      <w:r w:rsidRPr="00C51344">
        <w:rPr>
          <w:rFonts w:ascii="Courier New" w:hAnsi="Courier New" w:cs="Courier New"/>
          <w:szCs w:val="20"/>
        </w:rPr>
        <w:t>injections</w:t>
      </w:r>
      <w:proofErr w:type="gramEnd"/>
    </w:p>
    <w:p w14:paraId="4970D9A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S1012L</w:t>
      </w:r>
      <w:r w:rsidRPr="00C51344">
        <w:rPr>
          <w:rFonts w:ascii="Courier New" w:hAnsi="Courier New" w:cs="Courier New"/>
          <w:szCs w:val="20"/>
        </w:rPr>
        <w:tab/>
        <w:t xml:space="preserve">Ways to avoid HIV/AIDS: Use only new/sterilized </w:t>
      </w:r>
      <w:proofErr w:type="gramStart"/>
      <w:r w:rsidRPr="00C51344">
        <w:rPr>
          <w:rFonts w:ascii="Courier New" w:hAnsi="Courier New" w:cs="Courier New"/>
          <w:szCs w:val="20"/>
        </w:rPr>
        <w:t>needles</w:t>
      </w:r>
      <w:proofErr w:type="gramEnd"/>
    </w:p>
    <w:p w14:paraId="095AC00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S1012M</w:t>
      </w:r>
      <w:r w:rsidRPr="00C51344">
        <w:rPr>
          <w:rFonts w:ascii="Courier New" w:hAnsi="Courier New" w:cs="Courier New"/>
          <w:szCs w:val="20"/>
        </w:rPr>
        <w:tab/>
        <w:t xml:space="preserve">Ways to avoid HIV/AIDS: Avoid IV </w:t>
      </w:r>
      <w:proofErr w:type="gramStart"/>
      <w:r w:rsidRPr="00C51344">
        <w:rPr>
          <w:rFonts w:ascii="Courier New" w:hAnsi="Courier New" w:cs="Courier New"/>
          <w:szCs w:val="20"/>
        </w:rPr>
        <w:t>drip</w:t>
      </w:r>
      <w:proofErr w:type="gramEnd"/>
    </w:p>
    <w:p w14:paraId="79847BC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S1012N</w:t>
      </w:r>
      <w:r w:rsidRPr="00C51344">
        <w:rPr>
          <w:rFonts w:ascii="Courier New" w:hAnsi="Courier New" w:cs="Courier New"/>
          <w:szCs w:val="20"/>
        </w:rPr>
        <w:tab/>
        <w:t>Ways to avoid HIV/AIDS: Avoid sharing razors/</w:t>
      </w:r>
      <w:proofErr w:type="gramStart"/>
      <w:r w:rsidRPr="00C51344">
        <w:rPr>
          <w:rFonts w:ascii="Courier New" w:hAnsi="Courier New" w:cs="Courier New"/>
          <w:szCs w:val="20"/>
        </w:rPr>
        <w:t>blades</w:t>
      </w:r>
      <w:proofErr w:type="gramEnd"/>
    </w:p>
    <w:p w14:paraId="6A8DF2A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S1012O</w:t>
      </w:r>
      <w:r w:rsidRPr="00C51344">
        <w:rPr>
          <w:rFonts w:ascii="Courier New" w:hAnsi="Courier New" w:cs="Courier New"/>
          <w:szCs w:val="20"/>
        </w:rPr>
        <w:tab/>
        <w:t xml:space="preserve">Ways to avoid HIV/AIDS: Avoid </w:t>
      </w:r>
      <w:proofErr w:type="gramStart"/>
      <w:r w:rsidRPr="00C51344">
        <w:rPr>
          <w:rFonts w:ascii="Courier New" w:hAnsi="Courier New" w:cs="Courier New"/>
          <w:szCs w:val="20"/>
        </w:rPr>
        <w:t>kissing</w:t>
      </w:r>
      <w:proofErr w:type="gramEnd"/>
    </w:p>
    <w:p w14:paraId="62A2339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S1012P</w:t>
      </w:r>
      <w:r w:rsidRPr="00C51344">
        <w:rPr>
          <w:rFonts w:ascii="Courier New" w:hAnsi="Courier New" w:cs="Courier New"/>
          <w:szCs w:val="20"/>
        </w:rPr>
        <w:tab/>
        <w:t xml:space="preserve">Ways to avoid HIV/AIDS: Avoid mosquito </w:t>
      </w:r>
      <w:proofErr w:type="gramStart"/>
      <w:r w:rsidRPr="00C51344">
        <w:rPr>
          <w:rFonts w:ascii="Courier New" w:hAnsi="Courier New" w:cs="Courier New"/>
          <w:szCs w:val="20"/>
        </w:rPr>
        <w:t>bites</w:t>
      </w:r>
      <w:proofErr w:type="gramEnd"/>
    </w:p>
    <w:p w14:paraId="03A2735D"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S1012WX</w:t>
      </w:r>
      <w:r w:rsidRPr="00C51344">
        <w:rPr>
          <w:rFonts w:ascii="Courier New" w:hAnsi="Courier New" w:cs="Courier New"/>
          <w:szCs w:val="20"/>
        </w:rPr>
        <w:tab/>
        <w:t xml:space="preserve">Ways to avoid HIV/AIDS: </w:t>
      </w:r>
      <w:proofErr w:type="gramStart"/>
      <w:r w:rsidRPr="00C51344">
        <w:rPr>
          <w:rFonts w:ascii="Courier New" w:hAnsi="Courier New" w:cs="Courier New"/>
          <w:szCs w:val="20"/>
        </w:rPr>
        <w:t>other</w:t>
      </w:r>
      <w:proofErr w:type="gramEnd"/>
    </w:p>
    <w:p w14:paraId="0A30772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S1012Z</w:t>
      </w:r>
      <w:r w:rsidRPr="00C51344">
        <w:rPr>
          <w:rFonts w:ascii="Courier New" w:hAnsi="Courier New" w:cs="Courier New"/>
          <w:szCs w:val="20"/>
        </w:rPr>
        <w:tab/>
        <w:t xml:space="preserve">Ways to avoid HIV/AIDS: Don't </w:t>
      </w:r>
      <w:proofErr w:type="gramStart"/>
      <w:r w:rsidRPr="00C51344">
        <w:rPr>
          <w:rFonts w:ascii="Courier New" w:hAnsi="Courier New" w:cs="Courier New"/>
          <w:szCs w:val="20"/>
        </w:rPr>
        <w:t>know</w:t>
      </w:r>
      <w:proofErr w:type="gramEnd"/>
    </w:p>
    <w:p w14:paraId="0057C7C6" w14:textId="77777777" w:rsidR="00C51344" w:rsidRPr="00C51344" w:rsidRDefault="00C51344" w:rsidP="0035429F">
      <w:pPr>
        <w:rPr>
          <w:rFonts w:ascii="Courier New" w:hAnsi="Courier New" w:cs="Courier New"/>
          <w:szCs w:val="20"/>
        </w:rPr>
      </w:pPr>
      <w:proofErr w:type="gramStart"/>
      <w:r w:rsidRPr="00C51344">
        <w:rPr>
          <w:rFonts w:ascii="Courier New" w:hAnsi="Courier New" w:cs="Courier New"/>
          <w:szCs w:val="20"/>
        </w:rPr>
        <w:t>S1040</w:t>
      </w:r>
      <w:proofErr w:type="gramEnd"/>
      <w:r w:rsidRPr="00C51344">
        <w:rPr>
          <w:rFonts w:ascii="Courier New" w:hAnsi="Courier New" w:cs="Courier New"/>
          <w:szCs w:val="20"/>
        </w:rPr>
        <w:tab/>
      </w:r>
      <w:r w:rsidRPr="00C51344">
        <w:rPr>
          <w:rFonts w:ascii="Courier New" w:hAnsi="Courier New" w:cs="Courier New"/>
          <w:szCs w:val="20"/>
        </w:rPr>
        <w:tab/>
        <w:t xml:space="preserve">Do you think a child with HIV should be allowed to attend school with </w:t>
      </w:r>
      <w:r w:rsidR="0035429F">
        <w:rPr>
          <w:rFonts w:ascii="Courier New" w:hAnsi="Courier New" w:cs="Courier New"/>
          <w:szCs w:val="20"/>
        </w:rPr>
        <w:t xml:space="preserve">            </w:t>
      </w:r>
      <w:r w:rsidRPr="00C51344">
        <w:rPr>
          <w:rFonts w:ascii="Courier New" w:hAnsi="Courier New" w:cs="Courier New"/>
          <w:szCs w:val="20"/>
        </w:rPr>
        <w:t>students who are HIV negative</w:t>
      </w:r>
    </w:p>
    <w:p w14:paraId="429797AC" w14:textId="77777777" w:rsidR="00C51344" w:rsidRPr="00C51344" w:rsidRDefault="00C51344" w:rsidP="0035429F">
      <w:pPr>
        <w:rPr>
          <w:rFonts w:ascii="Courier New" w:hAnsi="Courier New" w:cs="Courier New"/>
          <w:szCs w:val="20"/>
        </w:rPr>
      </w:pPr>
      <w:proofErr w:type="gramStart"/>
      <w:r w:rsidRPr="00C51344">
        <w:rPr>
          <w:rFonts w:ascii="Courier New" w:hAnsi="Courier New" w:cs="Courier New"/>
          <w:szCs w:val="20"/>
        </w:rPr>
        <w:t>S1042</w:t>
      </w:r>
      <w:proofErr w:type="gramEnd"/>
      <w:r w:rsidRPr="00C51344">
        <w:rPr>
          <w:rFonts w:ascii="Courier New" w:hAnsi="Courier New" w:cs="Courier New"/>
          <w:szCs w:val="20"/>
        </w:rPr>
        <w:tab/>
      </w:r>
      <w:r w:rsidRPr="00C51344">
        <w:rPr>
          <w:rFonts w:ascii="Courier New" w:hAnsi="Courier New" w:cs="Courier New"/>
          <w:szCs w:val="20"/>
        </w:rPr>
        <w:tab/>
        <w:t xml:space="preserve">Do you fear that you could get HIV if you come into contact with the </w:t>
      </w:r>
      <w:r w:rsidR="0035429F">
        <w:rPr>
          <w:rFonts w:ascii="Courier New" w:hAnsi="Courier New" w:cs="Courier New"/>
          <w:szCs w:val="20"/>
        </w:rPr>
        <w:t xml:space="preserve">             </w:t>
      </w:r>
      <w:r w:rsidRPr="00C51344">
        <w:rPr>
          <w:rFonts w:ascii="Courier New" w:hAnsi="Courier New" w:cs="Courier New"/>
          <w:szCs w:val="20"/>
        </w:rPr>
        <w:t>saliva of a person living with HIV?</w:t>
      </w:r>
    </w:p>
    <w:p w14:paraId="4CA289C9" w14:textId="77777777" w:rsidR="00C51344" w:rsidRPr="00C51344" w:rsidRDefault="00C51344" w:rsidP="0035429F">
      <w:pPr>
        <w:rPr>
          <w:rFonts w:ascii="Courier New" w:hAnsi="Courier New" w:cs="Courier New"/>
          <w:szCs w:val="20"/>
        </w:rPr>
      </w:pPr>
      <w:proofErr w:type="gramStart"/>
      <w:r w:rsidRPr="00C51344">
        <w:rPr>
          <w:rFonts w:ascii="Courier New" w:hAnsi="Courier New" w:cs="Courier New"/>
          <w:szCs w:val="20"/>
        </w:rPr>
        <w:t>S1046</w:t>
      </w:r>
      <w:proofErr w:type="gramEnd"/>
      <w:r w:rsidRPr="00C51344">
        <w:rPr>
          <w:rFonts w:ascii="Courier New" w:hAnsi="Courier New" w:cs="Courier New"/>
          <w:szCs w:val="20"/>
        </w:rPr>
        <w:tab/>
      </w:r>
      <w:r w:rsidRPr="00C51344">
        <w:rPr>
          <w:rFonts w:ascii="Courier New" w:hAnsi="Courier New" w:cs="Courier New"/>
          <w:szCs w:val="20"/>
        </w:rPr>
        <w:tab/>
        <w:t xml:space="preserve">Do you think that people living with HIV should be treated in the same </w:t>
      </w:r>
      <w:r w:rsidR="0035429F">
        <w:rPr>
          <w:rFonts w:ascii="Courier New" w:hAnsi="Courier New" w:cs="Courier New"/>
          <w:szCs w:val="20"/>
        </w:rPr>
        <w:t xml:space="preserve">            </w:t>
      </w:r>
      <w:r w:rsidRPr="00C51344">
        <w:rPr>
          <w:rFonts w:ascii="Courier New" w:hAnsi="Courier New" w:cs="Courier New"/>
          <w:szCs w:val="20"/>
        </w:rPr>
        <w:t>public hospital with patients who are HIV negative</w:t>
      </w:r>
    </w:p>
    <w:p w14:paraId="128CC641" w14:textId="77777777" w:rsidR="00C51344" w:rsidRPr="00C51344" w:rsidRDefault="00C51344" w:rsidP="0035429F">
      <w:pPr>
        <w:rPr>
          <w:rFonts w:ascii="Courier New" w:hAnsi="Courier New" w:cs="Courier New"/>
          <w:szCs w:val="20"/>
        </w:rPr>
      </w:pPr>
      <w:proofErr w:type="gramStart"/>
      <w:r w:rsidRPr="00C51344">
        <w:rPr>
          <w:rFonts w:ascii="Courier New" w:hAnsi="Courier New" w:cs="Courier New"/>
          <w:szCs w:val="20"/>
        </w:rPr>
        <w:t>S1047</w:t>
      </w:r>
      <w:proofErr w:type="gramEnd"/>
      <w:r w:rsidRPr="00C51344">
        <w:rPr>
          <w:rFonts w:ascii="Courier New" w:hAnsi="Courier New" w:cs="Courier New"/>
          <w:szCs w:val="20"/>
        </w:rPr>
        <w:tab/>
      </w:r>
      <w:r w:rsidRPr="00C51344">
        <w:rPr>
          <w:rFonts w:ascii="Courier New" w:hAnsi="Courier New" w:cs="Courier New"/>
          <w:szCs w:val="20"/>
        </w:rPr>
        <w:tab/>
        <w:t xml:space="preserve">Do you think that people living with HIV should be allowed to work in </w:t>
      </w:r>
      <w:r w:rsidR="0035429F">
        <w:rPr>
          <w:rFonts w:ascii="Courier New" w:hAnsi="Courier New" w:cs="Courier New"/>
          <w:szCs w:val="20"/>
        </w:rPr>
        <w:t xml:space="preserve">            </w:t>
      </w:r>
      <w:r w:rsidRPr="00C51344">
        <w:rPr>
          <w:rFonts w:ascii="Courier New" w:hAnsi="Courier New" w:cs="Courier New"/>
          <w:szCs w:val="20"/>
        </w:rPr>
        <w:t>the same office with people who are HIV negative</w:t>
      </w:r>
    </w:p>
    <w:p w14:paraId="3D9E641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S1056AA</w:t>
      </w:r>
      <w:r w:rsidRPr="00C51344">
        <w:rPr>
          <w:rFonts w:ascii="Courier New" w:hAnsi="Courier New" w:cs="Courier New"/>
          <w:szCs w:val="20"/>
        </w:rPr>
        <w:tab/>
        <w:t>Sought STI advice/treatment from: Public AYUSH: Ayurveda</w:t>
      </w:r>
    </w:p>
    <w:p w14:paraId="00735E5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S1056AB</w:t>
      </w:r>
      <w:r w:rsidRPr="00C51344">
        <w:rPr>
          <w:rFonts w:ascii="Courier New" w:hAnsi="Courier New" w:cs="Courier New"/>
          <w:szCs w:val="20"/>
        </w:rPr>
        <w:tab/>
        <w:t xml:space="preserve">Sought STI advice/treatment from: Public AYUSH: Yoga and </w:t>
      </w:r>
      <w:proofErr w:type="gramStart"/>
      <w:r w:rsidRPr="00C51344">
        <w:rPr>
          <w:rFonts w:ascii="Courier New" w:hAnsi="Courier New" w:cs="Courier New"/>
          <w:szCs w:val="20"/>
        </w:rPr>
        <w:t>naturopathy</w:t>
      </w:r>
      <w:proofErr w:type="gramEnd"/>
    </w:p>
    <w:p w14:paraId="64F7E79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S1056AC</w:t>
      </w:r>
      <w:r w:rsidRPr="00C51344">
        <w:rPr>
          <w:rFonts w:ascii="Courier New" w:hAnsi="Courier New" w:cs="Courier New"/>
          <w:szCs w:val="20"/>
        </w:rPr>
        <w:tab/>
        <w:t>Sought STI advice/treatment from: Public AYUSH: Unani</w:t>
      </w:r>
    </w:p>
    <w:p w14:paraId="157D0CA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S1056AD</w:t>
      </w:r>
      <w:r w:rsidRPr="00C51344">
        <w:rPr>
          <w:rFonts w:ascii="Courier New" w:hAnsi="Courier New" w:cs="Courier New"/>
          <w:szCs w:val="20"/>
        </w:rPr>
        <w:tab/>
        <w:t>Sought STI advice/treatment from: Public AYUSH: Siddha</w:t>
      </w:r>
    </w:p>
    <w:p w14:paraId="795A9AA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S1056AE</w:t>
      </w:r>
      <w:r w:rsidRPr="00C51344">
        <w:rPr>
          <w:rFonts w:ascii="Courier New" w:hAnsi="Courier New" w:cs="Courier New"/>
          <w:szCs w:val="20"/>
        </w:rPr>
        <w:tab/>
        <w:t>Sought STI advice/treatment from: Public AYUSH: Homeopathy</w:t>
      </w:r>
    </w:p>
    <w:p w14:paraId="23EC303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S1056AF</w:t>
      </w:r>
      <w:r w:rsidRPr="00C51344">
        <w:rPr>
          <w:rFonts w:ascii="Courier New" w:hAnsi="Courier New" w:cs="Courier New"/>
          <w:szCs w:val="20"/>
        </w:rPr>
        <w:tab/>
        <w:t xml:space="preserve">Sought STI advice/treatment from: Public AYUSH: Sowa </w:t>
      </w:r>
      <w:proofErr w:type="spellStart"/>
      <w:r w:rsidRPr="00C51344">
        <w:rPr>
          <w:rFonts w:ascii="Courier New" w:hAnsi="Courier New" w:cs="Courier New"/>
          <w:szCs w:val="20"/>
        </w:rPr>
        <w:t>Rigpa</w:t>
      </w:r>
      <w:proofErr w:type="spellEnd"/>
      <w:r w:rsidRPr="00C51344">
        <w:rPr>
          <w:rFonts w:ascii="Courier New" w:hAnsi="Courier New" w:cs="Courier New"/>
          <w:szCs w:val="20"/>
        </w:rPr>
        <w:t xml:space="preserve"> (TTM)</w:t>
      </w:r>
    </w:p>
    <w:p w14:paraId="3703954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S1056AG</w:t>
      </w:r>
      <w:r w:rsidRPr="00C51344">
        <w:rPr>
          <w:rFonts w:ascii="Courier New" w:hAnsi="Courier New" w:cs="Courier New"/>
          <w:szCs w:val="20"/>
        </w:rPr>
        <w:tab/>
        <w:t>Sought STI advice/treatment from: Public AYUSH: Other</w:t>
      </w:r>
    </w:p>
    <w:p w14:paraId="1F8203E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S1056BA</w:t>
      </w:r>
      <w:r w:rsidRPr="00C51344">
        <w:rPr>
          <w:rFonts w:ascii="Courier New" w:hAnsi="Courier New" w:cs="Courier New"/>
          <w:szCs w:val="20"/>
        </w:rPr>
        <w:tab/>
        <w:t>Sought STI advice/treatment from: Private AYUSH: Ayurveda</w:t>
      </w:r>
    </w:p>
    <w:p w14:paraId="59DCA99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S1056BB</w:t>
      </w:r>
      <w:r w:rsidRPr="00C51344">
        <w:rPr>
          <w:rFonts w:ascii="Courier New" w:hAnsi="Courier New" w:cs="Courier New"/>
          <w:szCs w:val="20"/>
        </w:rPr>
        <w:tab/>
        <w:t xml:space="preserve">Sought STI advice/treatment from: Private AYUSH: Yoga and </w:t>
      </w:r>
      <w:proofErr w:type="gramStart"/>
      <w:r w:rsidRPr="00C51344">
        <w:rPr>
          <w:rFonts w:ascii="Courier New" w:hAnsi="Courier New" w:cs="Courier New"/>
          <w:szCs w:val="20"/>
        </w:rPr>
        <w:t>naturopathy</w:t>
      </w:r>
      <w:proofErr w:type="gramEnd"/>
    </w:p>
    <w:p w14:paraId="01628BD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S1056BC</w:t>
      </w:r>
      <w:r w:rsidRPr="00C51344">
        <w:rPr>
          <w:rFonts w:ascii="Courier New" w:hAnsi="Courier New" w:cs="Courier New"/>
          <w:szCs w:val="20"/>
        </w:rPr>
        <w:tab/>
        <w:t>Sought STI advice/treatment from: Private AYUSH: Unani</w:t>
      </w:r>
    </w:p>
    <w:p w14:paraId="3C9BF20D"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S1056BD</w:t>
      </w:r>
      <w:r w:rsidRPr="00C51344">
        <w:rPr>
          <w:rFonts w:ascii="Courier New" w:hAnsi="Courier New" w:cs="Courier New"/>
          <w:szCs w:val="20"/>
        </w:rPr>
        <w:tab/>
        <w:t>Sought STI advice/treatment from: Private AYUSH: Siddha</w:t>
      </w:r>
    </w:p>
    <w:p w14:paraId="45A1BDF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S1056BE</w:t>
      </w:r>
      <w:r w:rsidRPr="00C51344">
        <w:rPr>
          <w:rFonts w:ascii="Courier New" w:hAnsi="Courier New" w:cs="Courier New"/>
          <w:szCs w:val="20"/>
        </w:rPr>
        <w:tab/>
        <w:t>Sought STI advice/treatment from: Private AYUSH: Homeopathy</w:t>
      </w:r>
    </w:p>
    <w:p w14:paraId="690222A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S1056BF</w:t>
      </w:r>
      <w:r w:rsidRPr="00C51344">
        <w:rPr>
          <w:rFonts w:ascii="Courier New" w:hAnsi="Courier New" w:cs="Courier New"/>
          <w:szCs w:val="20"/>
        </w:rPr>
        <w:tab/>
        <w:t xml:space="preserve">Sought STI advice/treatment from: Private AYUSH: Sowa </w:t>
      </w:r>
      <w:proofErr w:type="spellStart"/>
      <w:r w:rsidRPr="00C51344">
        <w:rPr>
          <w:rFonts w:ascii="Courier New" w:hAnsi="Courier New" w:cs="Courier New"/>
          <w:szCs w:val="20"/>
        </w:rPr>
        <w:t>Rigpa</w:t>
      </w:r>
      <w:proofErr w:type="spellEnd"/>
      <w:r w:rsidRPr="00C51344">
        <w:rPr>
          <w:rFonts w:ascii="Courier New" w:hAnsi="Courier New" w:cs="Courier New"/>
          <w:szCs w:val="20"/>
        </w:rPr>
        <w:t xml:space="preserve"> (TTM)</w:t>
      </w:r>
    </w:p>
    <w:p w14:paraId="11F7F35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S1056BG</w:t>
      </w:r>
      <w:r w:rsidRPr="00C51344">
        <w:rPr>
          <w:rFonts w:ascii="Courier New" w:hAnsi="Courier New" w:cs="Courier New"/>
          <w:szCs w:val="20"/>
        </w:rPr>
        <w:tab/>
        <w:t>Sought STI advice/treatment from: Private AYUSH: Other</w:t>
      </w:r>
    </w:p>
    <w:p w14:paraId="703E99C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S1136A</w:t>
      </w:r>
      <w:r w:rsidRPr="00C51344">
        <w:rPr>
          <w:rFonts w:ascii="Courier New" w:hAnsi="Courier New" w:cs="Courier New"/>
          <w:szCs w:val="20"/>
        </w:rPr>
        <w:tab/>
        <w:t>Place went for medical help: Public: Govt./Municipal Hospital</w:t>
      </w:r>
    </w:p>
    <w:p w14:paraId="2C9D82D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S1136B</w:t>
      </w:r>
      <w:r w:rsidRPr="00C51344">
        <w:rPr>
          <w:rFonts w:ascii="Courier New" w:hAnsi="Courier New" w:cs="Courier New"/>
          <w:szCs w:val="20"/>
        </w:rPr>
        <w:tab/>
        <w:t>Place went for medical help: Public: AYUSH</w:t>
      </w:r>
    </w:p>
    <w:p w14:paraId="31B04F9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S1136C</w:t>
      </w:r>
      <w:r w:rsidRPr="00C51344">
        <w:rPr>
          <w:rFonts w:ascii="Courier New" w:hAnsi="Courier New" w:cs="Courier New"/>
          <w:szCs w:val="20"/>
        </w:rPr>
        <w:tab/>
        <w:t>Place went for medical help: Public: Govt. Dispensary</w:t>
      </w:r>
    </w:p>
    <w:p w14:paraId="53EA082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S1136D</w:t>
      </w:r>
      <w:r w:rsidRPr="00C51344">
        <w:rPr>
          <w:rFonts w:ascii="Courier New" w:hAnsi="Courier New" w:cs="Courier New"/>
          <w:szCs w:val="20"/>
        </w:rPr>
        <w:tab/>
        <w:t>Place went for medical help: Public: UHC/UHP/UFWC</w:t>
      </w:r>
    </w:p>
    <w:p w14:paraId="5447B82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S1136E</w:t>
      </w:r>
      <w:r w:rsidRPr="00C51344">
        <w:rPr>
          <w:rFonts w:ascii="Courier New" w:hAnsi="Courier New" w:cs="Courier New"/>
          <w:szCs w:val="20"/>
        </w:rPr>
        <w:tab/>
        <w:t>Place went for medical help: Public: CHC/Rural Hospital/Block PHC</w:t>
      </w:r>
    </w:p>
    <w:p w14:paraId="5E6F9C6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S1136F</w:t>
      </w:r>
      <w:r w:rsidRPr="00C51344">
        <w:rPr>
          <w:rFonts w:ascii="Courier New" w:hAnsi="Courier New" w:cs="Courier New"/>
          <w:szCs w:val="20"/>
        </w:rPr>
        <w:tab/>
        <w:t>Place went for medical help: Public: PHC/Additional PHC</w:t>
      </w:r>
    </w:p>
    <w:p w14:paraId="7AD03A7D"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S1136G</w:t>
      </w:r>
      <w:r w:rsidRPr="00C51344">
        <w:rPr>
          <w:rFonts w:ascii="Courier New" w:hAnsi="Courier New" w:cs="Courier New"/>
          <w:szCs w:val="20"/>
        </w:rPr>
        <w:tab/>
        <w:t>Place went for medical help: Public: Sub-Centre/ANM</w:t>
      </w:r>
    </w:p>
    <w:p w14:paraId="2160BF2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S1136H</w:t>
      </w:r>
      <w:r w:rsidRPr="00C51344">
        <w:rPr>
          <w:rFonts w:ascii="Courier New" w:hAnsi="Courier New" w:cs="Courier New"/>
          <w:szCs w:val="20"/>
        </w:rPr>
        <w:tab/>
        <w:t>Place went for medical help: Public: Govt. Mobile Clinic</w:t>
      </w:r>
    </w:p>
    <w:p w14:paraId="17920AD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S1136I</w:t>
      </w:r>
      <w:r w:rsidRPr="00C51344">
        <w:rPr>
          <w:rFonts w:ascii="Courier New" w:hAnsi="Courier New" w:cs="Courier New"/>
          <w:szCs w:val="20"/>
        </w:rPr>
        <w:tab/>
        <w:t>Place went for medical help: Public: Camp</w:t>
      </w:r>
    </w:p>
    <w:p w14:paraId="58B5D0F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S1136J</w:t>
      </w:r>
      <w:r w:rsidRPr="00C51344">
        <w:rPr>
          <w:rFonts w:ascii="Courier New" w:hAnsi="Courier New" w:cs="Courier New"/>
          <w:szCs w:val="20"/>
        </w:rPr>
        <w:tab/>
        <w:t>Place went for medical help: Public: Anganwadi/ICDS Centre</w:t>
      </w:r>
    </w:p>
    <w:p w14:paraId="521F445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S1136K</w:t>
      </w:r>
      <w:r w:rsidRPr="00C51344">
        <w:rPr>
          <w:rFonts w:ascii="Courier New" w:hAnsi="Courier New" w:cs="Courier New"/>
          <w:szCs w:val="20"/>
        </w:rPr>
        <w:tab/>
        <w:t>Place went for medical help: Public: ASHA</w:t>
      </w:r>
    </w:p>
    <w:p w14:paraId="148C991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S1136L</w:t>
      </w:r>
      <w:r w:rsidRPr="00C51344">
        <w:rPr>
          <w:rFonts w:ascii="Courier New" w:hAnsi="Courier New" w:cs="Courier New"/>
          <w:szCs w:val="20"/>
        </w:rPr>
        <w:tab/>
        <w:t>Place went for medical help: Public: Other Community-Based Worker</w:t>
      </w:r>
    </w:p>
    <w:p w14:paraId="70D8D92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S1136M</w:t>
      </w:r>
      <w:r w:rsidRPr="00C51344">
        <w:rPr>
          <w:rFonts w:ascii="Courier New" w:hAnsi="Courier New" w:cs="Courier New"/>
          <w:szCs w:val="20"/>
        </w:rPr>
        <w:tab/>
        <w:t>Place went for medical help: Other Public Health</w:t>
      </w:r>
    </w:p>
    <w:p w14:paraId="4A0F549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S1136N</w:t>
      </w:r>
      <w:r w:rsidRPr="00C51344">
        <w:rPr>
          <w:rFonts w:ascii="Courier New" w:hAnsi="Courier New" w:cs="Courier New"/>
          <w:szCs w:val="20"/>
        </w:rPr>
        <w:tab/>
        <w:t>Place went for medical help: NGO or Trust Hospital/Clinic</w:t>
      </w:r>
    </w:p>
    <w:p w14:paraId="492CA09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S1136O</w:t>
      </w:r>
      <w:r w:rsidRPr="00C51344">
        <w:rPr>
          <w:rFonts w:ascii="Courier New" w:hAnsi="Courier New" w:cs="Courier New"/>
          <w:szCs w:val="20"/>
        </w:rPr>
        <w:tab/>
        <w:t>Place went for medical help: Private: Hospital</w:t>
      </w:r>
    </w:p>
    <w:p w14:paraId="501966C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S1136P</w:t>
      </w:r>
      <w:r w:rsidRPr="00C51344">
        <w:rPr>
          <w:rFonts w:ascii="Courier New" w:hAnsi="Courier New" w:cs="Courier New"/>
          <w:szCs w:val="20"/>
        </w:rPr>
        <w:tab/>
        <w:t>Place went for medical help: Private: Doctor/Clinic</w:t>
      </w:r>
    </w:p>
    <w:p w14:paraId="798869F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S1136Q</w:t>
      </w:r>
      <w:r w:rsidRPr="00C51344">
        <w:rPr>
          <w:rFonts w:ascii="Courier New" w:hAnsi="Courier New" w:cs="Courier New"/>
          <w:szCs w:val="20"/>
        </w:rPr>
        <w:tab/>
        <w:t>Place went for medical help: Private: Mobile Clinic</w:t>
      </w:r>
    </w:p>
    <w:p w14:paraId="0155C66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S1136R</w:t>
      </w:r>
      <w:r w:rsidRPr="00C51344">
        <w:rPr>
          <w:rFonts w:ascii="Courier New" w:hAnsi="Courier New" w:cs="Courier New"/>
          <w:szCs w:val="20"/>
        </w:rPr>
        <w:tab/>
        <w:t>Place went for medical help: Private: AYUSH</w:t>
      </w:r>
    </w:p>
    <w:p w14:paraId="52A9348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S1136S</w:t>
      </w:r>
      <w:r w:rsidRPr="00C51344">
        <w:rPr>
          <w:rFonts w:ascii="Courier New" w:hAnsi="Courier New" w:cs="Courier New"/>
          <w:szCs w:val="20"/>
        </w:rPr>
        <w:tab/>
        <w:t>Place went for medical help: Private: Traditional Healer</w:t>
      </w:r>
    </w:p>
    <w:p w14:paraId="4052354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S1136T</w:t>
      </w:r>
      <w:r w:rsidRPr="00C51344">
        <w:rPr>
          <w:rFonts w:ascii="Courier New" w:hAnsi="Courier New" w:cs="Courier New"/>
          <w:szCs w:val="20"/>
        </w:rPr>
        <w:tab/>
        <w:t>Place went for medical help: Private: Pharmacy/Drugstore</w:t>
      </w:r>
    </w:p>
    <w:p w14:paraId="2CD3D11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S1136U</w:t>
      </w:r>
      <w:r w:rsidRPr="00C51344">
        <w:rPr>
          <w:rFonts w:ascii="Courier New" w:hAnsi="Courier New" w:cs="Courier New"/>
          <w:szCs w:val="20"/>
        </w:rPr>
        <w:tab/>
        <w:t>Place went for medical help: Private: DAI (TBA)</w:t>
      </w:r>
    </w:p>
    <w:p w14:paraId="550964CD"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S1136V</w:t>
      </w:r>
      <w:r w:rsidRPr="00C51344">
        <w:rPr>
          <w:rFonts w:ascii="Courier New" w:hAnsi="Courier New" w:cs="Courier New"/>
          <w:szCs w:val="20"/>
        </w:rPr>
        <w:tab/>
        <w:t>Place went for medical help: Other Private Health</w:t>
      </w:r>
    </w:p>
    <w:p w14:paraId="646CF99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S1136X</w:t>
      </w:r>
      <w:r w:rsidRPr="00C51344">
        <w:rPr>
          <w:rFonts w:ascii="Courier New" w:hAnsi="Courier New" w:cs="Courier New"/>
          <w:szCs w:val="20"/>
        </w:rPr>
        <w:tab/>
        <w:t xml:space="preserve">Place went for medical help: </w:t>
      </w:r>
      <w:proofErr w:type="gramStart"/>
      <w:r w:rsidRPr="00C51344">
        <w:rPr>
          <w:rFonts w:ascii="Courier New" w:hAnsi="Courier New" w:cs="Courier New"/>
          <w:szCs w:val="20"/>
        </w:rPr>
        <w:t>other</w:t>
      </w:r>
      <w:proofErr w:type="gramEnd"/>
    </w:p>
    <w:p w14:paraId="43AF1B7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S1136AA</w:t>
      </w:r>
      <w:r w:rsidRPr="00C51344">
        <w:rPr>
          <w:rFonts w:ascii="Courier New" w:hAnsi="Courier New" w:cs="Courier New"/>
          <w:szCs w:val="20"/>
        </w:rPr>
        <w:tab/>
        <w:t>Place went for medical help: Public AYUSH: Ayurveda</w:t>
      </w:r>
    </w:p>
    <w:p w14:paraId="2FBEBF9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S1136AB</w:t>
      </w:r>
      <w:r w:rsidRPr="00C51344">
        <w:rPr>
          <w:rFonts w:ascii="Courier New" w:hAnsi="Courier New" w:cs="Courier New"/>
          <w:szCs w:val="20"/>
        </w:rPr>
        <w:tab/>
        <w:t xml:space="preserve">Place went for medical help: Public AYUSH: Yoga and </w:t>
      </w:r>
      <w:proofErr w:type="gramStart"/>
      <w:r w:rsidRPr="00C51344">
        <w:rPr>
          <w:rFonts w:ascii="Courier New" w:hAnsi="Courier New" w:cs="Courier New"/>
          <w:szCs w:val="20"/>
        </w:rPr>
        <w:t>naturopathy</w:t>
      </w:r>
      <w:proofErr w:type="gramEnd"/>
    </w:p>
    <w:p w14:paraId="43C8BF4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S1136AC</w:t>
      </w:r>
      <w:r w:rsidRPr="00C51344">
        <w:rPr>
          <w:rFonts w:ascii="Courier New" w:hAnsi="Courier New" w:cs="Courier New"/>
          <w:szCs w:val="20"/>
        </w:rPr>
        <w:tab/>
        <w:t>Place went for medical help: Public AYUSH: Unani</w:t>
      </w:r>
    </w:p>
    <w:p w14:paraId="075EBBD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S1136AD</w:t>
      </w:r>
      <w:r w:rsidRPr="00C51344">
        <w:rPr>
          <w:rFonts w:ascii="Courier New" w:hAnsi="Courier New" w:cs="Courier New"/>
          <w:szCs w:val="20"/>
        </w:rPr>
        <w:tab/>
        <w:t>Place went for medical help: Public AYUSH: Siddha</w:t>
      </w:r>
    </w:p>
    <w:p w14:paraId="5859180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S1136AE</w:t>
      </w:r>
      <w:r w:rsidRPr="00C51344">
        <w:rPr>
          <w:rFonts w:ascii="Courier New" w:hAnsi="Courier New" w:cs="Courier New"/>
          <w:szCs w:val="20"/>
        </w:rPr>
        <w:tab/>
        <w:t>Place went for medical help: Public AYUSH: Homeopathy</w:t>
      </w:r>
    </w:p>
    <w:p w14:paraId="6CFB6DC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S1136AF</w:t>
      </w:r>
      <w:r w:rsidRPr="00C51344">
        <w:rPr>
          <w:rFonts w:ascii="Courier New" w:hAnsi="Courier New" w:cs="Courier New"/>
          <w:szCs w:val="20"/>
        </w:rPr>
        <w:tab/>
        <w:t xml:space="preserve">Place went for medical help: Public AYUSH: Sowa </w:t>
      </w:r>
      <w:proofErr w:type="spellStart"/>
      <w:r w:rsidRPr="00C51344">
        <w:rPr>
          <w:rFonts w:ascii="Courier New" w:hAnsi="Courier New" w:cs="Courier New"/>
          <w:szCs w:val="20"/>
        </w:rPr>
        <w:t>Rigpa</w:t>
      </w:r>
      <w:proofErr w:type="spellEnd"/>
      <w:r w:rsidRPr="00C51344">
        <w:rPr>
          <w:rFonts w:ascii="Courier New" w:hAnsi="Courier New" w:cs="Courier New"/>
          <w:szCs w:val="20"/>
        </w:rPr>
        <w:t xml:space="preserve"> (TTM)</w:t>
      </w:r>
    </w:p>
    <w:p w14:paraId="04AE5B3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lastRenderedPageBreak/>
        <w:t>S1136AG</w:t>
      </w:r>
      <w:r w:rsidRPr="00C51344">
        <w:rPr>
          <w:rFonts w:ascii="Courier New" w:hAnsi="Courier New" w:cs="Courier New"/>
          <w:szCs w:val="20"/>
        </w:rPr>
        <w:tab/>
        <w:t>Place went for medical help: Public AYUSH: Other</w:t>
      </w:r>
    </w:p>
    <w:p w14:paraId="2FEDCED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S1136BA</w:t>
      </w:r>
      <w:r w:rsidRPr="00C51344">
        <w:rPr>
          <w:rFonts w:ascii="Courier New" w:hAnsi="Courier New" w:cs="Courier New"/>
          <w:szCs w:val="20"/>
        </w:rPr>
        <w:tab/>
        <w:t>Place went for medical help: Private AYUSH: Ayurveda</w:t>
      </w:r>
    </w:p>
    <w:p w14:paraId="51256FC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S1136BB</w:t>
      </w:r>
      <w:r w:rsidRPr="00C51344">
        <w:rPr>
          <w:rFonts w:ascii="Courier New" w:hAnsi="Courier New" w:cs="Courier New"/>
          <w:szCs w:val="20"/>
        </w:rPr>
        <w:tab/>
        <w:t xml:space="preserve">Place went for medical help: Private AYUSH: Yoga and </w:t>
      </w:r>
      <w:proofErr w:type="gramStart"/>
      <w:r w:rsidRPr="00C51344">
        <w:rPr>
          <w:rFonts w:ascii="Courier New" w:hAnsi="Courier New" w:cs="Courier New"/>
          <w:szCs w:val="20"/>
        </w:rPr>
        <w:t>naturopathy</w:t>
      </w:r>
      <w:proofErr w:type="gramEnd"/>
    </w:p>
    <w:p w14:paraId="243E761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S1136BC</w:t>
      </w:r>
      <w:r w:rsidRPr="00C51344">
        <w:rPr>
          <w:rFonts w:ascii="Courier New" w:hAnsi="Courier New" w:cs="Courier New"/>
          <w:szCs w:val="20"/>
        </w:rPr>
        <w:tab/>
        <w:t>Place went for medical help: Private AYUSH: Unani</w:t>
      </w:r>
    </w:p>
    <w:p w14:paraId="0B463FA8"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S1136BD</w:t>
      </w:r>
      <w:r w:rsidRPr="00C51344">
        <w:rPr>
          <w:rFonts w:ascii="Courier New" w:hAnsi="Courier New" w:cs="Courier New"/>
          <w:szCs w:val="20"/>
        </w:rPr>
        <w:tab/>
        <w:t>Place went for medical help: Private AYUSH: Siddha</w:t>
      </w:r>
    </w:p>
    <w:p w14:paraId="2104D2F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S1136BE</w:t>
      </w:r>
      <w:r w:rsidRPr="00C51344">
        <w:rPr>
          <w:rFonts w:ascii="Courier New" w:hAnsi="Courier New" w:cs="Courier New"/>
          <w:szCs w:val="20"/>
        </w:rPr>
        <w:tab/>
        <w:t>Place went for medical help: Private AYUSH: Homeopathy</w:t>
      </w:r>
    </w:p>
    <w:p w14:paraId="511D494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S1136BF</w:t>
      </w:r>
      <w:r w:rsidRPr="00C51344">
        <w:rPr>
          <w:rFonts w:ascii="Courier New" w:hAnsi="Courier New" w:cs="Courier New"/>
          <w:szCs w:val="20"/>
        </w:rPr>
        <w:tab/>
        <w:t xml:space="preserve">Place went for medical help: Private AYUSH: Sowa </w:t>
      </w:r>
      <w:proofErr w:type="spellStart"/>
      <w:r w:rsidRPr="00C51344">
        <w:rPr>
          <w:rFonts w:ascii="Courier New" w:hAnsi="Courier New" w:cs="Courier New"/>
          <w:szCs w:val="20"/>
        </w:rPr>
        <w:t>Rigpa</w:t>
      </w:r>
      <w:proofErr w:type="spellEnd"/>
      <w:r w:rsidRPr="00C51344">
        <w:rPr>
          <w:rFonts w:ascii="Courier New" w:hAnsi="Courier New" w:cs="Courier New"/>
          <w:szCs w:val="20"/>
        </w:rPr>
        <w:t xml:space="preserve"> (TTM)</w:t>
      </w:r>
    </w:p>
    <w:p w14:paraId="6B903D6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S1136BG</w:t>
      </w:r>
      <w:r w:rsidRPr="00C51344">
        <w:rPr>
          <w:rFonts w:ascii="Courier New" w:hAnsi="Courier New" w:cs="Courier New"/>
          <w:szCs w:val="20"/>
        </w:rPr>
        <w:tab/>
        <w:t>Place went for medical help: Private AYUSH: Other</w:t>
      </w:r>
    </w:p>
    <w:p w14:paraId="179126E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SB14A</w:t>
      </w:r>
      <w:r w:rsidRPr="00C51344">
        <w:rPr>
          <w:rFonts w:ascii="Courier New" w:hAnsi="Courier New" w:cs="Courier New"/>
          <w:szCs w:val="20"/>
        </w:rPr>
        <w:tab/>
      </w:r>
      <w:r w:rsidRPr="00C51344">
        <w:rPr>
          <w:rFonts w:ascii="Courier New" w:hAnsi="Courier New" w:cs="Courier New"/>
          <w:szCs w:val="20"/>
        </w:rPr>
        <w:tab/>
        <w:t xml:space="preserve">30 minutes prior to BP measure: </w:t>
      </w:r>
      <w:proofErr w:type="gramStart"/>
      <w:r w:rsidRPr="00C51344">
        <w:rPr>
          <w:rFonts w:ascii="Courier New" w:hAnsi="Courier New" w:cs="Courier New"/>
          <w:szCs w:val="20"/>
        </w:rPr>
        <w:t>eaten</w:t>
      </w:r>
      <w:proofErr w:type="gramEnd"/>
    </w:p>
    <w:p w14:paraId="368E87F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SB14B</w:t>
      </w:r>
      <w:r w:rsidRPr="00C51344">
        <w:rPr>
          <w:rFonts w:ascii="Courier New" w:hAnsi="Courier New" w:cs="Courier New"/>
          <w:szCs w:val="20"/>
        </w:rPr>
        <w:tab/>
      </w:r>
      <w:r w:rsidRPr="00C51344">
        <w:rPr>
          <w:rFonts w:ascii="Courier New" w:hAnsi="Courier New" w:cs="Courier New"/>
          <w:szCs w:val="20"/>
        </w:rPr>
        <w:tab/>
        <w:t xml:space="preserve">30 minutes prior to BP measure: had coffee, </w:t>
      </w:r>
      <w:proofErr w:type="gramStart"/>
      <w:r w:rsidRPr="00C51344">
        <w:rPr>
          <w:rFonts w:ascii="Courier New" w:hAnsi="Courier New" w:cs="Courier New"/>
          <w:szCs w:val="20"/>
        </w:rPr>
        <w:t>tea</w:t>
      </w:r>
      <w:proofErr w:type="gramEnd"/>
    </w:p>
    <w:p w14:paraId="150402D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SB14C</w:t>
      </w:r>
      <w:r w:rsidRPr="00C51344">
        <w:rPr>
          <w:rFonts w:ascii="Courier New" w:hAnsi="Courier New" w:cs="Courier New"/>
          <w:szCs w:val="20"/>
        </w:rPr>
        <w:tab/>
      </w:r>
      <w:r w:rsidRPr="00C51344">
        <w:rPr>
          <w:rFonts w:ascii="Courier New" w:hAnsi="Courier New" w:cs="Courier New"/>
          <w:szCs w:val="20"/>
        </w:rPr>
        <w:tab/>
        <w:t xml:space="preserve">30 minutes prior to BP measure: smoked any tobacco </w:t>
      </w:r>
      <w:proofErr w:type="gramStart"/>
      <w:r w:rsidRPr="00C51344">
        <w:rPr>
          <w:rFonts w:ascii="Courier New" w:hAnsi="Courier New" w:cs="Courier New"/>
          <w:szCs w:val="20"/>
        </w:rPr>
        <w:t>product</w:t>
      </w:r>
      <w:proofErr w:type="gramEnd"/>
    </w:p>
    <w:p w14:paraId="55ED338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SB14D</w:t>
      </w:r>
      <w:r w:rsidRPr="00C51344">
        <w:rPr>
          <w:rFonts w:ascii="Courier New" w:hAnsi="Courier New" w:cs="Courier New"/>
          <w:szCs w:val="20"/>
        </w:rPr>
        <w:tab/>
      </w:r>
      <w:r w:rsidRPr="00C51344">
        <w:rPr>
          <w:rFonts w:ascii="Courier New" w:hAnsi="Courier New" w:cs="Courier New"/>
          <w:szCs w:val="20"/>
        </w:rPr>
        <w:tab/>
        <w:t xml:space="preserve">30 minutes prior to BP measure: use any other type of </w:t>
      </w:r>
      <w:proofErr w:type="gramStart"/>
      <w:r w:rsidRPr="00C51344">
        <w:rPr>
          <w:rFonts w:ascii="Courier New" w:hAnsi="Courier New" w:cs="Courier New"/>
          <w:szCs w:val="20"/>
        </w:rPr>
        <w:t>tobacco</w:t>
      </w:r>
      <w:proofErr w:type="gramEnd"/>
    </w:p>
    <w:p w14:paraId="07DF1BA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SB15</w:t>
      </w:r>
      <w:r w:rsidRPr="00C51344">
        <w:rPr>
          <w:rFonts w:ascii="Courier New" w:hAnsi="Courier New" w:cs="Courier New"/>
          <w:szCs w:val="20"/>
        </w:rPr>
        <w:tab/>
      </w:r>
      <w:r w:rsidRPr="00C51344">
        <w:rPr>
          <w:rFonts w:ascii="Courier New" w:hAnsi="Courier New" w:cs="Courier New"/>
          <w:szCs w:val="20"/>
        </w:rPr>
        <w:tab/>
      </w:r>
      <w:r w:rsidR="0035429F">
        <w:rPr>
          <w:rFonts w:ascii="Courier New" w:hAnsi="Courier New" w:cs="Courier New"/>
          <w:szCs w:val="20"/>
        </w:rPr>
        <w:t>A</w:t>
      </w:r>
      <w:r w:rsidRPr="00C51344">
        <w:rPr>
          <w:rFonts w:ascii="Courier New" w:hAnsi="Courier New" w:cs="Courier New"/>
          <w:szCs w:val="20"/>
        </w:rPr>
        <w:t>rm circumference</w:t>
      </w:r>
    </w:p>
    <w:p w14:paraId="1534024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SB16</w:t>
      </w:r>
      <w:r w:rsidRPr="00C51344">
        <w:rPr>
          <w:rFonts w:ascii="Courier New" w:hAnsi="Courier New" w:cs="Courier New"/>
          <w:szCs w:val="20"/>
        </w:rPr>
        <w:tab/>
      </w:r>
      <w:r w:rsidR="0035429F">
        <w:rPr>
          <w:rFonts w:ascii="Courier New" w:hAnsi="Courier New" w:cs="Courier New"/>
          <w:szCs w:val="20"/>
        </w:rPr>
        <w:t xml:space="preserve">      </w:t>
      </w:r>
      <w:r w:rsidRPr="00C51344">
        <w:rPr>
          <w:rFonts w:ascii="Courier New" w:hAnsi="Courier New" w:cs="Courier New"/>
          <w:szCs w:val="20"/>
        </w:rPr>
        <w:t>Blood pressure monitor cuff size</w:t>
      </w:r>
    </w:p>
    <w:p w14:paraId="07480AE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SB17</w:t>
      </w:r>
      <w:r w:rsidRPr="00C51344">
        <w:rPr>
          <w:rFonts w:ascii="Courier New" w:hAnsi="Courier New" w:cs="Courier New"/>
          <w:szCs w:val="20"/>
        </w:rPr>
        <w:tab/>
      </w:r>
      <w:r w:rsidRPr="00C51344">
        <w:rPr>
          <w:rFonts w:ascii="Courier New" w:hAnsi="Courier New" w:cs="Courier New"/>
          <w:szCs w:val="20"/>
        </w:rPr>
        <w:tab/>
        <w:t>Time of first BP reading: (</w:t>
      </w:r>
      <w:proofErr w:type="spellStart"/>
      <w:r w:rsidRPr="00C51344">
        <w:rPr>
          <w:rFonts w:ascii="Courier New" w:hAnsi="Courier New" w:cs="Courier New"/>
          <w:szCs w:val="20"/>
        </w:rPr>
        <w:t>hhmm</w:t>
      </w:r>
      <w:proofErr w:type="spellEnd"/>
      <w:r w:rsidRPr="00C51344">
        <w:rPr>
          <w:rFonts w:ascii="Courier New" w:hAnsi="Courier New" w:cs="Courier New"/>
          <w:szCs w:val="20"/>
        </w:rPr>
        <w:t xml:space="preserve"> - </w:t>
      </w:r>
      <w:proofErr w:type="gramStart"/>
      <w:r w:rsidRPr="00C51344">
        <w:rPr>
          <w:rFonts w:ascii="Courier New" w:hAnsi="Courier New" w:cs="Courier New"/>
          <w:szCs w:val="20"/>
        </w:rPr>
        <w:t>24 hour</w:t>
      </w:r>
      <w:proofErr w:type="gramEnd"/>
      <w:r w:rsidRPr="00C51344">
        <w:rPr>
          <w:rFonts w:ascii="Courier New" w:hAnsi="Courier New" w:cs="Courier New"/>
          <w:szCs w:val="20"/>
        </w:rPr>
        <w:t xml:space="preserve"> clock)</w:t>
      </w:r>
    </w:p>
    <w:p w14:paraId="71D700B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SB18S</w:t>
      </w:r>
      <w:r w:rsidRPr="00C51344">
        <w:rPr>
          <w:rFonts w:ascii="Courier New" w:hAnsi="Courier New" w:cs="Courier New"/>
          <w:szCs w:val="20"/>
        </w:rPr>
        <w:tab/>
      </w:r>
      <w:r w:rsidRPr="00C51344">
        <w:rPr>
          <w:rFonts w:ascii="Courier New" w:hAnsi="Courier New" w:cs="Courier New"/>
          <w:szCs w:val="20"/>
        </w:rPr>
        <w:tab/>
        <w:t>First SYSTOLIC reading</w:t>
      </w:r>
    </w:p>
    <w:p w14:paraId="6043E45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SB18D</w:t>
      </w:r>
      <w:r w:rsidRPr="00C51344">
        <w:rPr>
          <w:rFonts w:ascii="Courier New" w:hAnsi="Courier New" w:cs="Courier New"/>
          <w:szCs w:val="20"/>
        </w:rPr>
        <w:tab/>
      </w:r>
      <w:r w:rsidRPr="00C51344">
        <w:rPr>
          <w:rFonts w:ascii="Courier New" w:hAnsi="Courier New" w:cs="Courier New"/>
          <w:szCs w:val="20"/>
        </w:rPr>
        <w:tab/>
        <w:t>First DIASTOLIC reading</w:t>
      </w:r>
    </w:p>
    <w:p w14:paraId="279BD8B7"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SB19</w:t>
      </w:r>
      <w:r w:rsidRPr="00C51344">
        <w:rPr>
          <w:rFonts w:ascii="Courier New" w:hAnsi="Courier New" w:cs="Courier New"/>
          <w:szCs w:val="20"/>
        </w:rPr>
        <w:tab/>
      </w:r>
      <w:r w:rsidRPr="00C51344">
        <w:rPr>
          <w:rFonts w:ascii="Courier New" w:hAnsi="Courier New" w:cs="Courier New"/>
          <w:szCs w:val="20"/>
        </w:rPr>
        <w:tab/>
        <w:t xml:space="preserve">Blood pressure ever been checked </w:t>
      </w:r>
      <w:proofErr w:type="gramStart"/>
      <w:r w:rsidRPr="00C51344">
        <w:rPr>
          <w:rFonts w:ascii="Courier New" w:hAnsi="Courier New" w:cs="Courier New"/>
          <w:szCs w:val="20"/>
        </w:rPr>
        <w:t>previously</w:t>
      </w:r>
      <w:proofErr w:type="gramEnd"/>
    </w:p>
    <w:p w14:paraId="20D5A8A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SB20</w:t>
      </w:r>
      <w:r w:rsidRPr="00C51344">
        <w:rPr>
          <w:rFonts w:ascii="Courier New" w:hAnsi="Courier New" w:cs="Courier New"/>
          <w:szCs w:val="20"/>
        </w:rPr>
        <w:tab/>
      </w:r>
      <w:r w:rsidRPr="00C51344">
        <w:rPr>
          <w:rFonts w:ascii="Courier New" w:hAnsi="Courier New" w:cs="Courier New"/>
          <w:szCs w:val="20"/>
        </w:rPr>
        <w:tab/>
        <w:t xml:space="preserve">Told had high BP on two or more occasions by doctor or other health </w:t>
      </w:r>
      <w:r w:rsidR="0035429F">
        <w:rPr>
          <w:rFonts w:ascii="Courier New" w:hAnsi="Courier New" w:cs="Courier New"/>
          <w:szCs w:val="20"/>
        </w:rPr>
        <w:t xml:space="preserve">              </w:t>
      </w:r>
      <w:r w:rsidRPr="00C51344">
        <w:rPr>
          <w:rFonts w:ascii="Courier New" w:hAnsi="Courier New" w:cs="Courier New"/>
          <w:szCs w:val="20"/>
        </w:rPr>
        <w:t>professional</w:t>
      </w:r>
    </w:p>
    <w:p w14:paraId="3FB466D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SB21</w:t>
      </w:r>
      <w:r w:rsidRPr="00C51344">
        <w:rPr>
          <w:rFonts w:ascii="Courier New" w:hAnsi="Courier New" w:cs="Courier New"/>
          <w:szCs w:val="20"/>
        </w:rPr>
        <w:tab/>
      </w:r>
      <w:r w:rsidRPr="00C51344">
        <w:rPr>
          <w:rFonts w:ascii="Courier New" w:hAnsi="Courier New" w:cs="Courier New"/>
          <w:szCs w:val="20"/>
        </w:rPr>
        <w:tab/>
        <w:t xml:space="preserve">Currently taking a prescribed medicine to lower </w:t>
      </w:r>
      <w:proofErr w:type="gramStart"/>
      <w:r w:rsidRPr="00C51344">
        <w:rPr>
          <w:rFonts w:ascii="Courier New" w:hAnsi="Courier New" w:cs="Courier New"/>
          <w:szCs w:val="20"/>
        </w:rPr>
        <w:t>BP</w:t>
      </w:r>
      <w:proofErr w:type="gramEnd"/>
    </w:p>
    <w:p w14:paraId="06D9FAD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SB24</w:t>
      </w:r>
      <w:r w:rsidRPr="00C51344">
        <w:rPr>
          <w:rFonts w:ascii="Courier New" w:hAnsi="Courier New" w:cs="Courier New"/>
          <w:szCs w:val="20"/>
        </w:rPr>
        <w:tab/>
      </w:r>
      <w:r w:rsidRPr="00C51344">
        <w:rPr>
          <w:rFonts w:ascii="Courier New" w:hAnsi="Courier New" w:cs="Courier New"/>
          <w:szCs w:val="20"/>
        </w:rPr>
        <w:tab/>
        <w:t>Time of second BP reading: (</w:t>
      </w:r>
      <w:proofErr w:type="spellStart"/>
      <w:r w:rsidRPr="00C51344">
        <w:rPr>
          <w:rFonts w:ascii="Courier New" w:hAnsi="Courier New" w:cs="Courier New"/>
          <w:szCs w:val="20"/>
        </w:rPr>
        <w:t>hhmm</w:t>
      </w:r>
      <w:proofErr w:type="spellEnd"/>
      <w:r w:rsidRPr="00C51344">
        <w:rPr>
          <w:rFonts w:ascii="Courier New" w:hAnsi="Courier New" w:cs="Courier New"/>
          <w:szCs w:val="20"/>
        </w:rPr>
        <w:t xml:space="preserve"> - </w:t>
      </w:r>
      <w:proofErr w:type="gramStart"/>
      <w:r w:rsidRPr="00C51344">
        <w:rPr>
          <w:rFonts w:ascii="Courier New" w:hAnsi="Courier New" w:cs="Courier New"/>
          <w:szCs w:val="20"/>
        </w:rPr>
        <w:t>24 hour</w:t>
      </w:r>
      <w:proofErr w:type="gramEnd"/>
      <w:r w:rsidRPr="00C51344">
        <w:rPr>
          <w:rFonts w:ascii="Courier New" w:hAnsi="Courier New" w:cs="Courier New"/>
          <w:szCs w:val="20"/>
        </w:rPr>
        <w:t xml:space="preserve"> clock)</w:t>
      </w:r>
    </w:p>
    <w:p w14:paraId="73797899"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SB25S</w:t>
      </w:r>
      <w:r w:rsidRPr="00C51344">
        <w:rPr>
          <w:rFonts w:ascii="Courier New" w:hAnsi="Courier New" w:cs="Courier New"/>
          <w:szCs w:val="20"/>
        </w:rPr>
        <w:tab/>
      </w:r>
      <w:r w:rsidRPr="00C51344">
        <w:rPr>
          <w:rFonts w:ascii="Courier New" w:hAnsi="Courier New" w:cs="Courier New"/>
          <w:szCs w:val="20"/>
        </w:rPr>
        <w:tab/>
        <w:t>Second SYSTOLIC reading</w:t>
      </w:r>
    </w:p>
    <w:p w14:paraId="16148C0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SB25D</w:t>
      </w:r>
      <w:r w:rsidRPr="00C51344">
        <w:rPr>
          <w:rFonts w:ascii="Courier New" w:hAnsi="Courier New" w:cs="Courier New"/>
          <w:szCs w:val="20"/>
        </w:rPr>
        <w:tab/>
      </w:r>
      <w:r w:rsidRPr="00C51344">
        <w:rPr>
          <w:rFonts w:ascii="Courier New" w:hAnsi="Courier New" w:cs="Courier New"/>
          <w:szCs w:val="20"/>
        </w:rPr>
        <w:tab/>
        <w:t>Second DIASTOLIC reading</w:t>
      </w:r>
    </w:p>
    <w:p w14:paraId="2D4BD71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SB28</w:t>
      </w:r>
      <w:r w:rsidRPr="00C51344">
        <w:rPr>
          <w:rFonts w:ascii="Courier New" w:hAnsi="Courier New" w:cs="Courier New"/>
          <w:szCs w:val="20"/>
        </w:rPr>
        <w:tab/>
      </w:r>
      <w:r w:rsidRPr="00C51344">
        <w:rPr>
          <w:rFonts w:ascii="Courier New" w:hAnsi="Courier New" w:cs="Courier New"/>
          <w:szCs w:val="20"/>
        </w:rPr>
        <w:tab/>
        <w:t>Time of third BP reading: (</w:t>
      </w:r>
      <w:proofErr w:type="spellStart"/>
      <w:r w:rsidRPr="00C51344">
        <w:rPr>
          <w:rFonts w:ascii="Courier New" w:hAnsi="Courier New" w:cs="Courier New"/>
          <w:szCs w:val="20"/>
        </w:rPr>
        <w:t>hhmm</w:t>
      </w:r>
      <w:proofErr w:type="spellEnd"/>
      <w:r w:rsidRPr="00C51344">
        <w:rPr>
          <w:rFonts w:ascii="Courier New" w:hAnsi="Courier New" w:cs="Courier New"/>
          <w:szCs w:val="20"/>
        </w:rPr>
        <w:t xml:space="preserve"> - </w:t>
      </w:r>
      <w:proofErr w:type="gramStart"/>
      <w:r w:rsidRPr="00C51344">
        <w:rPr>
          <w:rFonts w:ascii="Courier New" w:hAnsi="Courier New" w:cs="Courier New"/>
          <w:szCs w:val="20"/>
        </w:rPr>
        <w:t>24 hour</w:t>
      </w:r>
      <w:proofErr w:type="gramEnd"/>
      <w:r w:rsidRPr="00C51344">
        <w:rPr>
          <w:rFonts w:ascii="Courier New" w:hAnsi="Courier New" w:cs="Courier New"/>
          <w:szCs w:val="20"/>
        </w:rPr>
        <w:t xml:space="preserve"> clock)</w:t>
      </w:r>
    </w:p>
    <w:p w14:paraId="5188115B"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SB29S</w:t>
      </w:r>
      <w:r w:rsidRPr="00C51344">
        <w:rPr>
          <w:rFonts w:ascii="Courier New" w:hAnsi="Courier New" w:cs="Courier New"/>
          <w:szCs w:val="20"/>
        </w:rPr>
        <w:tab/>
      </w:r>
      <w:r w:rsidRPr="00C51344">
        <w:rPr>
          <w:rFonts w:ascii="Courier New" w:hAnsi="Courier New" w:cs="Courier New"/>
          <w:szCs w:val="20"/>
        </w:rPr>
        <w:tab/>
        <w:t>Third SYSTOLIC reading</w:t>
      </w:r>
    </w:p>
    <w:p w14:paraId="6C0EB52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SB29D</w:t>
      </w:r>
      <w:r w:rsidRPr="00C51344">
        <w:rPr>
          <w:rFonts w:ascii="Courier New" w:hAnsi="Courier New" w:cs="Courier New"/>
          <w:szCs w:val="20"/>
        </w:rPr>
        <w:tab/>
      </w:r>
      <w:r w:rsidRPr="00C51344">
        <w:rPr>
          <w:rFonts w:ascii="Courier New" w:hAnsi="Courier New" w:cs="Courier New"/>
          <w:szCs w:val="20"/>
        </w:rPr>
        <w:tab/>
        <w:t>Third DIASTOLIC reading</w:t>
      </w:r>
    </w:p>
    <w:p w14:paraId="0B47DAD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SB53</w:t>
      </w:r>
      <w:r w:rsidRPr="00C51344">
        <w:rPr>
          <w:rFonts w:ascii="Courier New" w:hAnsi="Courier New" w:cs="Courier New"/>
          <w:szCs w:val="20"/>
        </w:rPr>
        <w:tab/>
      </w:r>
      <w:r w:rsidRPr="00C51344">
        <w:rPr>
          <w:rFonts w:ascii="Courier New" w:hAnsi="Courier New" w:cs="Courier New"/>
          <w:szCs w:val="20"/>
        </w:rPr>
        <w:tab/>
        <w:t xml:space="preserve">Time since last </w:t>
      </w:r>
      <w:proofErr w:type="gramStart"/>
      <w:r w:rsidRPr="00C51344">
        <w:rPr>
          <w:rFonts w:ascii="Courier New" w:hAnsi="Courier New" w:cs="Courier New"/>
          <w:szCs w:val="20"/>
        </w:rPr>
        <w:t>ate</w:t>
      </w:r>
      <w:proofErr w:type="gramEnd"/>
    </w:p>
    <w:p w14:paraId="5EA2CC0F"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SB54</w:t>
      </w:r>
      <w:r w:rsidRPr="00C51344">
        <w:rPr>
          <w:rFonts w:ascii="Courier New" w:hAnsi="Courier New" w:cs="Courier New"/>
          <w:szCs w:val="20"/>
        </w:rPr>
        <w:tab/>
      </w:r>
      <w:r w:rsidRPr="00C51344">
        <w:rPr>
          <w:rFonts w:ascii="Courier New" w:hAnsi="Courier New" w:cs="Courier New"/>
          <w:szCs w:val="20"/>
        </w:rPr>
        <w:tab/>
        <w:t xml:space="preserve">Time since last drank, something other than plain </w:t>
      </w:r>
      <w:proofErr w:type="gramStart"/>
      <w:r w:rsidRPr="00C51344">
        <w:rPr>
          <w:rFonts w:ascii="Courier New" w:hAnsi="Courier New" w:cs="Courier New"/>
          <w:szCs w:val="20"/>
        </w:rPr>
        <w:t>water</w:t>
      </w:r>
      <w:proofErr w:type="gramEnd"/>
    </w:p>
    <w:p w14:paraId="267B3B8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SB55</w:t>
      </w:r>
      <w:r w:rsidRPr="00C51344">
        <w:rPr>
          <w:rFonts w:ascii="Courier New" w:hAnsi="Courier New" w:cs="Courier New"/>
          <w:szCs w:val="20"/>
        </w:rPr>
        <w:tab/>
      </w:r>
      <w:r w:rsidRPr="00C51344">
        <w:rPr>
          <w:rFonts w:ascii="Courier New" w:hAnsi="Courier New" w:cs="Courier New"/>
          <w:szCs w:val="20"/>
        </w:rPr>
        <w:tab/>
        <w:t xml:space="preserve">Blood glucose ever been </w:t>
      </w:r>
      <w:proofErr w:type="gramStart"/>
      <w:r w:rsidRPr="00C51344">
        <w:rPr>
          <w:rFonts w:ascii="Courier New" w:hAnsi="Courier New" w:cs="Courier New"/>
          <w:szCs w:val="20"/>
        </w:rPr>
        <w:t>checked</w:t>
      </w:r>
      <w:proofErr w:type="gramEnd"/>
    </w:p>
    <w:p w14:paraId="60A6BED2"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SB56</w:t>
      </w:r>
      <w:r w:rsidRPr="00C51344">
        <w:rPr>
          <w:rFonts w:ascii="Courier New" w:hAnsi="Courier New" w:cs="Courier New"/>
          <w:szCs w:val="20"/>
        </w:rPr>
        <w:tab/>
      </w:r>
      <w:r w:rsidRPr="00C51344">
        <w:rPr>
          <w:rFonts w:ascii="Courier New" w:hAnsi="Courier New" w:cs="Courier New"/>
          <w:szCs w:val="20"/>
        </w:rPr>
        <w:tab/>
        <w:t xml:space="preserve">Told high blood glucose on two or more </w:t>
      </w:r>
      <w:proofErr w:type="spellStart"/>
      <w:r w:rsidRPr="00C51344">
        <w:rPr>
          <w:rFonts w:ascii="Courier New" w:hAnsi="Courier New" w:cs="Courier New"/>
          <w:szCs w:val="20"/>
        </w:rPr>
        <w:t>occations</w:t>
      </w:r>
      <w:proofErr w:type="spellEnd"/>
      <w:r w:rsidRPr="00C51344">
        <w:rPr>
          <w:rFonts w:ascii="Courier New" w:hAnsi="Courier New" w:cs="Courier New"/>
          <w:szCs w:val="20"/>
        </w:rPr>
        <w:t xml:space="preserve"> by doctor or other </w:t>
      </w:r>
      <w:r w:rsidR="0035429F">
        <w:rPr>
          <w:rFonts w:ascii="Courier New" w:hAnsi="Courier New" w:cs="Courier New"/>
          <w:szCs w:val="20"/>
        </w:rPr>
        <w:t xml:space="preserve">              </w:t>
      </w:r>
      <w:r w:rsidRPr="00C51344">
        <w:rPr>
          <w:rFonts w:ascii="Courier New" w:hAnsi="Courier New" w:cs="Courier New"/>
          <w:szCs w:val="20"/>
        </w:rPr>
        <w:t xml:space="preserve">health </w:t>
      </w:r>
      <w:proofErr w:type="gramStart"/>
      <w:r w:rsidRPr="00C51344">
        <w:rPr>
          <w:rFonts w:ascii="Courier New" w:hAnsi="Courier New" w:cs="Courier New"/>
          <w:szCs w:val="20"/>
        </w:rPr>
        <w:t>professionals</w:t>
      </w:r>
      <w:proofErr w:type="gramEnd"/>
    </w:p>
    <w:p w14:paraId="77F35AE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SB57</w:t>
      </w:r>
      <w:r w:rsidRPr="00C51344">
        <w:rPr>
          <w:rFonts w:ascii="Courier New" w:hAnsi="Courier New" w:cs="Courier New"/>
          <w:szCs w:val="20"/>
        </w:rPr>
        <w:tab/>
      </w:r>
      <w:r w:rsidRPr="00C51344">
        <w:rPr>
          <w:rFonts w:ascii="Courier New" w:hAnsi="Courier New" w:cs="Courier New"/>
          <w:szCs w:val="20"/>
        </w:rPr>
        <w:tab/>
        <w:t xml:space="preserve">Currently taking a prescribed medicine to lower blood </w:t>
      </w:r>
      <w:proofErr w:type="gramStart"/>
      <w:r w:rsidRPr="00C51344">
        <w:rPr>
          <w:rFonts w:ascii="Courier New" w:hAnsi="Courier New" w:cs="Courier New"/>
          <w:szCs w:val="20"/>
        </w:rPr>
        <w:t>glucose</w:t>
      </w:r>
      <w:proofErr w:type="gramEnd"/>
    </w:p>
    <w:p w14:paraId="4DF316E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SB73</w:t>
      </w:r>
      <w:r w:rsidRPr="00C51344">
        <w:rPr>
          <w:rFonts w:ascii="Courier New" w:hAnsi="Courier New" w:cs="Courier New"/>
          <w:szCs w:val="20"/>
        </w:rPr>
        <w:tab/>
      </w:r>
      <w:r w:rsidRPr="00C51344">
        <w:rPr>
          <w:rFonts w:ascii="Courier New" w:hAnsi="Courier New" w:cs="Courier New"/>
          <w:szCs w:val="20"/>
        </w:rPr>
        <w:tab/>
        <w:t>Time of blood glucose reading: (</w:t>
      </w:r>
      <w:proofErr w:type="spellStart"/>
      <w:r w:rsidRPr="00C51344">
        <w:rPr>
          <w:rFonts w:ascii="Courier New" w:hAnsi="Courier New" w:cs="Courier New"/>
          <w:szCs w:val="20"/>
        </w:rPr>
        <w:t>hhmm</w:t>
      </w:r>
      <w:proofErr w:type="spellEnd"/>
      <w:r w:rsidRPr="00C51344">
        <w:rPr>
          <w:rFonts w:ascii="Courier New" w:hAnsi="Courier New" w:cs="Courier New"/>
          <w:szCs w:val="20"/>
        </w:rPr>
        <w:t xml:space="preserve"> - </w:t>
      </w:r>
      <w:proofErr w:type="gramStart"/>
      <w:r w:rsidRPr="00C51344">
        <w:rPr>
          <w:rFonts w:ascii="Courier New" w:hAnsi="Courier New" w:cs="Courier New"/>
          <w:szCs w:val="20"/>
        </w:rPr>
        <w:t>24 hour</w:t>
      </w:r>
      <w:proofErr w:type="gramEnd"/>
      <w:r w:rsidRPr="00C51344">
        <w:rPr>
          <w:rFonts w:ascii="Courier New" w:hAnsi="Courier New" w:cs="Courier New"/>
          <w:szCs w:val="20"/>
        </w:rPr>
        <w:t xml:space="preserve"> clock)</w:t>
      </w:r>
    </w:p>
    <w:p w14:paraId="01C169D1"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SB74</w:t>
      </w:r>
      <w:r w:rsidRPr="00C51344">
        <w:rPr>
          <w:rFonts w:ascii="Courier New" w:hAnsi="Courier New" w:cs="Courier New"/>
          <w:szCs w:val="20"/>
        </w:rPr>
        <w:tab/>
      </w:r>
      <w:r w:rsidRPr="00C51344">
        <w:rPr>
          <w:rFonts w:ascii="Courier New" w:hAnsi="Courier New" w:cs="Courier New"/>
          <w:szCs w:val="20"/>
        </w:rPr>
        <w:tab/>
        <w:t>Glucose level</w:t>
      </w:r>
    </w:p>
    <w:p w14:paraId="7405339D"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SB79</w:t>
      </w:r>
      <w:r w:rsidRPr="00C51344">
        <w:rPr>
          <w:rFonts w:ascii="Courier New" w:hAnsi="Courier New" w:cs="Courier New"/>
          <w:szCs w:val="20"/>
        </w:rPr>
        <w:tab/>
      </w:r>
      <w:r w:rsidRPr="00C51344">
        <w:rPr>
          <w:rFonts w:ascii="Courier New" w:hAnsi="Courier New" w:cs="Courier New"/>
          <w:szCs w:val="20"/>
        </w:rPr>
        <w:tab/>
        <w:t xml:space="preserve">Ever undergone a screening test for cervical </w:t>
      </w:r>
      <w:proofErr w:type="gramStart"/>
      <w:r w:rsidRPr="00C51344">
        <w:rPr>
          <w:rFonts w:ascii="Courier New" w:hAnsi="Courier New" w:cs="Courier New"/>
          <w:szCs w:val="20"/>
        </w:rPr>
        <w:t>cancer</w:t>
      </w:r>
      <w:proofErr w:type="gramEnd"/>
    </w:p>
    <w:p w14:paraId="069A1330"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SB80</w:t>
      </w:r>
      <w:r w:rsidRPr="00C51344">
        <w:rPr>
          <w:rFonts w:ascii="Courier New" w:hAnsi="Courier New" w:cs="Courier New"/>
          <w:szCs w:val="20"/>
        </w:rPr>
        <w:tab/>
      </w:r>
      <w:r w:rsidRPr="00C51344">
        <w:rPr>
          <w:rFonts w:ascii="Courier New" w:hAnsi="Courier New" w:cs="Courier New"/>
          <w:szCs w:val="20"/>
        </w:rPr>
        <w:tab/>
        <w:t xml:space="preserve">Ever undergone a breast examination for breast </w:t>
      </w:r>
      <w:proofErr w:type="gramStart"/>
      <w:r w:rsidRPr="00C51344">
        <w:rPr>
          <w:rFonts w:ascii="Courier New" w:hAnsi="Courier New" w:cs="Courier New"/>
          <w:szCs w:val="20"/>
        </w:rPr>
        <w:t>cancer</w:t>
      </w:r>
      <w:proofErr w:type="gramEnd"/>
    </w:p>
    <w:p w14:paraId="5FDEDA4C"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SB81</w:t>
      </w:r>
      <w:r w:rsidRPr="00C51344">
        <w:rPr>
          <w:rFonts w:ascii="Courier New" w:hAnsi="Courier New" w:cs="Courier New"/>
          <w:szCs w:val="20"/>
        </w:rPr>
        <w:tab/>
      </w:r>
      <w:r w:rsidRPr="00C51344">
        <w:rPr>
          <w:rFonts w:ascii="Courier New" w:hAnsi="Courier New" w:cs="Courier New"/>
          <w:szCs w:val="20"/>
        </w:rPr>
        <w:tab/>
        <w:t xml:space="preserve">Ever undergone an oral cavity examination for oral </w:t>
      </w:r>
      <w:proofErr w:type="gramStart"/>
      <w:r w:rsidRPr="00C51344">
        <w:rPr>
          <w:rFonts w:ascii="Courier New" w:hAnsi="Courier New" w:cs="Courier New"/>
          <w:szCs w:val="20"/>
        </w:rPr>
        <w:t>cancer</w:t>
      </w:r>
      <w:proofErr w:type="gramEnd"/>
    </w:p>
    <w:p w14:paraId="036988D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S305</w:t>
      </w:r>
      <w:r w:rsidRPr="00C51344">
        <w:rPr>
          <w:rFonts w:ascii="Courier New" w:hAnsi="Courier New" w:cs="Courier New"/>
          <w:szCs w:val="20"/>
        </w:rPr>
        <w:tab/>
      </w:r>
      <w:r w:rsidRPr="00C51344">
        <w:rPr>
          <w:rFonts w:ascii="Courier New" w:hAnsi="Courier New" w:cs="Courier New"/>
          <w:szCs w:val="20"/>
        </w:rPr>
        <w:tab/>
        <w:t xml:space="preserve">Waist </w:t>
      </w:r>
      <w:proofErr w:type="spellStart"/>
      <w:r w:rsidRPr="00C51344">
        <w:rPr>
          <w:rFonts w:ascii="Courier New" w:hAnsi="Courier New" w:cs="Courier New"/>
          <w:szCs w:val="20"/>
        </w:rPr>
        <w:t>curcumference</w:t>
      </w:r>
      <w:proofErr w:type="spellEnd"/>
    </w:p>
    <w:p w14:paraId="02B3D49D"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S306</w:t>
      </w:r>
      <w:r w:rsidRPr="00C51344">
        <w:rPr>
          <w:rFonts w:ascii="Courier New" w:hAnsi="Courier New" w:cs="Courier New"/>
          <w:szCs w:val="20"/>
        </w:rPr>
        <w:tab/>
      </w:r>
      <w:r w:rsidRPr="00C51344">
        <w:rPr>
          <w:rFonts w:ascii="Courier New" w:hAnsi="Courier New" w:cs="Courier New"/>
          <w:szCs w:val="20"/>
        </w:rPr>
        <w:tab/>
        <w:t xml:space="preserve">Hip </w:t>
      </w:r>
      <w:proofErr w:type="spellStart"/>
      <w:r w:rsidRPr="00C51344">
        <w:rPr>
          <w:rFonts w:ascii="Courier New" w:hAnsi="Courier New" w:cs="Courier New"/>
          <w:szCs w:val="20"/>
        </w:rPr>
        <w:t>curcumference</w:t>
      </w:r>
      <w:proofErr w:type="spellEnd"/>
    </w:p>
    <w:p w14:paraId="47F02E1A"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S190S</w:t>
      </w:r>
      <w:r w:rsidRPr="00C51344">
        <w:rPr>
          <w:rFonts w:ascii="Courier New" w:hAnsi="Courier New" w:cs="Courier New"/>
          <w:szCs w:val="20"/>
        </w:rPr>
        <w:tab/>
      </w:r>
      <w:r w:rsidRPr="00C51344">
        <w:rPr>
          <w:rFonts w:ascii="Courier New" w:hAnsi="Courier New" w:cs="Courier New"/>
          <w:szCs w:val="20"/>
        </w:rPr>
        <w:tab/>
        <w:t>Wealth index within state</w:t>
      </w:r>
    </w:p>
    <w:p w14:paraId="6425759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S191S</w:t>
      </w:r>
      <w:r w:rsidRPr="00C51344">
        <w:rPr>
          <w:rFonts w:ascii="Courier New" w:hAnsi="Courier New" w:cs="Courier New"/>
          <w:szCs w:val="20"/>
        </w:rPr>
        <w:tab/>
      </w:r>
      <w:r w:rsidRPr="00C51344">
        <w:rPr>
          <w:rFonts w:ascii="Courier New" w:hAnsi="Courier New" w:cs="Courier New"/>
          <w:szCs w:val="20"/>
        </w:rPr>
        <w:tab/>
        <w:t>Wealth index factor score (5 decimals) within state</w:t>
      </w:r>
    </w:p>
    <w:p w14:paraId="0C1CD9AE"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S190US</w:t>
      </w:r>
      <w:r w:rsidRPr="00C51344">
        <w:rPr>
          <w:rFonts w:ascii="Courier New" w:hAnsi="Courier New" w:cs="Courier New"/>
          <w:szCs w:val="20"/>
        </w:rPr>
        <w:tab/>
        <w:t>Wealth index within state - urban</w:t>
      </w:r>
    </w:p>
    <w:p w14:paraId="49D7A80D"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S191US</w:t>
      </w:r>
      <w:r w:rsidRPr="00C51344">
        <w:rPr>
          <w:rFonts w:ascii="Courier New" w:hAnsi="Courier New" w:cs="Courier New"/>
          <w:szCs w:val="20"/>
        </w:rPr>
        <w:tab/>
        <w:t>Wealth index factor score (5 decimals) within state - urban</w:t>
      </w:r>
    </w:p>
    <w:p w14:paraId="7156CB45"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S190RS</w:t>
      </w:r>
      <w:r w:rsidRPr="00C51344">
        <w:rPr>
          <w:rFonts w:ascii="Courier New" w:hAnsi="Courier New" w:cs="Courier New"/>
          <w:szCs w:val="20"/>
        </w:rPr>
        <w:tab/>
        <w:t>Wealth index within state - rural</w:t>
      </w:r>
    </w:p>
    <w:p w14:paraId="29C0FA06"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S191RS</w:t>
      </w:r>
      <w:r w:rsidRPr="00C51344">
        <w:rPr>
          <w:rFonts w:ascii="Courier New" w:hAnsi="Courier New" w:cs="Courier New"/>
          <w:szCs w:val="20"/>
        </w:rPr>
        <w:tab/>
        <w:t>Wealth index factor score (5 decimals) withing state - rural</w:t>
      </w:r>
    </w:p>
    <w:p w14:paraId="6B4477A4"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SH29CA</w:t>
      </w:r>
      <w:r w:rsidRPr="00C51344">
        <w:rPr>
          <w:rFonts w:ascii="Courier New" w:hAnsi="Courier New" w:cs="Courier New"/>
          <w:szCs w:val="20"/>
        </w:rPr>
        <w:tab/>
        <w:t>Person 03: Where medical treatment was received?</w:t>
      </w:r>
    </w:p>
    <w:p w14:paraId="3CAEC903" w14:textId="77777777" w:rsidR="00C51344" w:rsidRPr="00C51344" w:rsidRDefault="00C51344" w:rsidP="0035429F">
      <w:pPr>
        <w:rPr>
          <w:rFonts w:ascii="Courier New" w:hAnsi="Courier New" w:cs="Courier New"/>
          <w:szCs w:val="20"/>
        </w:rPr>
      </w:pPr>
      <w:r w:rsidRPr="00C51344">
        <w:rPr>
          <w:rFonts w:ascii="Courier New" w:hAnsi="Courier New" w:cs="Courier New"/>
          <w:szCs w:val="20"/>
        </w:rPr>
        <w:t>SCREFUSE</w:t>
      </w:r>
      <w:r w:rsidRPr="00C51344">
        <w:rPr>
          <w:rFonts w:ascii="Courier New" w:hAnsi="Courier New" w:cs="Courier New"/>
          <w:szCs w:val="20"/>
        </w:rPr>
        <w:tab/>
        <w:t>Questionnaire refusal due to COVID-19</w:t>
      </w:r>
    </w:p>
    <w:p w14:paraId="18624A70" w14:textId="77777777" w:rsidR="00936F7A" w:rsidRPr="0033736C" w:rsidRDefault="00936F7A" w:rsidP="0035429F">
      <w:pPr>
        <w:pStyle w:val="PlainText"/>
        <w:rPr>
          <w:rFonts w:ascii="Courier New" w:hAnsi="Courier New" w:cs="Courier New"/>
        </w:rPr>
      </w:pPr>
    </w:p>
    <w:p w14:paraId="0DCE7612" w14:textId="77777777" w:rsidR="00936F7A" w:rsidRDefault="00936F7A" w:rsidP="0035429F">
      <w:pPr>
        <w:pStyle w:val="PlainText"/>
        <w:rPr>
          <w:rFonts w:ascii="Courier New" w:hAnsi="Courier New" w:cs="Courier New"/>
        </w:rPr>
      </w:pPr>
    </w:p>
    <w:p w14:paraId="449439AD" w14:textId="77777777" w:rsidR="00936F7A" w:rsidRPr="005850DA" w:rsidRDefault="00936F7A" w:rsidP="0035429F">
      <w:pPr>
        <w:pStyle w:val="PlainText"/>
        <w:rPr>
          <w:rFonts w:ascii="Courier New" w:hAnsi="Courier New" w:cs="Courier New"/>
          <w:b/>
          <w:bCs/>
        </w:rPr>
      </w:pPr>
      <w:r w:rsidRPr="005850DA">
        <w:rPr>
          <w:rFonts w:ascii="Courier New" w:hAnsi="Courier New" w:cs="Courier New"/>
          <w:b/>
          <w:bCs/>
        </w:rPr>
        <w:t>REC92       Country specific Birth History variables</w:t>
      </w:r>
    </w:p>
    <w:p w14:paraId="057570FA" w14:textId="77777777" w:rsidR="00936F7A" w:rsidRDefault="00936F7A" w:rsidP="0035429F">
      <w:pPr>
        <w:pStyle w:val="PlainText"/>
        <w:rPr>
          <w:rFonts w:ascii="Courier New" w:hAnsi="Courier New" w:cs="Courier New"/>
        </w:rPr>
      </w:pPr>
    </w:p>
    <w:p w14:paraId="057BD31B" w14:textId="77777777" w:rsidR="005850DA" w:rsidRPr="005850DA" w:rsidRDefault="005850DA" w:rsidP="005850DA">
      <w:pPr>
        <w:rPr>
          <w:rFonts w:ascii="Courier New" w:hAnsi="Courier New" w:cs="Courier New"/>
          <w:szCs w:val="20"/>
        </w:rPr>
      </w:pPr>
      <w:r w:rsidRPr="005850DA">
        <w:rPr>
          <w:rFonts w:ascii="Courier New" w:hAnsi="Courier New" w:cs="Courier New"/>
          <w:szCs w:val="20"/>
        </w:rPr>
        <w:t>IDX92</w:t>
      </w:r>
      <w:r w:rsidRPr="005850DA">
        <w:rPr>
          <w:rFonts w:ascii="Courier New" w:hAnsi="Courier New" w:cs="Courier New"/>
          <w:szCs w:val="20"/>
        </w:rPr>
        <w:tab/>
      </w:r>
      <w:r w:rsidRPr="005850DA">
        <w:rPr>
          <w:rFonts w:ascii="Courier New" w:hAnsi="Courier New" w:cs="Courier New"/>
          <w:szCs w:val="20"/>
        </w:rPr>
        <w:tab/>
        <w:t>Index to Birth History</w:t>
      </w:r>
    </w:p>
    <w:p w14:paraId="7A5E73B1" w14:textId="77777777" w:rsidR="005850DA" w:rsidRPr="005850DA" w:rsidRDefault="005850DA" w:rsidP="005850DA">
      <w:pPr>
        <w:rPr>
          <w:rFonts w:ascii="Courier New" w:hAnsi="Courier New" w:cs="Courier New"/>
          <w:szCs w:val="20"/>
        </w:rPr>
      </w:pPr>
      <w:r w:rsidRPr="005850DA">
        <w:rPr>
          <w:rFonts w:ascii="Courier New" w:hAnsi="Courier New" w:cs="Courier New"/>
          <w:szCs w:val="20"/>
        </w:rPr>
        <w:t>S220A</w:t>
      </w:r>
      <w:r w:rsidRPr="005850DA">
        <w:rPr>
          <w:rFonts w:ascii="Courier New" w:hAnsi="Courier New" w:cs="Courier New"/>
          <w:szCs w:val="20"/>
        </w:rPr>
        <w:tab/>
      </w:r>
      <w:r w:rsidRPr="005850DA">
        <w:rPr>
          <w:rFonts w:ascii="Courier New" w:hAnsi="Courier New" w:cs="Courier New"/>
          <w:szCs w:val="20"/>
        </w:rPr>
        <w:tab/>
        <w:t>Pregnancy duration</w:t>
      </w:r>
    </w:p>
    <w:p w14:paraId="1489590C" w14:textId="77777777" w:rsidR="005850DA" w:rsidRPr="005850DA" w:rsidRDefault="005850DA" w:rsidP="005850DA">
      <w:pPr>
        <w:rPr>
          <w:rFonts w:ascii="Courier New" w:hAnsi="Courier New" w:cs="Courier New"/>
          <w:szCs w:val="20"/>
        </w:rPr>
      </w:pPr>
      <w:r w:rsidRPr="005850DA">
        <w:rPr>
          <w:rFonts w:ascii="Courier New" w:hAnsi="Courier New" w:cs="Courier New"/>
          <w:szCs w:val="20"/>
        </w:rPr>
        <w:t>S220B</w:t>
      </w:r>
      <w:r w:rsidRPr="005850DA">
        <w:rPr>
          <w:rFonts w:ascii="Courier New" w:hAnsi="Courier New" w:cs="Courier New"/>
          <w:szCs w:val="20"/>
        </w:rPr>
        <w:tab/>
      </w:r>
      <w:r w:rsidRPr="005850DA">
        <w:rPr>
          <w:rFonts w:ascii="Courier New" w:hAnsi="Courier New" w:cs="Courier New"/>
          <w:szCs w:val="20"/>
        </w:rPr>
        <w:tab/>
        <w:t>Ultrasound test</w:t>
      </w:r>
    </w:p>
    <w:p w14:paraId="7429CBB1" w14:textId="77777777" w:rsidR="00936F7A" w:rsidRPr="0033736C" w:rsidRDefault="00936F7A" w:rsidP="0035429F">
      <w:pPr>
        <w:pStyle w:val="PlainText"/>
        <w:rPr>
          <w:rFonts w:ascii="Courier New" w:hAnsi="Courier New" w:cs="Courier New"/>
        </w:rPr>
      </w:pPr>
    </w:p>
    <w:p w14:paraId="02783732" w14:textId="77777777" w:rsidR="00E907B9" w:rsidRDefault="00E907B9" w:rsidP="0035429F">
      <w:pPr>
        <w:pStyle w:val="PlainText"/>
        <w:rPr>
          <w:rFonts w:ascii="Courier New" w:hAnsi="Courier New" w:cs="Courier New"/>
        </w:rPr>
      </w:pPr>
    </w:p>
    <w:p w14:paraId="58EA303C" w14:textId="77777777" w:rsidR="00E907B9" w:rsidRPr="00944AAB" w:rsidRDefault="00944AAB" w:rsidP="0035429F">
      <w:pPr>
        <w:pStyle w:val="PlainText"/>
        <w:rPr>
          <w:rFonts w:ascii="Courier New" w:hAnsi="Courier New" w:cs="Courier New"/>
          <w:b/>
          <w:bCs/>
        </w:rPr>
      </w:pPr>
      <w:r>
        <w:rPr>
          <w:rFonts w:ascii="Courier New" w:hAnsi="Courier New" w:cs="Courier New"/>
          <w:b/>
          <w:bCs/>
        </w:rPr>
        <w:br w:type="page"/>
      </w:r>
      <w:r w:rsidR="00E907B9" w:rsidRPr="00944AAB">
        <w:rPr>
          <w:rFonts w:ascii="Courier New" w:hAnsi="Courier New" w:cs="Courier New"/>
          <w:b/>
          <w:bCs/>
        </w:rPr>
        <w:lastRenderedPageBreak/>
        <w:t>REC94      Country specific Maternity variables</w:t>
      </w:r>
    </w:p>
    <w:p w14:paraId="2B495B0C" w14:textId="77777777" w:rsidR="00E907B9" w:rsidRDefault="00E907B9" w:rsidP="0035429F">
      <w:pPr>
        <w:pStyle w:val="PlainText"/>
        <w:rPr>
          <w:rFonts w:ascii="Courier New" w:hAnsi="Courier New" w:cs="Courier New"/>
        </w:rPr>
      </w:pPr>
    </w:p>
    <w:p w14:paraId="38369F65"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IDX94</w:t>
      </w:r>
      <w:r w:rsidRPr="00944AAB">
        <w:rPr>
          <w:rFonts w:ascii="Courier New" w:hAnsi="Courier New" w:cs="Courier New"/>
          <w:szCs w:val="20"/>
        </w:rPr>
        <w:tab/>
      </w:r>
      <w:r w:rsidRPr="00944AAB">
        <w:rPr>
          <w:rFonts w:ascii="Courier New" w:hAnsi="Courier New" w:cs="Courier New"/>
          <w:szCs w:val="20"/>
        </w:rPr>
        <w:tab/>
        <w:t>Index to Birth History</w:t>
      </w:r>
    </w:p>
    <w:p w14:paraId="228DBCD6"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S408</w:t>
      </w:r>
      <w:r w:rsidRPr="00944AAB">
        <w:rPr>
          <w:rFonts w:ascii="Courier New" w:hAnsi="Courier New" w:cs="Courier New"/>
          <w:szCs w:val="20"/>
        </w:rPr>
        <w:tab/>
      </w:r>
      <w:r w:rsidRPr="00944AAB">
        <w:rPr>
          <w:rFonts w:ascii="Courier New" w:hAnsi="Courier New" w:cs="Courier New"/>
          <w:szCs w:val="20"/>
        </w:rPr>
        <w:tab/>
        <w:t xml:space="preserve">How many months pregnant were you when you came to know about the </w:t>
      </w:r>
      <w:r>
        <w:rPr>
          <w:rFonts w:ascii="Courier New" w:hAnsi="Courier New" w:cs="Courier New"/>
          <w:szCs w:val="20"/>
        </w:rPr>
        <w:t xml:space="preserve">                </w:t>
      </w:r>
      <w:r w:rsidRPr="00944AAB">
        <w:rPr>
          <w:rFonts w:ascii="Courier New" w:hAnsi="Courier New" w:cs="Courier New"/>
          <w:szCs w:val="20"/>
        </w:rPr>
        <w:t>pregnancy?</w:t>
      </w:r>
    </w:p>
    <w:p w14:paraId="32921ABC"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S409</w:t>
      </w:r>
      <w:r w:rsidRPr="00944AAB">
        <w:rPr>
          <w:rFonts w:ascii="Courier New" w:hAnsi="Courier New" w:cs="Courier New"/>
          <w:szCs w:val="20"/>
        </w:rPr>
        <w:tab/>
      </w:r>
      <w:r w:rsidRPr="00944AAB">
        <w:rPr>
          <w:rFonts w:ascii="Courier New" w:hAnsi="Courier New" w:cs="Courier New"/>
          <w:szCs w:val="20"/>
        </w:rPr>
        <w:tab/>
        <w:t>Did you use a pregnancy testing kit to confirm this pregnancy?</w:t>
      </w:r>
    </w:p>
    <w:p w14:paraId="2A187298"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S410</w:t>
      </w:r>
      <w:r w:rsidRPr="00944AAB">
        <w:rPr>
          <w:rFonts w:ascii="Courier New" w:hAnsi="Courier New" w:cs="Courier New"/>
          <w:szCs w:val="20"/>
        </w:rPr>
        <w:tab/>
      </w:r>
      <w:r w:rsidRPr="00944AAB">
        <w:rPr>
          <w:rFonts w:ascii="Courier New" w:hAnsi="Courier New" w:cs="Courier New"/>
          <w:szCs w:val="20"/>
        </w:rPr>
        <w:tab/>
        <w:t>Was this pregnancy registered?</w:t>
      </w:r>
    </w:p>
    <w:p w14:paraId="06F0F1F6"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S411</w:t>
      </w:r>
      <w:r w:rsidRPr="00944AAB">
        <w:rPr>
          <w:rFonts w:ascii="Courier New" w:hAnsi="Courier New" w:cs="Courier New"/>
          <w:szCs w:val="20"/>
        </w:rPr>
        <w:tab/>
      </w:r>
      <w:r w:rsidRPr="00944AAB">
        <w:rPr>
          <w:rFonts w:ascii="Courier New" w:hAnsi="Courier New" w:cs="Courier New"/>
          <w:szCs w:val="20"/>
        </w:rPr>
        <w:tab/>
        <w:t>How many months pregnant were you when you registered?</w:t>
      </w:r>
    </w:p>
    <w:p w14:paraId="647F1B71"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S412</w:t>
      </w:r>
      <w:r w:rsidRPr="00944AAB">
        <w:rPr>
          <w:rFonts w:ascii="Courier New" w:hAnsi="Courier New" w:cs="Courier New"/>
          <w:szCs w:val="20"/>
        </w:rPr>
        <w:tab/>
      </w:r>
      <w:r w:rsidRPr="00944AAB">
        <w:rPr>
          <w:rFonts w:ascii="Courier New" w:hAnsi="Courier New" w:cs="Courier New"/>
          <w:szCs w:val="20"/>
        </w:rPr>
        <w:tab/>
        <w:t>With whom did you register?</w:t>
      </w:r>
    </w:p>
    <w:p w14:paraId="7B4CBD47"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S413</w:t>
      </w:r>
      <w:r w:rsidRPr="00944AAB">
        <w:rPr>
          <w:rFonts w:ascii="Courier New" w:hAnsi="Courier New" w:cs="Courier New"/>
          <w:szCs w:val="20"/>
        </w:rPr>
        <w:tab/>
      </w:r>
      <w:r w:rsidRPr="00944AAB">
        <w:rPr>
          <w:rFonts w:ascii="Courier New" w:hAnsi="Courier New" w:cs="Courier New"/>
          <w:szCs w:val="20"/>
        </w:rPr>
        <w:tab/>
        <w:t xml:space="preserve">Did you receive a </w:t>
      </w:r>
      <w:proofErr w:type="gramStart"/>
      <w:r w:rsidRPr="00944AAB">
        <w:rPr>
          <w:rFonts w:ascii="Courier New" w:hAnsi="Courier New" w:cs="Courier New"/>
          <w:szCs w:val="20"/>
        </w:rPr>
        <w:t>Mother</w:t>
      </w:r>
      <w:proofErr w:type="gramEnd"/>
      <w:r w:rsidRPr="00944AAB">
        <w:rPr>
          <w:rFonts w:ascii="Courier New" w:hAnsi="Courier New" w:cs="Courier New"/>
          <w:szCs w:val="20"/>
        </w:rPr>
        <w:t xml:space="preserve"> and Child Protection Card after  </w:t>
      </w:r>
      <w:r>
        <w:rPr>
          <w:rFonts w:ascii="Courier New" w:hAnsi="Courier New" w:cs="Courier New"/>
          <w:szCs w:val="20"/>
        </w:rPr>
        <w:t xml:space="preserve">                        </w:t>
      </w:r>
      <w:r w:rsidRPr="00944AAB">
        <w:rPr>
          <w:rFonts w:ascii="Courier New" w:hAnsi="Courier New" w:cs="Courier New"/>
          <w:szCs w:val="20"/>
        </w:rPr>
        <w:t>registration?</w:t>
      </w:r>
    </w:p>
    <w:p w14:paraId="4A0636F7"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S414</w:t>
      </w:r>
      <w:r w:rsidRPr="00944AAB">
        <w:rPr>
          <w:rFonts w:ascii="Courier New" w:hAnsi="Courier New" w:cs="Courier New"/>
          <w:szCs w:val="20"/>
        </w:rPr>
        <w:tab/>
      </w:r>
      <w:r w:rsidRPr="00944AAB">
        <w:rPr>
          <w:rFonts w:ascii="Courier New" w:hAnsi="Courier New" w:cs="Courier New"/>
          <w:szCs w:val="20"/>
        </w:rPr>
        <w:tab/>
        <w:t xml:space="preserve">Received antenatal care for </w:t>
      </w:r>
      <w:proofErr w:type="gramStart"/>
      <w:r w:rsidRPr="00944AAB">
        <w:rPr>
          <w:rFonts w:ascii="Courier New" w:hAnsi="Courier New" w:cs="Courier New"/>
          <w:szCs w:val="20"/>
        </w:rPr>
        <w:t>pregnancy</w:t>
      </w:r>
      <w:proofErr w:type="gramEnd"/>
    </w:p>
    <w:p w14:paraId="6B778A67"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S419E</w:t>
      </w:r>
      <w:r w:rsidRPr="00944AAB">
        <w:rPr>
          <w:rFonts w:ascii="Courier New" w:hAnsi="Courier New" w:cs="Courier New"/>
          <w:szCs w:val="20"/>
        </w:rPr>
        <w:tab/>
      </w:r>
      <w:r w:rsidRPr="00944AAB">
        <w:rPr>
          <w:rFonts w:ascii="Courier New" w:hAnsi="Courier New" w:cs="Courier New"/>
          <w:szCs w:val="20"/>
        </w:rPr>
        <w:tab/>
        <w:t xml:space="preserve">Abdomen </w:t>
      </w:r>
      <w:proofErr w:type="gramStart"/>
      <w:r w:rsidRPr="00944AAB">
        <w:rPr>
          <w:rFonts w:ascii="Courier New" w:hAnsi="Courier New" w:cs="Courier New"/>
          <w:szCs w:val="20"/>
        </w:rPr>
        <w:t>examined</w:t>
      </w:r>
      <w:proofErr w:type="gramEnd"/>
    </w:p>
    <w:p w14:paraId="6405881A"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S420A</w:t>
      </w:r>
      <w:r w:rsidRPr="00944AAB">
        <w:rPr>
          <w:rFonts w:ascii="Courier New" w:hAnsi="Courier New" w:cs="Courier New"/>
          <w:szCs w:val="20"/>
        </w:rPr>
        <w:tab/>
      </w:r>
      <w:r w:rsidRPr="00944AAB">
        <w:rPr>
          <w:rFonts w:ascii="Courier New" w:hAnsi="Courier New" w:cs="Courier New"/>
          <w:szCs w:val="20"/>
        </w:rPr>
        <w:tab/>
        <w:t xml:space="preserve">Told about pregnancy complication: vaginal </w:t>
      </w:r>
      <w:proofErr w:type="gramStart"/>
      <w:r w:rsidRPr="00944AAB">
        <w:rPr>
          <w:rFonts w:ascii="Courier New" w:hAnsi="Courier New" w:cs="Courier New"/>
          <w:szCs w:val="20"/>
        </w:rPr>
        <w:t>bleeding</w:t>
      </w:r>
      <w:proofErr w:type="gramEnd"/>
    </w:p>
    <w:p w14:paraId="434342DC"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S420B</w:t>
      </w:r>
      <w:r w:rsidRPr="00944AAB">
        <w:rPr>
          <w:rFonts w:ascii="Courier New" w:hAnsi="Courier New" w:cs="Courier New"/>
          <w:szCs w:val="20"/>
        </w:rPr>
        <w:tab/>
      </w:r>
      <w:r w:rsidRPr="00944AAB">
        <w:rPr>
          <w:rFonts w:ascii="Courier New" w:hAnsi="Courier New" w:cs="Courier New"/>
          <w:szCs w:val="20"/>
        </w:rPr>
        <w:tab/>
        <w:t xml:space="preserve">Told about pregnancy complication: </w:t>
      </w:r>
      <w:proofErr w:type="gramStart"/>
      <w:r w:rsidRPr="00944AAB">
        <w:rPr>
          <w:rFonts w:ascii="Courier New" w:hAnsi="Courier New" w:cs="Courier New"/>
          <w:szCs w:val="20"/>
        </w:rPr>
        <w:t>convulsions</w:t>
      </w:r>
      <w:proofErr w:type="gramEnd"/>
    </w:p>
    <w:p w14:paraId="0668BD9A"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S420C</w:t>
      </w:r>
      <w:r w:rsidRPr="00944AAB">
        <w:rPr>
          <w:rFonts w:ascii="Courier New" w:hAnsi="Courier New" w:cs="Courier New"/>
          <w:szCs w:val="20"/>
        </w:rPr>
        <w:tab/>
      </w:r>
      <w:r w:rsidRPr="00944AAB">
        <w:rPr>
          <w:rFonts w:ascii="Courier New" w:hAnsi="Courier New" w:cs="Courier New"/>
          <w:szCs w:val="20"/>
        </w:rPr>
        <w:tab/>
        <w:t xml:space="preserve">Told about pregnancy complication: prolonged </w:t>
      </w:r>
      <w:proofErr w:type="spellStart"/>
      <w:proofErr w:type="gramStart"/>
      <w:r w:rsidRPr="00944AAB">
        <w:rPr>
          <w:rFonts w:ascii="Courier New" w:hAnsi="Courier New" w:cs="Courier New"/>
          <w:szCs w:val="20"/>
        </w:rPr>
        <w:t>labour</w:t>
      </w:r>
      <w:proofErr w:type="spellEnd"/>
      <w:proofErr w:type="gramEnd"/>
    </w:p>
    <w:p w14:paraId="7B3E81F3"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S420D</w:t>
      </w:r>
      <w:r w:rsidRPr="00944AAB">
        <w:rPr>
          <w:rFonts w:ascii="Courier New" w:hAnsi="Courier New" w:cs="Courier New"/>
          <w:szCs w:val="20"/>
        </w:rPr>
        <w:tab/>
      </w:r>
      <w:r w:rsidRPr="00944AAB">
        <w:rPr>
          <w:rFonts w:ascii="Courier New" w:hAnsi="Courier New" w:cs="Courier New"/>
          <w:szCs w:val="20"/>
        </w:rPr>
        <w:tab/>
        <w:t xml:space="preserve">Told about pregnancy complication: severe abdominal </w:t>
      </w:r>
      <w:proofErr w:type="gramStart"/>
      <w:r w:rsidRPr="00944AAB">
        <w:rPr>
          <w:rFonts w:ascii="Courier New" w:hAnsi="Courier New" w:cs="Courier New"/>
          <w:szCs w:val="20"/>
        </w:rPr>
        <w:t>pain</w:t>
      </w:r>
      <w:proofErr w:type="gramEnd"/>
    </w:p>
    <w:p w14:paraId="280C52A5"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S420E</w:t>
      </w:r>
      <w:r w:rsidRPr="00944AAB">
        <w:rPr>
          <w:rFonts w:ascii="Courier New" w:hAnsi="Courier New" w:cs="Courier New"/>
          <w:szCs w:val="20"/>
        </w:rPr>
        <w:tab/>
      </w:r>
      <w:r w:rsidRPr="00944AAB">
        <w:rPr>
          <w:rFonts w:ascii="Courier New" w:hAnsi="Courier New" w:cs="Courier New"/>
          <w:szCs w:val="20"/>
        </w:rPr>
        <w:tab/>
        <w:t xml:space="preserve">Told about pregnancy complication: high blood </w:t>
      </w:r>
      <w:proofErr w:type="gramStart"/>
      <w:r w:rsidRPr="00944AAB">
        <w:rPr>
          <w:rFonts w:ascii="Courier New" w:hAnsi="Courier New" w:cs="Courier New"/>
          <w:szCs w:val="20"/>
        </w:rPr>
        <w:t>pressure</w:t>
      </w:r>
      <w:proofErr w:type="gramEnd"/>
    </w:p>
    <w:p w14:paraId="7BCB5815"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S422</w:t>
      </w:r>
      <w:r w:rsidRPr="00944AAB">
        <w:rPr>
          <w:rFonts w:ascii="Courier New" w:hAnsi="Courier New" w:cs="Courier New"/>
          <w:szCs w:val="20"/>
        </w:rPr>
        <w:tab/>
      </w:r>
      <w:r w:rsidRPr="00944AAB">
        <w:rPr>
          <w:rFonts w:ascii="Courier New" w:hAnsi="Courier New" w:cs="Courier New"/>
          <w:szCs w:val="20"/>
        </w:rPr>
        <w:tab/>
        <w:t>Was (NAME'S) father present during (any of) your antenatal visits?</w:t>
      </w:r>
    </w:p>
    <w:p w14:paraId="42FF1D28"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S432</w:t>
      </w:r>
      <w:r w:rsidRPr="00944AAB">
        <w:rPr>
          <w:rFonts w:ascii="Courier New" w:hAnsi="Courier New" w:cs="Courier New"/>
          <w:szCs w:val="20"/>
        </w:rPr>
        <w:tab/>
      </w:r>
      <w:r w:rsidRPr="00944AAB">
        <w:rPr>
          <w:rFonts w:ascii="Courier New" w:hAnsi="Courier New" w:cs="Courier New"/>
          <w:szCs w:val="20"/>
        </w:rPr>
        <w:tab/>
        <w:t xml:space="preserve">During this pregnancy, did you use a mosquito net regularly, </w:t>
      </w:r>
      <w:proofErr w:type="gramStart"/>
      <w:r w:rsidRPr="00944AAB">
        <w:rPr>
          <w:rFonts w:ascii="Courier New" w:hAnsi="Courier New" w:cs="Courier New"/>
          <w:szCs w:val="20"/>
        </w:rPr>
        <w:t>sometimes</w:t>
      </w:r>
      <w:proofErr w:type="gramEnd"/>
      <w:r w:rsidRPr="00944AAB">
        <w:rPr>
          <w:rFonts w:ascii="Courier New" w:hAnsi="Courier New" w:cs="Courier New"/>
          <w:szCs w:val="20"/>
        </w:rPr>
        <w:t xml:space="preserve"> </w:t>
      </w:r>
      <w:r>
        <w:rPr>
          <w:rFonts w:ascii="Courier New" w:hAnsi="Courier New" w:cs="Courier New"/>
          <w:szCs w:val="20"/>
        </w:rPr>
        <w:t xml:space="preserve">            </w:t>
      </w:r>
      <w:r w:rsidRPr="00944AAB">
        <w:rPr>
          <w:rFonts w:ascii="Courier New" w:hAnsi="Courier New" w:cs="Courier New"/>
          <w:szCs w:val="20"/>
        </w:rPr>
        <w:t>or never?</w:t>
      </w:r>
    </w:p>
    <w:p w14:paraId="500E675D"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S434</w:t>
      </w:r>
      <w:r w:rsidRPr="00944AAB">
        <w:rPr>
          <w:rFonts w:ascii="Courier New" w:hAnsi="Courier New" w:cs="Courier New"/>
          <w:szCs w:val="20"/>
        </w:rPr>
        <w:tab/>
      </w:r>
      <w:r w:rsidRPr="00944AAB">
        <w:rPr>
          <w:rFonts w:ascii="Courier New" w:hAnsi="Courier New" w:cs="Courier New"/>
          <w:szCs w:val="20"/>
        </w:rPr>
        <w:tab/>
        <w:t xml:space="preserve">During this pregnancy, did </w:t>
      </w:r>
      <w:proofErr w:type="gramStart"/>
      <w:r w:rsidRPr="00944AAB">
        <w:rPr>
          <w:rFonts w:ascii="Courier New" w:hAnsi="Courier New" w:cs="Courier New"/>
          <w:szCs w:val="20"/>
        </w:rPr>
        <w:t>you  have</w:t>
      </w:r>
      <w:proofErr w:type="gramEnd"/>
      <w:r w:rsidRPr="00944AAB">
        <w:rPr>
          <w:rFonts w:ascii="Courier New" w:hAnsi="Courier New" w:cs="Courier New"/>
          <w:szCs w:val="20"/>
        </w:rPr>
        <w:t xml:space="preserve"> convulsions not from fever?</w:t>
      </w:r>
    </w:p>
    <w:p w14:paraId="53A040D6"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S435</w:t>
      </w:r>
      <w:r w:rsidRPr="00944AAB">
        <w:rPr>
          <w:rFonts w:ascii="Courier New" w:hAnsi="Courier New" w:cs="Courier New"/>
          <w:szCs w:val="20"/>
        </w:rPr>
        <w:tab/>
      </w:r>
      <w:r w:rsidRPr="00944AAB">
        <w:rPr>
          <w:rFonts w:ascii="Courier New" w:hAnsi="Courier New" w:cs="Courier New"/>
          <w:szCs w:val="20"/>
        </w:rPr>
        <w:tab/>
        <w:t xml:space="preserve">During this pregnancy, did </w:t>
      </w:r>
      <w:proofErr w:type="gramStart"/>
      <w:r w:rsidRPr="00944AAB">
        <w:rPr>
          <w:rFonts w:ascii="Courier New" w:hAnsi="Courier New" w:cs="Courier New"/>
          <w:szCs w:val="20"/>
        </w:rPr>
        <w:t>you  have</w:t>
      </w:r>
      <w:proofErr w:type="gramEnd"/>
      <w:r w:rsidRPr="00944AAB">
        <w:rPr>
          <w:rFonts w:ascii="Courier New" w:hAnsi="Courier New" w:cs="Courier New"/>
          <w:szCs w:val="20"/>
        </w:rPr>
        <w:t xml:space="preserve"> swelling of the legs, body or </w:t>
      </w:r>
      <w:r>
        <w:rPr>
          <w:rFonts w:ascii="Courier New" w:hAnsi="Courier New" w:cs="Courier New"/>
          <w:szCs w:val="20"/>
        </w:rPr>
        <w:t xml:space="preserve">               </w:t>
      </w:r>
      <w:r w:rsidRPr="00944AAB">
        <w:rPr>
          <w:rFonts w:ascii="Courier New" w:hAnsi="Courier New" w:cs="Courier New"/>
          <w:szCs w:val="20"/>
        </w:rPr>
        <w:t>face?</w:t>
      </w:r>
    </w:p>
    <w:p w14:paraId="45E43AB7"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S436</w:t>
      </w:r>
      <w:r w:rsidRPr="00944AAB">
        <w:rPr>
          <w:rFonts w:ascii="Courier New" w:hAnsi="Courier New" w:cs="Courier New"/>
          <w:szCs w:val="20"/>
        </w:rPr>
        <w:tab/>
      </w:r>
      <w:r w:rsidRPr="00944AAB">
        <w:rPr>
          <w:rFonts w:ascii="Courier New" w:hAnsi="Courier New" w:cs="Courier New"/>
          <w:szCs w:val="20"/>
        </w:rPr>
        <w:tab/>
        <w:t xml:space="preserve">Did you receive any supplementary nutrition from the </w:t>
      </w:r>
      <w:proofErr w:type="spellStart"/>
      <w:r w:rsidRPr="00944AAB">
        <w:rPr>
          <w:rFonts w:ascii="Courier New" w:hAnsi="Courier New" w:cs="Courier New"/>
          <w:szCs w:val="20"/>
        </w:rPr>
        <w:t>anganwadi</w:t>
      </w:r>
      <w:proofErr w:type="spellEnd"/>
      <w:r w:rsidRPr="00944AAB">
        <w:rPr>
          <w:rFonts w:ascii="Courier New" w:hAnsi="Courier New" w:cs="Courier New"/>
          <w:szCs w:val="20"/>
        </w:rPr>
        <w:t xml:space="preserve"> </w:t>
      </w:r>
      <w:proofErr w:type="spellStart"/>
      <w:r w:rsidRPr="00944AAB">
        <w:rPr>
          <w:rFonts w:ascii="Courier New" w:hAnsi="Courier New" w:cs="Courier New"/>
          <w:szCs w:val="20"/>
        </w:rPr>
        <w:t>centre</w:t>
      </w:r>
      <w:proofErr w:type="spellEnd"/>
      <w:r w:rsidRPr="00944AAB">
        <w:rPr>
          <w:rFonts w:ascii="Courier New" w:hAnsi="Courier New" w:cs="Courier New"/>
          <w:szCs w:val="20"/>
        </w:rPr>
        <w:t xml:space="preserve"> </w:t>
      </w:r>
      <w:r>
        <w:rPr>
          <w:rFonts w:ascii="Courier New" w:hAnsi="Courier New" w:cs="Courier New"/>
          <w:szCs w:val="20"/>
        </w:rPr>
        <w:t xml:space="preserve">            </w:t>
      </w:r>
      <w:r w:rsidRPr="00944AAB">
        <w:rPr>
          <w:rFonts w:ascii="Courier New" w:hAnsi="Courier New" w:cs="Courier New"/>
          <w:szCs w:val="20"/>
        </w:rPr>
        <w:t>during this pregnancy?</w:t>
      </w:r>
    </w:p>
    <w:p w14:paraId="5FAD6AAD"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S437</w:t>
      </w:r>
      <w:r w:rsidRPr="00944AAB">
        <w:rPr>
          <w:rFonts w:ascii="Courier New" w:hAnsi="Courier New" w:cs="Courier New"/>
          <w:szCs w:val="20"/>
        </w:rPr>
        <w:tab/>
      </w:r>
      <w:r w:rsidRPr="00944AAB">
        <w:rPr>
          <w:rFonts w:ascii="Courier New" w:hAnsi="Courier New" w:cs="Courier New"/>
          <w:szCs w:val="20"/>
        </w:rPr>
        <w:tab/>
        <w:t xml:space="preserve">During this pregnancy, were </w:t>
      </w:r>
      <w:proofErr w:type="gramStart"/>
      <w:r w:rsidRPr="00944AAB">
        <w:rPr>
          <w:rFonts w:ascii="Courier New" w:hAnsi="Courier New" w:cs="Courier New"/>
          <w:szCs w:val="20"/>
        </w:rPr>
        <w:t>you  always</w:t>
      </w:r>
      <w:proofErr w:type="gramEnd"/>
      <w:r w:rsidRPr="00944AAB">
        <w:rPr>
          <w:rFonts w:ascii="Courier New" w:hAnsi="Courier New" w:cs="Courier New"/>
          <w:szCs w:val="20"/>
        </w:rPr>
        <w:t xml:space="preserve"> able to get the supplementary </w:t>
      </w:r>
      <w:r>
        <w:rPr>
          <w:rFonts w:ascii="Courier New" w:hAnsi="Courier New" w:cs="Courier New"/>
          <w:szCs w:val="20"/>
        </w:rPr>
        <w:t xml:space="preserve">            </w:t>
      </w:r>
      <w:r w:rsidRPr="00944AAB">
        <w:rPr>
          <w:rFonts w:ascii="Courier New" w:hAnsi="Courier New" w:cs="Courier New"/>
          <w:szCs w:val="20"/>
        </w:rPr>
        <w:t xml:space="preserve">nutrition from the </w:t>
      </w:r>
      <w:proofErr w:type="spellStart"/>
      <w:r w:rsidRPr="00944AAB">
        <w:rPr>
          <w:rFonts w:ascii="Courier New" w:hAnsi="Courier New" w:cs="Courier New"/>
          <w:szCs w:val="20"/>
        </w:rPr>
        <w:t>anganwadi</w:t>
      </w:r>
      <w:proofErr w:type="spellEnd"/>
      <w:r w:rsidRPr="00944AAB">
        <w:rPr>
          <w:rFonts w:ascii="Courier New" w:hAnsi="Courier New" w:cs="Courier New"/>
          <w:szCs w:val="20"/>
        </w:rPr>
        <w:t xml:space="preserve"> </w:t>
      </w:r>
      <w:proofErr w:type="spellStart"/>
      <w:r w:rsidRPr="00944AAB">
        <w:rPr>
          <w:rFonts w:ascii="Courier New" w:hAnsi="Courier New" w:cs="Courier New"/>
          <w:szCs w:val="20"/>
        </w:rPr>
        <w:t>centre</w:t>
      </w:r>
      <w:proofErr w:type="spellEnd"/>
      <w:r w:rsidRPr="00944AAB">
        <w:rPr>
          <w:rFonts w:ascii="Courier New" w:hAnsi="Courier New" w:cs="Courier New"/>
          <w:szCs w:val="20"/>
        </w:rPr>
        <w:t>?</w:t>
      </w:r>
    </w:p>
    <w:p w14:paraId="1AE253C7"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S438</w:t>
      </w:r>
      <w:r w:rsidRPr="00944AAB">
        <w:rPr>
          <w:rFonts w:ascii="Courier New" w:hAnsi="Courier New" w:cs="Courier New"/>
          <w:szCs w:val="20"/>
        </w:rPr>
        <w:tab/>
      </w:r>
      <w:r w:rsidRPr="00944AAB">
        <w:rPr>
          <w:rFonts w:ascii="Courier New" w:hAnsi="Courier New" w:cs="Courier New"/>
          <w:szCs w:val="20"/>
        </w:rPr>
        <w:tab/>
        <w:t xml:space="preserve">During the last three months of this pregnancy, did you meet with an </w:t>
      </w:r>
      <w:r>
        <w:rPr>
          <w:rFonts w:ascii="Courier New" w:hAnsi="Courier New" w:cs="Courier New"/>
          <w:szCs w:val="20"/>
        </w:rPr>
        <w:t xml:space="preserve">             </w:t>
      </w:r>
      <w:r w:rsidRPr="00944AAB">
        <w:rPr>
          <w:rFonts w:ascii="Courier New" w:hAnsi="Courier New" w:cs="Courier New"/>
          <w:szCs w:val="20"/>
        </w:rPr>
        <w:t>ANM, Lady Health</w:t>
      </w:r>
      <w:r>
        <w:rPr>
          <w:rFonts w:ascii="Courier New" w:hAnsi="Courier New" w:cs="Courier New"/>
          <w:szCs w:val="20"/>
        </w:rPr>
        <w:t xml:space="preserve"> </w:t>
      </w:r>
      <w:r w:rsidRPr="00944AAB">
        <w:rPr>
          <w:rFonts w:ascii="Courier New" w:hAnsi="Courier New" w:cs="Courier New"/>
          <w:szCs w:val="20"/>
        </w:rPr>
        <w:t xml:space="preserve">Visitor, ASHA, </w:t>
      </w:r>
      <w:proofErr w:type="spellStart"/>
      <w:r w:rsidRPr="00944AAB">
        <w:rPr>
          <w:rFonts w:ascii="Courier New" w:hAnsi="Courier New" w:cs="Courier New"/>
          <w:szCs w:val="20"/>
        </w:rPr>
        <w:t>anganwadi</w:t>
      </w:r>
      <w:proofErr w:type="spellEnd"/>
      <w:r w:rsidRPr="00944AAB">
        <w:rPr>
          <w:rFonts w:ascii="Courier New" w:hAnsi="Courier New" w:cs="Courier New"/>
          <w:szCs w:val="20"/>
        </w:rPr>
        <w:t xml:space="preserve"> worker, or other community </w:t>
      </w:r>
      <w:r>
        <w:rPr>
          <w:rFonts w:ascii="Courier New" w:hAnsi="Courier New" w:cs="Courier New"/>
          <w:szCs w:val="20"/>
        </w:rPr>
        <w:t xml:space="preserve">             </w:t>
      </w:r>
      <w:r w:rsidRPr="00944AAB">
        <w:rPr>
          <w:rFonts w:ascii="Courier New" w:hAnsi="Courier New" w:cs="Courier New"/>
          <w:szCs w:val="20"/>
        </w:rPr>
        <w:t>health worker?</w:t>
      </w:r>
    </w:p>
    <w:p w14:paraId="77B4C677"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S439</w:t>
      </w:r>
      <w:r w:rsidRPr="00944AAB">
        <w:rPr>
          <w:rFonts w:ascii="Courier New" w:hAnsi="Courier New" w:cs="Courier New"/>
          <w:szCs w:val="20"/>
        </w:rPr>
        <w:tab/>
      </w:r>
      <w:r w:rsidRPr="00944AAB">
        <w:rPr>
          <w:rFonts w:ascii="Courier New" w:hAnsi="Courier New" w:cs="Courier New"/>
          <w:szCs w:val="20"/>
        </w:rPr>
        <w:tab/>
        <w:t>Where did you meet this/these person(s)?</w:t>
      </w:r>
    </w:p>
    <w:p w14:paraId="6D2EC6E1"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S440A</w:t>
      </w:r>
      <w:r w:rsidRPr="00944AAB">
        <w:rPr>
          <w:rFonts w:ascii="Courier New" w:hAnsi="Courier New" w:cs="Courier New"/>
          <w:szCs w:val="20"/>
        </w:rPr>
        <w:tab/>
      </w:r>
      <w:r w:rsidRPr="00944AAB">
        <w:rPr>
          <w:rFonts w:ascii="Courier New" w:hAnsi="Courier New" w:cs="Courier New"/>
          <w:szCs w:val="20"/>
        </w:rPr>
        <w:tab/>
        <w:t xml:space="preserve">Did you receive advice on the following at least once about the </w:t>
      </w:r>
      <w:r>
        <w:rPr>
          <w:rFonts w:ascii="Courier New" w:hAnsi="Courier New" w:cs="Courier New"/>
          <w:szCs w:val="20"/>
        </w:rPr>
        <w:t xml:space="preserve">                  </w:t>
      </w:r>
      <w:r w:rsidRPr="00944AAB">
        <w:rPr>
          <w:rFonts w:ascii="Courier New" w:hAnsi="Courier New" w:cs="Courier New"/>
          <w:szCs w:val="20"/>
        </w:rPr>
        <w:t>importance of institutional delivery?</w:t>
      </w:r>
    </w:p>
    <w:p w14:paraId="3690851F"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S440B</w:t>
      </w:r>
      <w:r w:rsidRPr="00944AAB">
        <w:rPr>
          <w:rFonts w:ascii="Courier New" w:hAnsi="Courier New" w:cs="Courier New"/>
          <w:szCs w:val="20"/>
        </w:rPr>
        <w:tab/>
      </w:r>
      <w:r w:rsidRPr="00944AAB">
        <w:rPr>
          <w:rFonts w:ascii="Courier New" w:hAnsi="Courier New" w:cs="Courier New"/>
          <w:szCs w:val="20"/>
        </w:rPr>
        <w:tab/>
        <w:t>Did you receive advice on the following at least once about cord care?</w:t>
      </w:r>
    </w:p>
    <w:p w14:paraId="614FD8F1"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S440C</w:t>
      </w:r>
      <w:r w:rsidRPr="00944AAB">
        <w:rPr>
          <w:rFonts w:ascii="Courier New" w:hAnsi="Courier New" w:cs="Courier New"/>
          <w:szCs w:val="20"/>
        </w:rPr>
        <w:tab/>
      </w:r>
      <w:r w:rsidRPr="00944AAB">
        <w:rPr>
          <w:rFonts w:ascii="Courier New" w:hAnsi="Courier New" w:cs="Courier New"/>
          <w:szCs w:val="20"/>
        </w:rPr>
        <w:tab/>
        <w:t xml:space="preserve">Did you receive advice on the following at least once about </w:t>
      </w:r>
      <w:r>
        <w:rPr>
          <w:rFonts w:ascii="Courier New" w:hAnsi="Courier New" w:cs="Courier New"/>
          <w:szCs w:val="20"/>
        </w:rPr>
        <w:t xml:space="preserve">                      </w:t>
      </w:r>
      <w:r w:rsidRPr="00944AAB">
        <w:rPr>
          <w:rFonts w:ascii="Courier New" w:hAnsi="Courier New" w:cs="Courier New"/>
          <w:szCs w:val="20"/>
        </w:rPr>
        <w:t>breastfeeding?</w:t>
      </w:r>
    </w:p>
    <w:p w14:paraId="4F4277DB"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S440D</w:t>
      </w:r>
      <w:r w:rsidRPr="00944AAB">
        <w:rPr>
          <w:rFonts w:ascii="Courier New" w:hAnsi="Courier New" w:cs="Courier New"/>
          <w:szCs w:val="20"/>
        </w:rPr>
        <w:tab/>
      </w:r>
      <w:r w:rsidRPr="00944AAB">
        <w:rPr>
          <w:rFonts w:ascii="Courier New" w:hAnsi="Courier New" w:cs="Courier New"/>
          <w:szCs w:val="20"/>
        </w:rPr>
        <w:tab/>
        <w:t xml:space="preserve">Did you receive advice on the following at least once about keeping </w:t>
      </w:r>
      <w:r>
        <w:rPr>
          <w:rFonts w:ascii="Courier New" w:hAnsi="Courier New" w:cs="Courier New"/>
          <w:szCs w:val="20"/>
        </w:rPr>
        <w:t xml:space="preserve">              </w:t>
      </w:r>
      <w:r w:rsidRPr="00944AAB">
        <w:rPr>
          <w:rFonts w:ascii="Courier New" w:hAnsi="Courier New" w:cs="Courier New"/>
          <w:szCs w:val="20"/>
        </w:rPr>
        <w:t>the baby warm?</w:t>
      </w:r>
    </w:p>
    <w:p w14:paraId="43FCF263"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S440E</w:t>
      </w:r>
      <w:r w:rsidRPr="00944AAB">
        <w:rPr>
          <w:rFonts w:ascii="Courier New" w:hAnsi="Courier New" w:cs="Courier New"/>
          <w:szCs w:val="20"/>
        </w:rPr>
        <w:tab/>
      </w:r>
      <w:r w:rsidRPr="00944AAB">
        <w:rPr>
          <w:rFonts w:ascii="Courier New" w:hAnsi="Courier New" w:cs="Courier New"/>
          <w:szCs w:val="20"/>
        </w:rPr>
        <w:tab/>
        <w:t xml:space="preserve">Did you receive advice on the following at least once about family </w:t>
      </w:r>
      <w:r>
        <w:rPr>
          <w:rFonts w:ascii="Courier New" w:hAnsi="Courier New" w:cs="Courier New"/>
          <w:szCs w:val="20"/>
        </w:rPr>
        <w:t xml:space="preserve">               </w:t>
      </w:r>
      <w:r w:rsidRPr="00944AAB">
        <w:rPr>
          <w:rFonts w:ascii="Courier New" w:hAnsi="Courier New" w:cs="Courier New"/>
          <w:szCs w:val="20"/>
        </w:rPr>
        <w:t>planning?</w:t>
      </w:r>
    </w:p>
    <w:p w14:paraId="59EB9408"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S441</w:t>
      </w:r>
      <w:r w:rsidRPr="00944AAB">
        <w:rPr>
          <w:rFonts w:ascii="Courier New" w:hAnsi="Courier New" w:cs="Courier New"/>
          <w:szCs w:val="20"/>
        </w:rPr>
        <w:tab/>
      </w:r>
      <w:r w:rsidRPr="00944AAB">
        <w:rPr>
          <w:rFonts w:ascii="Courier New" w:hAnsi="Courier New" w:cs="Courier New"/>
          <w:szCs w:val="20"/>
        </w:rPr>
        <w:tab/>
        <w:t>During delivery, did you experience a breech presentation?</w:t>
      </w:r>
    </w:p>
    <w:p w14:paraId="3D9AEF77"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S442</w:t>
      </w:r>
      <w:r w:rsidRPr="00944AAB">
        <w:rPr>
          <w:rFonts w:ascii="Courier New" w:hAnsi="Courier New" w:cs="Courier New"/>
          <w:szCs w:val="20"/>
        </w:rPr>
        <w:tab/>
      </w:r>
      <w:r w:rsidRPr="00944AAB">
        <w:rPr>
          <w:rFonts w:ascii="Courier New" w:hAnsi="Courier New" w:cs="Courier New"/>
          <w:szCs w:val="20"/>
        </w:rPr>
        <w:tab/>
        <w:t xml:space="preserve">During delivery, did you experience prolonged </w:t>
      </w:r>
      <w:proofErr w:type="spellStart"/>
      <w:r w:rsidRPr="00944AAB">
        <w:rPr>
          <w:rFonts w:ascii="Courier New" w:hAnsi="Courier New" w:cs="Courier New"/>
          <w:szCs w:val="20"/>
        </w:rPr>
        <w:t>labour</w:t>
      </w:r>
      <w:proofErr w:type="spellEnd"/>
      <w:r w:rsidRPr="00944AAB">
        <w:rPr>
          <w:rFonts w:ascii="Courier New" w:hAnsi="Courier New" w:cs="Courier New"/>
          <w:szCs w:val="20"/>
        </w:rPr>
        <w:t>?</w:t>
      </w:r>
    </w:p>
    <w:p w14:paraId="7BE18C08"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S443</w:t>
      </w:r>
      <w:r w:rsidRPr="00944AAB">
        <w:rPr>
          <w:rFonts w:ascii="Courier New" w:hAnsi="Courier New" w:cs="Courier New"/>
          <w:szCs w:val="20"/>
        </w:rPr>
        <w:tab/>
      </w:r>
      <w:r w:rsidRPr="00944AAB">
        <w:rPr>
          <w:rFonts w:ascii="Courier New" w:hAnsi="Courier New" w:cs="Courier New"/>
          <w:szCs w:val="20"/>
        </w:rPr>
        <w:tab/>
        <w:t>During delivery, did you experience excessive bleeding?</w:t>
      </w:r>
    </w:p>
    <w:p w14:paraId="16C60D03"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S449</w:t>
      </w:r>
      <w:r w:rsidRPr="00944AAB">
        <w:rPr>
          <w:rFonts w:ascii="Courier New" w:hAnsi="Courier New" w:cs="Courier New"/>
          <w:szCs w:val="20"/>
        </w:rPr>
        <w:tab/>
      </w:r>
      <w:r w:rsidRPr="00944AAB">
        <w:rPr>
          <w:rFonts w:ascii="Courier New" w:hAnsi="Courier New" w:cs="Courier New"/>
          <w:szCs w:val="20"/>
        </w:rPr>
        <w:tab/>
        <w:t xml:space="preserve">Transport used by respondent to go to health facility for </w:t>
      </w:r>
      <w:proofErr w:type="gramStart"/>
      <w:r w:rsidRPr="00944AAB">
        <w:rPr>
          <w:rFonts w:ascii="Courier New" w:hAnsi="Courier New" w:cs="Courier New"/>
          <w:szCs w:val="20"/>
        </w:rPr>
        <w:t>delivery</w:t>
      </w:r>
      <w:proofErr w:type="gramEnd"/>
    </w:p>
    <w:p w14:paraId="46EDFA8A"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S450A</w:t>
      </w:r>
      <w:r w:rsidRPr="00944AAB">
        <w:rPr>
          <w:rFonts w:ascii="Courier New" w:hAnsi="Courier New" w:cs="Courier New"/>
          <w:szCs w:val="20"/>
        </w:rPr>
        <w:tab/>
      </w:r>
      <w:r w:rsidRPr="00944AAB">
        <w:rPr>
          <w:rFonts w:ascii="Courier New" w:hAnsi="Courier New" w:cs="Courier New"/>
          <w:szCs w:val="20"/>
        </w:rPr>
        <w:tab/>
        <w:t xml:space="preserve">Person who arranged transport: </w:t>
      </w:r>
      <w:proofErr w:type="gramStart"/>
      <w:r w:rsidRPr="00944AAB">
        <w:rPr>
          <w:rFonts w:ascii="Courier New" w:hAnsi="Courier New" w:cs="Courier New"/>
          <w:szCs w:val="20"/>
        </w:rPr>
        <w:t>Doctor</w:t>
      </w:r>
      <w:proofErr w:type="gramEnd"/>
    </w:p>
    <w:p w14:paraId="32B160CB"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S450B</w:t>
      </w:r>
      <w:r w:rsidRPr="00944AAB">
        <w:rPr>
          <w:rFonts w:ascii="Courier New" w:hAnsi="Courier New" w:cs="Courier New"/>
          <w:szCs w:val="20"/>
        </w:rPr>
        <w:tab/>
      </w:r>
      <w:r w:rsidRPr="00944AAB">
        <w:rPr>
          <w:rFonts w:ascii="Courier New" w:hAnsi="Courier New" w:cs="Courier New"/>
          <w:szCs w:val="20"/>
        </w:rPr>
        <w:tab/>
        <w:t xml:space="preserve">Person who arranged transport: </w:t>
      </w:r>
      <w:proofErr w:type="gramStart"/>
      <w:r w:rsidRPr="00944AAB">
        <w:rPr>
          <w:rFonts w:ascii="Courier New" w:hAnsi="Courier New" w:cs="Courier New"/>
          <w:szCs w:val="20"/>
        </w:rPr>
        <w:t>ANM</w:t>
      </w:r>
      <w:proofErr w:type="gramEnd"/>
    </w:p>
    <w:p w14:paraId="59DB0B5C"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S450C</w:t>
      </w:r>
      <w:r w:rsidRPr="00944AAB">
        <w:rPr>
          <w:rFonts w:ascii="Courier New" w:hAnsi="Courier New" w:cs="Courier New"/>
          <w:szCs w:val="20"/>
        </w:rPr>
        <w:tab/>
      </w:r>
      <w:r w:rsidRPr="00944AAB">
        <w:rPr>
          <w:rFonts w:ascii="Courier New" w:hAnsi="Courier New" w:cs="Courier New"/>
          <w:szCs w:val="20"/>
        </w:rPr>
        <w:tab/>
        <w:t>Person who arranged transport: Health Worker</w:t>
      </w:r>
    </w:p>
    <w:p w14:paraId="434FAA6E"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S450D</w:t>
      </w:r>
      <w:r w:rsidRPr="00944AAB">
        <w:rPr>
          <w:rFonts w:ascii="Courier New" w:hAnsi="Courier New" w:cs="Courier New"/>
          <w:szCs w:val="20"/>
        </w:rPr>
        <w:tab/>
      </w:r>
      <w:r w:rsidRPr="00944AAB">
        <w:rPr>
          <w:rFonts w:ascii="Courier New" w:hAnsi="Courier New" w:cs="Courier New"/>
          <w:szCs w:val="20"/>
        </w:rPr>
        <w:tab/>
        <w:t>Person who arranged transport: Anganwadi Worker</w:t>
      </w:r>
    </w:p>
    <w:p w14:paraId="624A07EA"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S450E</w:t>
      </w:r>
      <w:r w:rsidRPr="00944AAB">
        <w:rPr>
          <w:rFonts w:ascii="Courier New" w:hAnsi="Courier New" w:cs="Courier New"/>
          <w:szCs w:val="20"/>
        </w:rPr>
        <w:tab/>
      </w:r>
      <w:r w:rsidRPr="00944AAB">
        <w:rPr>
          <w:rFonts w:ascii="Courier New" w:hAnsi="Courier New" w:cs="Courier New"/>
          <w:szCs w:val="20"/>
        </w:rPr>
        <w:tab/>
        <w:t xml:space="preserve">Person who arranged transport: </w:t>
      </w:r>
      <w:proofErr w:type="gramStart"/>
      <w:r w:rsidRPr="00944AAB">
        <w:rPr>
          <w:rFonts w:ascii="Courier New" w:hAnsi="Courier New" w:cs="Courier New"/>
          <w:szCs w:val="20"/>
        </w:rPr>
        <w:t>ASHA</w:t>
      </w:r>
      <w:proofErr w:type="gramEnd"/>
    </w:p>
    <w:p w14:paraId="4D1E8090"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S450F</w:t>
      </w:r>
      <w:r w:rsidRPr="00944AAB">
        <w:rPr>
          <w:rFonts w:ascii="Courier New" w:hAnsi="Courier New" w:cs="Courier New"/>
          <w:szCs w:val="20"/>
        </w:rPr>
        <w:tab/>
      </w:r>
      <w:r w:rsidRPr="00944AAB">
        <w:rPr>
          <w:rFonts w:ascii="Courier New" w:hAnsi="Courier New" w:cs="Courier New"/>
          <w:szCs w:val="20"/>
        </w:rPr>
        <w:tab/>
        <w:t>Person who arranged transport: PRI Member</w:t>
      </w:r>
    </w:p>
    <w:p w14:paraId="2636E503"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S450G</w:t>
      </w:r>
      <w:r w:rsidRPr="00944AAB">
        <w:rPr>
          <w:rFonts w:ascii="Courier New" w:hAnsi="Courier New" w:cs="Courier New"/>
          <w:szCs w:val="20"/>
        </w:rPr>
        <w:tab/>
      </w:r>
      <w:r w:rsidRPr="00944AAB">
        <w:rPr>
          <w:rFonts w:ascii="Courier New" w:hAnsi="Courier New" w:cs="Courier New"/>
          <w:szCs w:val="20"/>
        </w:rPr>
        <w:tab/>
        <w:t xml:space="preserve">Person who arranged transport: </w:t>
      </w:r>
      <w:proofErr w:type="gramStart"/>
      <w:r w:rsidRPr="00944AAB">
        <w:rPr>
          <w:rFonts w:ascii="Courier New" w:hAnsi="Courier New" w:cs="Courier New"/>
          <w:szCs w:val="20"/>
        </w:rPr>
        <w:t>NGO</w:t>
      </w:r>
      <w:proofErr w:type="gramEnd"/>
    </w:p>
    <w:p w14:paraId="22FC6F9F"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S450H</w:t>
      </w:r>
      <w:r w:rsidRPr="00944AAB">
        <w:rPr>
          <w:rFonts w:ascii="Courier New" w:hAnsi="Courier New" w:cs="Courier New"/>
          <w:szCs w:val="20"/>
        </w:rPr>
        <w:tab/>
      </w:r>
      <w:r w:rsidRPr="00944AAB">
        <w:rPr>
          <w:rFonts w:ascii="Courier New" w:hAnsi="Courier New" w:cs="Courier New"/>
          <w:szCs w:val="20"/>
        </w:rPr>
        <w:tab/>
        <w:t xml:space="preserve">Person who arranged transport: </w:t>
      </w:r>
      <w:proofErr w:type="gramStart"/>
      <w:r w:rsidRPr="00944AAB">
        <w:rPr>
          <w:rFonts w:ascii="Courier New" w:hAnsi="Courier New" w:cs="Courier New"/>
          <w:szCs w:val="20"/>
        </w:rPr>
        <w:t>CBO</w:t>
      </w:r>
      <w:proofErr w:type="gramEnd"/>
    </w:p>
    <w:p w14:paraId="4952DDD5"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S450I</w:t>
      </w:r>
      <w:r w:rsidRPr="00944AAB">
        <w:rPr>
          <w:rFonts w:ascii="Courier New" w:hAnsi="Courier New" w:cs="Courier New"/>
          <w:szCs w:val="20"/>
        </w:rPr>
        <w:tab/>
      </w:r>
      <w:r w:rsidRPr="00944AAB">
        <w:rPr>
          <w:rFonts w:ascii="Courier New" w:hAnsi="Courier New" w:cs="Courier New"/>
          <w:szCs w:val="20"/>
        </w:rPr>
        <w:tab/>
        <w:t xml:space="preserve">Person who arranged transport: </w:t>
      </w:r>
      <w:proofErr w:type="gramStart"/>
      <w:r w:rsidRPr="00944AAB">
        <w:rPr>
          <w:rFonts w:ascii="Courier New" w:hAnsi="Courier New" w:cs="Courier New"/>
          <w:szCs w:val="20"/>
        </w:rPr>
        <w:t>Husband</w:t>
      </w:r>
      <w:proofErr w:type="gramEnd"/>
    </w:p>
    <w:p w14:paraId="0B1521A1"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S450J</w:t>
      </w:r>
      <w:r w:rsidRPr="00944AAB">
        <w:rPr>
          <w:rFonts w:ascii="Courier New" w:hAnsi="Courier New" w:cs="Courier New"/>
          <w:szCs w:val="20"/>
        </w:rPr>
        <w:tab/>
      </w:r>
      <w:r w:rsidRPr="00944AAB">
        <w:rPr>
          <w:rFonts w:ascii="Courier New" w:hAnsi="Courier New" w:cs="Courier New"/>
          <w:szCs w:val="20"/>
        </w:rPr>
        <w:tab/>
        <w:t xml:space="preserve">Person who arranged transport: </w:t>
      </w:r>
      <w:proofErr w:type="gramStart"/>
      <w:r w:rsidRPr="00944AAB">
        <w:rPr>
          <w:rFonts w:ascii="Courier New" w:hAnsi="Courier New" w:cs="Courier New"/>
          <w:szCs w:val="20"/>
        </w:rPr>
        <w:t>Mother-In-Law</w:t>
      </w:r>
      <w:proofErr w:type="gramEnd"/>
    </w:p>
    <w:p w14:paraId="44B7CA85"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S450K</w:t>
      </w:r>
      <w:r w:rsidRPr="00944AAB">
        <w:rPr>
          <w:rFonts w:ascii="Courier New" w:hAnsi="Courier New" w:cs="Courier New"/>
          <w:szCs w:val="20"/>
        </w:rPr>
        <w:tab/>
      </w:r>
      <w:r w:rsidRPr="00944AAB">
        <w:rPr>
          <w:rFonts w:ascii="Courier New" w:hAnsi="Courier New" w:cs="Courier New"/>
          <w:szCs w:val="20"/>
        </w:rPr>
        <w:tab/>
        <w:t xml:space="preserve">Person who arranged transport: </w:t>
      </w:r>
      <w:proofErr w:type="gramStart"/>
      <w:r w:rsidRPr="00944AAB">
        <w:rPr>
          <w:rFonts w:ascii="Courier New" w:hAnsi="Courier New" w:cs="Courier New"/>
          <w:szCs w:val="20"/>
        </w:rPr>
        <w:t>Mother</w:t>
      </w:r>
      <w:proofErr w:type="gramEnd"/>
    </w:p>
    <w:p w14:paraId="59E13086"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S450L</w:t>
      </w:r>
      <w:r w:rsidRPr="00944AAB">
        <w:rPr>
          <w:rFonts w:ascii="Courier New" w:hAnsi="Courier New" w:cs="Courier New"/>
          <w:szCs w:val="20"/>
        </w:rPr>
        <w:tab/>
      </w:r>
      <w:r w:rsidRPr="00944AAB">
        <w:rPr>
          <w:rFonts w:ascii="Courier New" w:hAnsi="Courier New" w:cs="Courier New"/>
          <w:szCs w:val="20"/>
        </w:rPr>
        <w:tab/>
        <w:t>Person who arranged transport: Relatives/Friends</w:t>
      </w:r>
    </w:p>
    <w:p w14:paraId="2F0F6736"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S450M</w:t>
      </w:r>
      <w:r w:rsidRPr="00944AAB">
        <w:rPr>
          <w:rFonts w:ascii="Courier New" w:hAnsi="Courier New" w:cs="Courier New"/>
          <w:szCs w:val="20"/>
        </w:rPr>
        <w:tab/>
      </w:r>
      <w:r w:rsidRPr="00944AAB">
        <w:rPr>
          <w:rFonts w:ascii="Courier New" w:hAnsi="Courier New" w:cs="Courier New"/>
          <w:szCs w:val="20"/>
        </w:rPr>
        <w:tab/>
        <w:t xml:space="preserve">Person who arranged transport: </w:t>
      </w:r>
      <w:proofErr w:type="gramStart"/>
      <w:r w:rsidRPr="00944AAB">
        <w:rPr>
          <w:rFonts w:ascii="Courier New" w:hAnsi="Courier New" w:cs="Courier New"/>
          <w:szCs w:val="20"/>
        </w:rPr>
        <w:t>Self</w:t>
      </w:r>
      <w:proofErr w:type="gramEnd"/>
    </w:p>
    <w:p w14:paraId="7CF756FC"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S450X</w:t>
      </w:r>
      <w:r w:rsidRPr="00944AAB">
        <w:rPr>
          <w:rFonts w:ascii="Courier New" w:hAnsi="Courier New" w:cs="Courier New"/>
          <w:szCs w:val="20"/>
        </w:rPr>
        <w:tab/>
      </w:r>
      <w:r w:rsidRPr="00944AAB">
        <w:rPr>
          <w:rFonts w:ascii="Courier New" w:hAnsi="Courier New" w:cs="Courier New"/>
          <w:szCs w:val="20"/>
        </w:rPr>
        <w:tab/>
        <w:t xml:space="preserve">Person who arranged transport: </w:t>
      </w:r>
      <w:proofErr w:type="gramStart"/>
      <w:r w:rsidRPr="00944AAB">
        <w:rPr>
          <w:rFonts w:ascii="Courier New" w:hAnsi="Courier New" w:cs="Courier New"/>
          <w:szCs w:val="20"/>
        </w:rPr>
        <w:t>other</w:t>
      </w:r>
      <w:proofErr w:type="gramEnd"/>
    </w:p>
    <w:p w14:paraId="37D0EF9E"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lastRenderedPageBreak/>
        <w:t>S451</w:t>
      </w:r>
      <w:r w:rsidRPr="00944AAB">
        <w:rPr>
          <w:rFonts w:ascii="Courier New" w:hAnsi="Courier New" w:cs="Courier New"/>
          <w:szCs w:val="20"/>
        </w:rPr>
        <w:tab/>
      </w:r>
      <w:r w:rsidRPr="00944AAB">
        <w:rPr>
          <w:rFonts w:ascii="Courier New" w:hAnsi="Courier New" w:cs="Courier New"/>
          <w:szCs w:val="20"/>
        </w:rPr>
        <w:tab/>
        <w:t>Respondent's out-of-pocket delivery cost: transportation</w:t>
      </w:r>
    </w:p>
    <w:p w14:paraId="658553CB"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S452A</w:t>
      </w:r>
      <w:r w:rsidRPr="00944AAB">
        <w:rPr>
          <w:rFonts w:ascii="Courier New" w:hAnsi="Courier New" w:cs="Courier New"/>
          <w:szCs w:val="20"/>
        </w:rPr>
        <w:tab/>
      </w:r>
      <w:r w:rsidRPr="00944AAB">
        <w:rPr>
          <w:rFonts w:ascii="Courier New" w:hAnsi="Courier New" w:cs="Courier New"/>
          <w:szCs w:val="20"/>
        </w:rPr>
        <w:tab/>
        <w:t xml:space="preserve">Respondent's out-of-pocket delivery cost: hospital </w:t>
      </w:r>
      <w:proofErr w:type="gramStart"/>
      <w:r w:rsidRPr="00944AAB">
        <w:rPr>
          <w:rFonts w:ascii="Courier New" w:hAnsi="Courier New" w:cs="Courier New"/>
          <w:szCs w:val="20"/>
        </w:rPr>
        <w:t>stay</w:t>
      </w:r>
      <w:proofErr w:type="gramEnd"/>
    </w:p>
    <w:p w14:paraId="46EC72F4"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S452B</w:t>
      </w:r>
      <w:r w:rsidRPr="00944AAB">
        <w:rPr>
          <w:rFonts w:ascii="Courier New" w:hAnsi="Courier New" w:cs="Courier New"/>
          <w:szCs w:val="20"/>
        </w:rPr>
        <w:tab/>
      </w:r>
      <w:r w:rsidRPr="00944AAB">
        <w:rPr>
          <w:rFonts w:ascii="Courier New" w:hAnsi="Courier New" w:cs="Courier New"/>
          <w:szCs w:val="20"/>
        </w:rPr>
        <w:tab/>
        <w:t>Respondent's out-of-pocket delivery cost: tests</w:t>
      </w:r>
    </w:p>
    <w:p w14:paraId="7802DD2B"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S452C</w:t>
      </w:r>
      <w:r w:rsidRPr="00944AAB">
        <w:rPr>
          <w:rFonts w:ascii="Courier New" w:hAnsi="Courier New" w:cs="Courier New"/>
          <w:szCs w:val="20"/>
        </w:rPr>
        <w:tab/>
      </w:r>
      <w:r w:rsidRPr="00944AAB">
        <w:rPr>
          <w:rFonts w:ascii="Courier New" w:hAnsi="Courier New" w:cs="Courier New"/>
          <w:szCs w:val="20"/>
        </w:rPr>
        <w:tab/>
        <w:t>Respondent's out-of-pocket delivery cost: medicines</w:t>
      </w:r>
    </w:p>
    <w:p w14:paraId="20EBB55B"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S452D</w:t>
      </w:r>
      <w:r w:rsidRPr="00944AAB">
        <w:rPr>
          <w:rFonts w:ascii="Courier New" w:hAnsi="Courier New" w:cs="Courier New"/>
          <w:szCs w:val="20"/>
        </w:rPr>
        <w:tab/>
      </w:r>
      <w:r w:rsidRPr="00944AAB">
        <w:rPr>
          <w:rFonts w:ascii="Courier New" w:hAnsi="Courier New" w:cs="Courier New"/>
          <w:szCs w:val="20"/>
        </w:rPr>
        <w:tab/>
        <w:t>Respondent's out-of-pocket delivery cost: other</w:t>
      </w:r>
    </w:p>
    <w:p w14:paraId="0D992BEB"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S454</w:t>
      </w:r>
      <w:r w:rsidRPr="00944AAB">
        <w:rPr>
          <w:rFonts w:ascii="Courier New" w:hAnsi="Courier New" w:cs="Courier New"/>
          <w:szCs w:val="20"/>
        </w:rPr>
        <w:tab/>
      </w:r>
      <w:r w:rsidRPr="00944AAB">
        <w:rPr>
          <w:rFonts w:ascii="Courier New" w:hAnsi="Courier New" w:cs="Courier New"/>
          <w:szCs w:val="20"/>
        </w:rPr>
        <w:tab/>
        <w:t>Total respondent's out-of-pocket delivery cost</w:t>
      </w:r>
    </w:p>
    <w:p w14:paraId="48369144"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S456A</w:t>
      </w:r>
      <w:r w:rsidRPr="00944AAB">
        <w:rPr>
          <w:rFonts w:ascii="Courier New" w:hAnsi="Courier New" w:cs="Courier New"/>
          <w:szCs w:val="20"/>
        </w:rPr>
        <w:tab/>
      </w:r>
      <w:r w:rsidRPr="00944AAB">
        <w:rPr>
          <w:rFonts w:ascii="Courier New" w:hAnsi="Courier New" w:cs="Courier New"/>
          <w:szCs w:val="20"/>
        </w:rPr>
        <w:tab/>
        <w:t>Manner out of pocket cost met: Bank Account/Savings</w:t>
      </w:r>
    </w:p>
    <w:p w14:paraId="706FAEB3"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S456B</w:t>
      </w:r>
      <w:r w:rsidRPr="00944AAB">
        <w:rPr>
          <w:rFonts w:ascii="Courier New" w:hAnsi="Courier New" w:cs="Courier New"/>
          <w:szCs w:val="20"/>
        </w:rPr>
        <w:tab/>
      </w:r>
      <w:r w:rsidRPr="00944AAB">
        <w:rPr>
          <w:rFonts w:ascii="Courier New" w:hAnsi="Courier New" w:cs="Courier New"/>
          <w:szCs w:val="20"/>
        </w:rPr>
        <w:tab/>
        <w:t xml:space="preserve">Manner out of pocket cost met: Borrowed </w:t>
      </w:r>
      <w:proofErr w:type="gramStart"/>
      <w:r w:rsidRPr="00944AAB">
        <w:rPr>
          <w:rFonts w:ascii="Courier New" w:hAnsi="Courier New" w:cs="Courier New"/>
          <w:szCs w:val="20"/>
        </w:rPr>
        <w:t>From</w:t>
      </w:r>
      <w:proofErr w:type="gramEnd"/>
      <w:r w:rsidRPr="00944AAB">
        <w:rPr>
          <w:rFonts w:ascii="Courier New" w:hAnsi="Courier New" w:cs="Courier New"/>
          <w:szCs w:val="20"/>
        </w:rPr>
        <w:t xml:space="preserve"> Friends</w:t>
      </w:r>
    </w:p>
    <w:p w14:paraId="078DF06F"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S456C</w:t>
      </w:r>
      <w:r w:rsidRPr="00944AAB">
        <w:rPr>
          <w:rFonts w:ascii="Courier New" w:hAnsi="Courier New" w:cs="Courier New"/>
          <w:szCs w:val="20"/>
        </w:rPr>
        <w:tab/>
      </w:r>
      <w:r w:rsidRPr="00944AAB">
        <w:rPr>
          <w:rFonts w:ascii="Courier New" w:hAnsi="Courier New" w:cs="Courier New"/>
          <w:szCs w:val="20"/>
        </w:rPr>
        <w:tab/>
        <w:t>Manner out of pocket cost met: Selling Property</w:t>
      </w:r>
    </w:p>
    <w:p w14:paraId="6B4D78E9"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S456D</w:t>
      </w:r>
      <w:r w:rsidRPr="00944AAB">
        <w:rPr>
          <w:rFonts w:ascii="Courier New" w:hAnsi="Courier New" w:cs="Courier New"/>
          <w:szCs w:val="20"/>
        </w:rPr>
        <w:tab/>
      </w:r>
      <w:r w:rsidRPr="00944AAB">
        <w:rPr>
          <w:rFonts w:ascii="Courier New" w:hAnsi="Courier New" w:cs="Courier New"/>
          <w:szCs w:val="20"/>
        </w:rPr>
        <w:tab/>
        <w:t xml:space="preserve">Manner out of pocket cost met: Selling </w:t>
      </w:r>
      <w:proofErr w:type="spellStart"/>
      <w:r w:rsidRPr="00944AAB">
        <w:rPr>
          <w:rFonts w:ascii="Courier New" w:hAnsi="Courier New" w:cs="Courier New"/>
          <w:szCs w:val="20"/>
        </w:rPr>
        <w:t>Jewellery</w:t>
      </w:r>
      <w:proofErr w:type="spellEnd"/>
    </w:p>
    <w:p w14:paraId="16247164"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S456E</w:t>
      </w:r>
      <w:r w:rsidRPr="00944AAB">
        <w:rPr>
          <w:rFonts w:ascii="Courier New" w:hAnsi="Courier New" w:cs="Courier New"/>
          <w:szCs w:val="20"/>
        </w:rPr>
        <w:tab/>
      </w:r>
      <w:r w:rsidRPr="00944AAB">
        <w:rPr>
          <w:rFonts w:ascii="Courier New" w:hAnsi="Courier New" w:cs="Courier New"/>
          <w:szCs w:val="20"/>
        </w:rPr>
        <w:tab/>
        <w:t xml:space="preserve">Manner out of pocket cost met: </w:t>
      </w:r>
      <w:proofErr w:type="gramStart"/>
      <w:r w:rsidRPr="00944AAB">
        <w:rPr>
          <w:rFonts w:ascii="Courier New" w:hAnsi="Courier New" w:cs="Courier New"/>
          <w:szCs w:val="20"/>
        </w:rPr>
        <w:t>Insurance</w:t>
      </w:r>
      <w:proofErr w:type="gramEnd"/>
    </w:p>
    <w:p w14:paraId="0F1ECECA"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S456X</w:t>
      </w:r>
      <w:r w:rsidRPr="00944AAB">
        <w:rPr>
          <w:rFonts w:ascii="Courier New" w:hAnsi="Courier New" w:cs="Courier New"/>
          <w:szCs w:val="20"/>
        </w:rPr>
        <w:tab/>
      </w:r>
      <w:r w:rsidRPr="00944AAB">
        <w:rPr>
          <w:rFonts w:ascii="Courier New" w:hAnsi="Courier New" w:cs="Courier New"/>
          <w:szCs w:val="20"/>
        </w:rPr>
        <w:tab/>
        <w:t xml:space="preserve">Manner out of pocket cost met: </w:t>
      </w:r>
      <w:proofErr w:type="gramStart"/>
      <w:r w:rsidRPr="00944AAB">
        <w:rPr>
          <w:rFonts w:ascii="Courier New" w:hAnsi="Courier New" w:cs="Courier New"/>
          <w:szCs w:val="20"/>
        </w:rPr>
        <w:t>other</w:t>
      </w:r>
      <w:proofErr w:type="gramEnd"/>
    </w:p>
    <w:p w14:paraId="2BEFDD79"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S457</w:t>
      </w:r>
      <w:r w:rsidRPr="00944AAB">
        <w:rPr>
          <w:rFonts w:ascii="Courier New" w:hAnsi="Courier New" w:cs="Courier New"/>
          <w:szCs w:val="20"/>
        </w:rPr>
        <w:tab/>
      </w:r>
      <w:r w:rsidRPr="00944AAB">
        <w:rPr>
          <w:rFonts w:ascii="Courier New" w:hAnsi="Courier New" w:cs="Courier New"/>
          <w:szCs w:val="20"/>
        </w:rPr>
        <w:tab/>
        <w:t xml:space="preserve">Receive financial assistance for delivery </w:t>
      </w:r>
      <w:proofErr w:type="gramStart"/>
      <w:r w:rsidRPr="00944AAB">
        <w:rPr>
          <w:rFonts w:ascii="Courier New" w:hAnsi="Courier New" w:cs="Courier New"/>
          <w:szCs w:val="20"/>
        </w:rPr>
        <w:t>care</w:t>
      </w:r>
      <w:proofErr w:type="gramEnd"/>
    </w:p>
    <w:p w14:paraId="2C102660"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S458A</w:t>
      </w:r>
      <w:r w:rsidRPr="00944AAB">
        <w:rPr>
          <w:rFonts w:ascii="Courier New" w:hAnsi="Courier New" w:cs="Courier New"/>
          <w:szCs w:val="20"/>
        </w:rPr>
        <w:tab/>
      </w:r>
      <w:r w:rsidRPr="00944AAB">
        <w:rPr>
          <w:rFonts w:ascii="Courier New" w:hAnsi="Courier New" w:cs="Courier New"/>
          <w:szCs w:val="20"/>
        </w:rPr>
        <w:tab/>
        <w:t>Source of assistance: Janani Suraksha Yojana (JSY)</w:t>
      </w:r>
    </w:p>
    <w:p w14:paraId="029D0C4B"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S458B</w:t>
      </w:r>
      <w:r w:rsidRPr="00944AAB">
        <w:rPr>
          <w:rFonts w:ascii="Courier New" w:hAnsi="Courier New" w:cs="Courier New"/>
          <w:szCs w:val="20"/>
        </w:rPr>
        <w:tab/>
      </w:r>
      <w:r w:rsidRPr="00944AAB">
        <w:rPr>
          <w:rFonts w:ascii="Courier New" w:hAnsi="Courier New" w:cs="Courier New"/>
          <w:szCs w:val="20"/>
        </w:rPr>
        <w:tab/>
        <w:t>Source of assistance: Other Govt. Schemes</w:t>
      </w:r>
    </w:p>
    <w:p w14:paraId="5DED3D6F"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S458X</w:t>
      </w:r>
      <w:r w:rsidRPr="00944AAB">
        <w:rPr>
          <w:rFonts w:ascii="Courier New" w:hAnsi="Courier New" w:cs="Courier New"/>
          <w:szCs w:val="20"/>
        </w:rPr>
        <w:tab/>
      </w:r>
      <w:r w:rsidRPr="00944AAB">
        <w:rPr>
          <w:rFonts w:ascii="Courier New" w:hAnsi="Courier New" w:cs="Courier New"/>
          <w:szCs w:val="20"/>
        </w:rPr>
        <w:tab/>
        <w:t>Source of assistance: other</w:t>
      </w:r>
    </w:p>
    <w:p w14:paraId="715AC143"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S459</w:t>
      </w:r>
      <w:r w:rsidRPr="00944AAB">
        <w:rPr>
          <w:rFonts w:ascii="Courier New" w:hAnsi="Courier New" w:cs="Courier New"/>
          <w:szCs w:val="20"/>
        </w:rPr>
        <w:tab/>
      </w:r>
      <w:r w:rsidRPr="00944AAB">
        <w:rPr>
          <w:rFonts w:ascii="Courier New" w:hAnsi="Courier New" w:cs="Courier New"/>
          <w:szCs w:val="20"/>
        </w:rPr>
        <w:tab/>
        <w:t xml:space="preserve">Number of days after delivery received JSY financial </w:t>
      </w:r>
      <w:proofErr w:type="gramStart"/>
      <w:r w:rsidRPr="00944AAB">
        <w:rPr>
          <w:rFonts w:ascii="Courier New" w:hAnsi="Courier New" w:cs="Courier New"/>
          <w:szCs w:val="20"/>
        </w:rPr>
        <w:t>assistance</w:t>
      </w:r>
      <w:proofErr w:type="gramEnd"/>
    </w:p>
    <w:p w14:paraId="41B51470"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S460</w:t>
      </w:r>
      <w:r w:rsidRPr="00944AAB">
        <w:rPr>
          <w:rFonts w:ascii="Courier New" w:hAnsi="Courier New" w:cs="Courier New"/>
          <w:szCs w:val="20"/>
        </w:rPr>
        <w:tab/>
      </w:r>
      <w:r w:rsidRPr="00944AAB">
        <w:rPr>
          <w:rFonts w:ascii="Courier New" w:hAnsi="Courier New" w:cs="Courier New"/>
          <w:szCs w:val="20"/>
        </w:rPr>
        <w:tab/>
        <w:t xml:space="preserve">Total JSY amount </w:t>
      </w:r>
      <w:proofErr w:type="gramStart"/>
      <w:r w:rsidRPr="00944AAB">
        <w:rPr>
          <w:rFonts w:ascii="Courier New" w:hAnsi="Courier New" w:cs="Courier New"/>
          <w:szCs w:val="20"/>
        </w:rPr>
        <w:t>received</w:t>
      </w:r>
      <w:proofErr w:type="gramEnd"/>
    </w:p>
    <w:p w14:paraId="5ADDD225"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S464</w:t>
      </w:r>
      <w:r w:rsidRPr="00944AAB">
        <w:rPr>
          <w:rFonts w:ascii="Courier New" w:hAnsi="Courier New" w:cs="Courier New"/>
          <w:szCs w:val="20"/>
        </w:rPr>
        <w:tab/>
      </w:r>
      <w:r w:rsidRPr="00944AAB">
        <w:rPr>
          <w:rFonts w:ascii="Courier New" w:hAnsi="Courier New" w:cs="Courier New"/>
          <w:szCs w:val="20"/>
        </w:rPr>
        <w:tab/>
        <w:t>Immediately after the birth, child was put on your chest?</w:t>
      </w:r>
    </w:p>
    <w:p w14:paraId="0AD3BDE5"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S465</w:t>
      </w:r>
      <w:r w:rsidRPr="00944AAB">
        <w:rPr>
          <w:rFonts w:ascii="Courier New" w:hAnsi="Courier New" w:cs="Courier New"/>
          <w:szCs w:val="20"/>
        </w:rPr>
        <w:tab/>
      </w:r>
      <w:r w:rsidRPr="00944AAB">
        <w:rPr>
          <w:rFonts w:ascii="Courier New" w:hAnsi="Courier New" w:cs="Courier New"/>
          <w:szCs w:val="20"/>
        </w:rPr>
        <w:tab/>
        <w:t>Was child's bare skin touching your bare skin?</w:t>
      </w:r>
    </w:p>
    <w:p w14:paraId="7828B59B"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S470</w:t>
      </w:r>
      <w:r w:rsidRPr="00944AAB">
        <w:rPr>
          <w:rFonts w:ascii="Courier New" w:hAnsi="Courier New" w:cs="Courier New"/>
          <w:szCs w:val="20"/>
        </w:rPr>
        <w:tab/>
      </w:r>
      <w:r w:rsidRPr="00944AAB">
        <w:rPr>
          <w:rFonts w:ascii="Courier New" w:hAnsi="Courier New" w:cs="Courier New"/>
          <w:szCs w:val="20"/>
        </w:rPr>
        <w:tab/>
        <w:t>Postnatal check on baby before discharge</w:t>
      </w:r>
    </w:p>
    <w:p w14:paraId="4CCBFD15"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S471</w:t>
      </w:r>
      <w:r w:rsidRPr="00944AAB">
        <w:rPr>
          <w:rFonts w:ascii="Courier New" w:hAnsi="Courier New" w:cs="Courier New"/>
          <w:szCs w:val="20"/>
        </w:rPr>
        <w:tab/>
      </w:r>
      <w:r w:rsidRPr="00944AAB">
        <w:rPr>
          <w:rFonts w:ascii="Courier New" w:hAnsi="Courier New" w:cs="Courier New"/>
          <w:szCs w:val="20"/>
        </w:rPr>
        <w:tab/>
        <w:t>How long after delivery did the first check on baby take place?</w:t>
      </w:r>
    </w:p>
    <w:p w14:paraId="48B8FF8C"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S472</w:t>
      </w:r>
      <w:r w:rsidRPr="00944AAB">
        <w:rPr>
          <w:rFonts w:ascii="Courier New" w:hAnsi="Courier New" w:cs="Courier New"/>
          <w:szCs w:val="20"/>
        </w:rPr>
        <w:tab/>
      </w:r>
      <w:r w:rsidRPr="00944AAB">
        <w:rPr>
          <w:rFonts w:ascii="Courier New" w:hAnsi="Courier New" w:cs="Courier New"/>
          <w:szCs w:val="20"/>
        </w:rPr>
        <w:tab/>
        <w:t xml:space="preserve">Who checked on baby's health at that </w:t>
      </w:r>
      <w:proofErr w:type="gramStart"/>
      <w:r w:rsidRPr="00944AAB">
        <w:rPr>
          <w:rFonts w:ascii="Courier New" w:hAnsi="Courier New" w:cs="Courier New"/>
          <w:szCs w:val="20"/>
        </w:rPr>
        <w:t>time</w:t>
      </w:r>
      <w:proofErr w:type="gramEnd"/>
    </w:p>
    <w:p w14:paraId="7C306D6E"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S473</w:t>
      </w:r>
      <w:r w:rsidRPr="00944AAB">
        <w:rPr>
          <w:rFonts w:ascii="Courier New" w:hAnsi="Courier New" w:cs="Courier New"/>
          <w:szCs w:val="20"/>
        </w:rPr>
        <w:tab/>
      </w:r>
      <w:r w:rsidRPr="00944AAB">
        <w:rPr>
          <w:rFonts w:ascii="Courier New" w:hAnsi="Courier New" w:cs="Courier New"/>
          <w:szCs w:val="20"/>
        </w:rPr>
        <w:tab/>
        <w:t>Checkup on respondent after discharge from place of delivery</w:t>
      </w:r>
    </w:p>
    <w:p w14:paraId="68E3116A"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S474</w:t>
      </w:r>
      <w:r w:rsidRPr="00944AAB">
        <w:rPr>
          <w:rFonts w:ascii="Courier New" w:hAnsi="Courier New" w:cs="Courier New"/>
          <w:szCs w:val="20"/>
        </w:rPr>
        <w:tab/>
      </w:r>
      <w:r w:rsidRPr="00944AAB">
        <w:rPr>
          <w:rFonts w:ascii="Courier New" w:hAnsi="Courier New" w:cs="Courier New"/>
          <w:szCs w:val="20"/>
        </w:rPr>
        <w:tab/>
        <w:t>How long after delivery did the first check take place?</w:t>
      </w:r>
    </w:p>
    <w:p w14:paraId="6A200478"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S475</w:t>
      </w:r>
      <w:r w:rsidRPr="00944AAB">
        <w:rPr>
          <w:rFonts w:ascii="Courier New" w:hAnsi="Courier New" w:cs="Courier New"/>
          <w:szCs w:val="20"/>
        </w:rPr>
        <w:tab/>
      </w:r>
      <w:r w:rsidRPr="00944AAB">
        <w:rPr>
          <w:rFonts w:ascii="Courier New" w:hAnsi="Courier New" w:cs="Courier New"/>
          <w:szCs w:val="20"/>
        </w:rPr>
        <w:tab/>
        <w:t xml:space="preserve">Who checked on respondent's health at that </w:t>
      </w:r>
      <w:proofErr w:type="gramStart"/>
      <w:r w:rsidRPr="00944AAB">
        <w:rPr>
          <w:rFonts w:ascii="Courier New" w:hAnsi="Courier New" w:cs="Courier New"/>
          <w:szCs w:val="20"/>
        </w:rPr>
        <w:t>time</w:t>
      </w:r>
      <w:proofErr w:type="gramEnd"/>
    </w:p>
    <w:p w14:paraId="69585E30"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S476</w:t>
      </w:r>
      <w:r w:rsidRPr="00944AAB">
        <w:rPr>
          <w:rFonts w:ascii="Courier New" w:hAnsi="Courier New" w:cs="Courier New"/>
          <w:szCs w:val="20"/>
        </w:rPr>
        <w:tab/>
      </w:r>
      <w:r w:rsidRPr="00944AAB">
        <w:rPr>
          <w:rFonts w:ascii="Courier New" w:hAnsi="Courier New" w:cs="Courier New"/>
          <w:szCs w:val="20"/>
        </w:rPr>
        <w:tab/>
        <w:t>Where did this first check take place?</w:t>
      </w:r>
    </w:p>
    <w:p w14:paraId="7E22352B"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S477</w:t>
      </w:r>
      <w:r w:rsidRPr="00944AAB">
        <w:rPr>
          <w:rFonts w:ascii="Courier New" w:hAnsi="Courier New" w:cs="Courier New"/>
          <w:szCs w:val="20"/>
        </w:rPr>
        <w:tab/>
      </w:r>
      <w:r w:rsidRPr="00944AAB">
        <w:rPr>
          <w:rFonts w:ascii="Courier New" w:hAnsi="Courier New" w:cs="Courier New"/>
          <w:szCs w:val="20"/>
        </w:rPr>
        <w:tab/>
        <w:t>Checkup on baby after discharge from place of delivery</w:t>
      </w:r>
    </w:p>
    <w:p w14:paraId="015EBBBE"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S478</w:t>
      </w:r>
      <w:r w:rsidRPr="00944AAB">
        <w:rPr>
          <w:rFonts w:ascii="Courier New" w:hAnsi="Courier New" w:cs="Courier New"/>
          <w:szCs w:val="20"/>
        </w:rPr>
        <w:tab/>
      </w:r>
      <w:r w:rsidRPr="00944AAB">
        <w:rPr>
          <w:rFonts w:ascii="Courier New" w:hAnsi="Courier New" w:cs="Courier New"/>
          <w:szCs w:val="20"/>
        </w:rPr>
        <w:tab/>
        <w:t>How long after delivery did the first check on baby take place?</w:t>
      </w:r>
    </w:p>
    <w:p w14:paraId="2A552B16"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S479</w:t>
      </w:r>
      <w:r w:rsidRPr="00944AAB">
        <w:rPr>
          <w:rFonts w:ascii="Courier New" w:hAnsi="Courier New" w:cs="Courier New"/>
          <w:szCs w:val="20"/>
        </w:rPr>
        <w:tab/>
      </w:r>
      <w:r w:rsidRPr="00944AAB">
        <w:rPr>
          <w:rFonts w:ascii="Courier New" w:hAnsi="Courier New" w:cs="Courier New"/>
          <w:szCs w:val="20"/>
        </w:rPr>
        <w:tab/>
        <w:t xml:space="preserve">Who checked on baby's health at that </w:t>
      </w:r>
      <w:proofErr w:type="gramStart"/>
      <w:r w:rsidRPr="00944AAB">
        <w:rPr>
          <w:rFonts w:ascii="Courier New" w:hAnsi="Courier New" w:cs="Courier New"/>
          <w:szCs w:val="20"/>
        </w:rPr>
        <w:t>time</w:t>
      </w:r>
      <w:proofErr w:type="gramEnd"/>
    </w:p>
    <w:p w14:paraId="2062B447"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S480</w:t>
      </w:r>
      <w:r w:rsidRPr="00944AAB">
        <w:rPr>
          <w:rFonts w:ascii="Courier New" w:hAnsi="Courier New" w:cs="Courier New"/>
          <w:szCs w:val="20"/>
        </w:rPr>
        <w:tab/>
      </w:r>
      <w:r w:rsidRPr="00944AAB">
        <w:rPr>
          <w:rFonts w:ascii="Courier New" w:hAnsi="Courier New" w:cs="Courier New"/>
          <w:szCs w:val="20"/>
        </w:rPr>
        <w:tab/>
        <w:t>Where did this first check take place?</w:t>
      </w:r>
    </w:p>
    <w:p w14:paraId="05AAB923"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S481</w:t>
      </w:r>
      <w:r w:rsidRPr="00944AAB">
        <w:rPr>
          <w:rFonts w:ascii="Courier New" w:hAnsi="Courier New" w:cs="Courier New"/>
          <w:szCs w:val="20"/>
        </w:rPr>
        <w:tab/>
      </w:r>
      <w:r w:rsidRPr="00944AAB">
        <w:rPr>
          <w:rFonts w:ascii="Courier New" w:hAnsi="Courier New" w:cs="Courier New"/>
          <w:szCs w:val="20"/>
        </w:rPr>
        <w:tab/>
        <w:t xml:space="preserve">Checkup on respondent in two months after discharge from place of </w:t>
      </w:r>
      <w:r>
        <w:rPr>
          <w:rFonts w:ascii="Courier New" w:hAnsi="Courier New" w:cs="Courier New"/>
          <w:szCs w:val="20"/>
        </w:rPr>
        <w:t xml:space="preserve">                </w:t>
      </w:r>
      <w:r w:rsidRPr="00944AAB">
        <w:rPr>
          <w:rFonts w:ascii="Courier New" w:hAnsi="Courier New" w:cs="Courier New"/>
          <w:szCs w:val="20"/>
        </w:rPr>
        <w:t>delivery</w:t>
      </w:r>
    </w:p>
    <w:p w14:paraId="018D2B6E"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S483A</w:t>
      </w:r>
      <w:r w:rsidRPr="00944AAB">
        <w:rPr>
          <w:rFonts w:ascii="Courier New" w:hAnsi="Courier New" w:cs="Courier New"/>
          <w:szCs w:val="20"/>
        </w:rPr>
        <w:tab/>
      </w:r>
      <w:r w:rsidRPr="00944AAB">
        <w:rPr>
          <w:rFonts w:ascii="Courier New" w:hAnsi="Courier New" w:cs="Courier New"/>
          <w:szCs w:val="20"/>
        </w:rPr>
        <w:tab/>
        <w:t xml:space="preserve">Disposable delivery kit </w:t>
      </w:r>
      <w:proofErr w:type="gramStart"/>
      <w:r w:rsidRPr="00944AAB">
        <w:rPr>
          <w:rFonts w:ascii="Courier New" w:hAnsi="Courier New" w:cs="Courier New"/>
          <w:szCs w:val="20"/>
        </w:rPr>
        <w:t>used</w:t>
      </w:r>
      <w:proofErr w:type="gramEnd"/>
    </w:p>
    <w:p w14:paraId="1FC7BD2B"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S483B</w:t>
      </w:r>
      <w:r w:rsidRPr="00944AAB">
        <w:rPr>
          <w:rFonts w:ascii="Courier New" w:hAnsi="Courier New" w:cs="Courier New"/>
          <w:szCs w:val="20"/>
        </w:rPr>
        <w:tab/>
      </w:r>
      <w:r w:rsidRPr="00944AAB">
        <w:rPr>
          <w:rFonts w:ascii="Courier New" w:hAnsi="Courier New" w:cs="Courier New"/>
          <w:szCs w:val="20"/>
        </w:rPr>
        <w:tab/>
        <w:t xml:space="preserve">Baby immediately wiped dry and wrapped without being </w:t>
      </w:r>
      <w:proofErr w:type="gramStart"/>
      <w:r w:rsidRPr="00944AAB">
        <w:rPr>
          <w:rFonts w:ascii="Courier New" w:hAnsi="Courier New" w:cs="Courier New"/>
          <w:szCs w:val="20"/>
        </w:rPr>
        <w:t>bathed</w:t>
      </w:r>
      <w:proofErr w:type="gramEnd"/>
    </w:p>
    <w:p w14:paraId="4CB0DE2B"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S483C</w:t>
      </w:r>
      <w:r w:rsidRPr="00944AAB">
        <w:rPr>
          <w:rFonts w:ascii="Courier New" w:hAnsi="Courier New" w:cs="Courier New"/>
          <w:szCs w:val="20"/>
        </w:rPr>
        <w:tab/>
      </w:r>
      <w:r w:rsidRPr="00944AAB">
        <w:rPr>
          <w:rFonts w:ascii="Courier New" w:hAnsi="Courier New" w:cs="Courier New"/>
          <w:szCs w:val="20"/>
        </w:rPr>
        <w:tab/>
        <w:t xml:space="preserve">Clean blade used to cut </w:t>
      </w:r>
      <w:proofErr w:type="gramStart"/>
      <w:r w:rsidRPr="00944AAB">
        <w:rPr>
          <w:rFonts w:ascii="Courier New" w:hAnsi="Courier New" w:cs="Courier New"/>
          <w:szCs w:val="20"/>
        </w:rPr>
        <w:t>cord</w:t>
      </w:r>
      <w:proofErr w:type="gramEnd"/>
    </w:p>
    <w:p w14:paraId="38480684"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S486</w:t>
      </w:r>
      <w:r w:rsidRPr="00944AAB">
        <w:rPr>
          <w:rFonts w:ascii="Courier New" w:hAnsi="Courier New" w:cs="Courier New"/>
          <w:szCs w:val="20"/>
        </w:rPr>
        <w:tab/>
      </w:r>
      <w:r w:rsidRPr="00944AAB">
        <w:rPr>
          <w:rFonts w:ascii="Courier New" w:hAnsi="Courier New" w:cs="Courier New"/>
          <w:szCs w:val="20"/>
        </w:rPr>
        <w:tab/>
        <w:t>How many checkups were done in the first 10 days after delivery?</w:t>
      </w:r>
    </w:p>
    <w:p w14:paraId="3E2EC933"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S493A</w:t>
      </w:r>
      <w:r w:rsidRPr="00944AAB">
        <w:rPr>
          <w:rFonts w:ascii="Courier New" w:hAnsi="Courier New" w:cs="Courier New"/>
          <w:szCs w:val="20"/>
        </w:rPr>
        <w:tab/>
      </w:r>
      <w:r w:rsidRPr="00944AAB">
        <w:rPr>
          <w:rFonts w:ascii="Courier New" w:hAnsi="Courier New" w:cs="Courier New"/>
          <w:szCs w:val="20"/>
        </w:rPr>
        <w:tab/>
        <w:t xml:space="preserve">In the first two months after delivery, did you </w:t>
      </w:r>
      <w:proofErr w:type="spellStart"/>
      <w:proofErr w:type="gramStart"/>
      <w:r w:rsidRPr="00944AAB">
        <w:rPr>
          <w:rFonts w:ascii="Courier New" w:hAnsi="Courier New" w:cs="Courier New"/>
          <w:szCs w:val="20"/>
        </w:rPr>
        <w:t>have:Massive</w:t>
      </w:r>
      <w:proofErr w:type="spellEnd"/>
      <w:proofErr w:type="gramEnd"/>
      <w:r w:rsidRPr="00944AAB">
        <w:rPr>
          <w:rFonts w:ascii="Courier New" w:hAnsi="Courier New" w:cs="Courier New"/>
          <w:szCs w:val="20"/>
        </w:rPr>
        <w:t xml:space="preserve"> vaginal </w:t>
      </w:r>
      <w:r>
        <w:rPr>
          <w:rFonts w:ascii="Courier New" w:hAnsi="Courier New" w:cs="Courier New"/>
          <w:szCs w:val="20"/>
        </w:rPr>
        <w:t xml:space="preserve">             </w:t>
      </w:r>
      <w:r w:rsidRPr="00944AAB">
        <w:rPr>
          <w:rFonts w:ascii="Courier New" w:hAnsi="Courier New" w:cs="Courier New"/>
          <w:szCs w:val="20"/>
        </w:rPr>
        <w:t>bleeding?</w:t>
      </w:r>
    </w:p>
    <w:p w14:paraId="23E97BCD"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S493B</w:t>
      </w:r>
      <w:r w:rsidRPr="00944AAB">
        <w:rPr>
          <w:rFonts w:ascii="Courier New" w:hAnsi="Courier New" w:cs="Courier New"/>
          <w:szCs w:val="20"/>
        </w:rPr>
        <w:tab/>
      </w:r>
      <w:r w:rsidRPr="00944AAB">
        <w:rPr>
          <w:rFonts w:ascii="Courier New" w:hAnsi="Courier New" w:cs="Courier New"/>
          <w:szCs w:val="20"/>
        </w:rPr>
        <w:tab/>
        <w:t>In the first two months after delivery, did you have: Very high fever?</w:t>
      </w:r>
    </w:p>
    <w:p w14:paraId="4F3F2BE2"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S494A</w:t>
      </w:r>
      <w:r w:rsidRPr="00944AAB">
        <w:rPr>
          <w:rFonts w:ascii="Courier New" w:hAnsi="Courier New" w:cs="Courier New"/>
          <w:szCs w:val="20"/>
        </w:rPr>
        <w:tab/>
      </w:r>
      <w:r w:rsidRPr="00944AAB">
        <w:rPr>
          <w:rFonts w:ascii="Courier New" w:hAnsi="Courier New" w:cs="Courier New"/>
          <w:szCs w:val="20"/>
        </w:rPr>
        <w:tab/>
        <w:t xml:space="preserve">During first two days healthcare provider examined the </w:t>
      </w:r>
      <w:proofErr w:type="gramStart"/>
      <w:r w:rsidRPr="00944AAB">
        <w:rPr>
          <w:rFonts w:ascii="Courier New" w:hAnsi="Courier New" w:cs="Courier New"/>
          <w:szCs w:val="20"/>
        </w:rPr>
        <w:t>cord</w:t>
      </w:r>
      <w:proofErr w:type="gramEnd"/>
    </w:p>
    <w:p w14:paraId="458350B9"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S494B</w:t>
      </w:r>
      <w:r w:rsidRPr="00944AAB">
        <w:rPr>
          <w:rFonts w:ascii="Courier New" w:hAnsi="Courier New" w:cs="Courier New"/>
          <w:szCs w:val="20"/>
        </w:rPr>
        <w:tab/>
      </w:r>
      <w:r w:rsidRPr="00944AAB">
        <w:rPr>
          <w:rFonts w:ascii="Courier New" w:hAnsi="Courier New" w:cs="Courier New"/>
          <w:szCs w:val="20"/>
        </w:rPr>
        <w:tab/>
        <w:t xml:space="preserve">During first two days healthcare provider measured </w:t>
      </w:r>
      <w:proofErr w:type="gramStart"/>
      <w:r w:rsidRPr="00944AAB">
        <w:rPr>
          <w:rFonts w:ascii="Courier New" w:hAnsi="Courier New" w:cs="Courier New"/>
          <w:szCs w:val="20"/>
        </w:rPr>
        <w:t>temperature</w:t>
      </w:r>
      <w:proofErr w:type="gramEnd"/>
    </w:p>
    <w:p w14:paraId="59BC97F5"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S494C</w:t>
      </w:r>
      <w:r w:rsidRPr="00944AAB">
        <w:rPr>
          <w:rFonts w:ascii="Courier New" w:hAnsi="Courier New" w:cs="Courier New"/>
          <w:szCs w:val="20"/>
        </w:rPr>
        <w:tab/>
      </w:r>
      <w:r w:rsidRPr="00944AAB">
        <w:rPr>
          <w:rFonts w:ascii="Courier New" w:hAnsi="Courier New" w:cs="Courier New"/>
          <w:szCs w:val="20"/>
        </w:rPr>
        <w:tab/>
        <w:t xml:space="preserve">During first two days healthcare provider counseled on danger signs </w:t>
      </w:r>
      <w:r>
        <w:rPr>
          <w:rFonts w:ascii="Courier New" w:hAnsi="Courier New" w:cs="Courier New"/>
          <w:szCs w:val="20"/>
        </w:rPr>
        <w:t xml:space="preserve">              </w:t>
      </w:r>
      <w:r w:rsidRPr="00944AAB">
        <w:rPr>
          <w:rFonts w:ascii="Courier New" w:hAnsi="Courier New" w:cs="Courier New"/>
          <w:szCs w:val="20"/>
        </w:rPr>
        <w:t xml:space="preserve">for </w:t>
      </w:r>
      <w:proofErr w:type="gramStart"/>
      <w:r w:rsidRPr="00944AAB">
        <w:rPr>
          <w:rFonts w:ascii="Courier New" w:hAnsi="Courier New" w:cs="Courier New"/>
          <w:szCs w:val="20"/>
        </w:rPr>
        <w:t>newborns</w:t>
      </w:r>
      <w:proofErr w:type="gramEnd"/>
    </w:p>
    <w:p w14:paraId="331E682C"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S494D</w:t>
      </w:r>
      <w:r w:rsidRPr="00944AAB">
        <w:rPr>
          <w:rFonts w:ascii="Courier New" w:hAnsi="Courier New" w:cs="Courier New"/>
          <w:szCs w:val="20"/>
        </w:rPr>
        <w:tab/>
      </w:r>
      <w:r w:rsidRPr="00944AAB">
        <w:rPr>
          <w:rFonts w:ascii="Courier New" w:hAnsi="Courier New" w:cs="Courier New"/>
          <w:szCs w:val="20"/>
        </w:rPr>
        <w:tab/>
        <w:t xml:space="preserve">During first two days healthcare provider counseled on </w:t>
      </w:r>
      <w:proofErr w:type="gramStart"/>
      <w:r w:rsidRPr="00944AAB">
        <w:rPr>
          <w:rFonts w:ascii="Courier New" w:hAnsi="Courier New" w:cs="Courier New"/>
          <w:szCs w:val="20"/>
        </w:rPr>
        <w:t>breastfeeding</w:t>
      </w:r>
      <w:proofErr w:type="gramEnd"/>
    </w:p>
    <w:p w14:paraId="308F357B" w14:textId="77777777" w:rsidR="00944AAB" w:rsidRPr="00944AAB" w:rsidRDefault="00944AAB" w:rsidP="00944AAB">
      <w:pPr>
        <w:rPr>
          <w:rFonts w:ascii="Courier New" w:hAnsi="Courier New" w:cs="Courier New"/>
          <w:szCs w:val="20"/>
        </w:rPr>
      </w:pPr>
      <w:r w:rsidRPr="00944AAB">
        <w:rPr>
          <w:rFonts w:ascii="Courier New" w:hAnsi="Courier New" w:cs="Courier New"/>
          <w:szCs w:val="20"/>
        </w:rPr>
        <w:t>S494E</w:t>
      </w:r>
      <w:r w:rsidRPr="00944AAB">
        <w:rPr>
          <w:rFonts w:ascii="Courier New" w:hAnsi="Courier New" w:cs="Courier New"/>
          <w:szCs w:val="20"/>
        </w:rPr>
        <w:tab/>
      </w:r>
      <w:r w:rsidRPr="00944AAB">
        <w:rPr>
          <w:rFonts w:ascii="Courier New" w:hAnsi="Courier New" w:cs="Courier New"/>
          <w:szCs w:val="20"/>
        </w:rPr>
        <w:tab/>
        <w:t xml:space="preserve">During first two days healthcare provider observed </w:t>
      </w:r>
      <w:proofErr w:type="gramStart"/>
      <w:r w:rsidRPr="00944AAB">
        <w:rPr>
          <w:rFonts w:ascii="Courier New" w:hAnsi="Courier New" w:cs="Courier New"/>
          <w:szCs w:val="20"/>
        </w:rPr>
        <w:t>breastfeeding</w:t>
      </w:r>
      <w:proofErr w:type="gramEnd"/>
    </w:p>
    <w:p w14:paraId="01036CD4" w14:textId="77777777" w:rsidR="00944AAB" w:rsidRPr="00944AAB" w:rsidRDefault="00944AAB" w:rsidP="00944AAB">
      <w:pPr>
        <w:rPr>
          <w:rFonts w:ascii="Courier New" w:hAnsi="Courier New" w:cs="Courier New"/>
          <w:szCs w:val="20"/>
        </w:rPr>
      </w:pPr>
    </w:p>
    <w:p w14:paraId="7B72BCE1" w14:textId="77777777" w:rsidR="00936F7A" w:rsidRPr="0033736C" w:rsidRDefault="00936F7A" w:rsidP="0035429F">
      <w:pPr>
        <w:pStyle w:val="PlainText"/>
        <w:rPr>
          <w:rFonts w:ascii="Courier New" w:hAnsi="Courier New" w:cs="Courier New"/>
        </w:rPr>
      </w:pPr>
    </w:p>
    <w:p w14:paraId="7BC508F5" w14:textId="77777777" w:rsidR="00E907B9" w:rsidRDefault="00E907B9" w:rsidP="0035429F">
      <w:pPr>
        <w:pStyle w:val="PlainText"/>
        <w:rPr>
          <w:rFonts w:ascii="Courier New" w:hAnsi="Courier New" w:cs="Courier New"/>
        </w:rPr>
      </w:pPr>
    </w:p>
    <w:p w14:paraId="50F5A919" w14:textId="77777777" w:rsidR="00E907B9" w:rsidRPr="00584E73" w:rsidRDefault="00E907B9" w:rsidP="0035429F">
      <w:pPr>
        <w:pStyle w:val="PlainText"/>
        <w:rPr>
          <w:rFonts w:ascii="Courier New" w:hAnsi="Courier New" w:cs="Courier New"/>
          <w:b/>
          <w:bCs/>
        </w:rPr>
      </w:pPr>
      <w:r w:rsidRPr="00584E73">
        <w:rPr>
          <w:rFonts w:ascii="Courier New" w:hAnsi="Courier New" w:cs="Courier New"/>
          <w:b/>
          <w:bCs/>
        </w:rPr>
        <w:t>REC95      Country specific Health and Vaccination variables</w:t>
      </w:r>
    </w:p>
    <w:p w14:paraId="7B64F4ED" w14:textId="77777777" w:rsidR="00E907B9" w:rsidRDefault="00E907B9" w:rsidP="0035429F">
      <w:pPr>
        <w:pStyle w:val="PlainText"/>
        <w:rPr>
          <w:rFonts w:ascii="Courier New" w:hAnsi="Courier New" w:cs="Courier New"/>
        </w:rPr>
      </w:pPr>
    </w:p>
    <w:p w14:paraId="6B1527EC"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IDX95</w:t>
      </w:r>
      <w:r w:rsidRPr="00584E73">
        <w:rPr>
          <w:rFonts w:ascii="Courier New" w:hAnsi="Courier New" w:cs="Courier New"/>
          <w:szCs w:val="20"/>
        </w:rPr>
        <w:tab/>
      </w:r>
      <w:r w:rsidRPr="00584E73">
        <w:rPr>
          <w:rFonts w:ascii="Courier New" w:hAnsi="Courier New" w:cs="Courier New"/>
          <w:szCs w:val="20"/>
        </w:rPr>
        <w:tab/>
        <w:t>Index to Birth History</w:t>
      </w:r>
    </w:p>
    <w:p w14:paraId="25A98471"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flPV1</w:t>
      </w:r>
      <w:r w:rsidRPr="00584E73">
        <w:rPr>
          <w:rFonts w:ascii="Courier New" w:hAnsi="Courier New" w:cs="Courier New"/>
          <w:szCs w:val="20"/>
        </w:rPr>
        <w:tab/>
      </w:r>
      <w:r w:rsidRPr="00584E73">
        <w:rPr>
          <w:rFonts w:ascii="Courier New" w:hAnsi="Courier New" w:cs="Courier New"/>
          <w:szCs w:val="20"/>
        </w:rPr>
        <w:tab/>
        <w:t xml:space="preserve">Received </w:t>
      </w:r>
      <w:proofErr w:type="spellStart"/>
      <w:r w:rsidRPr="00584E73">
        <w:rPr>
          <w:rFonts w:ascii="Courier New" w:hAnsi="Courier New" w:cs="Courier New"/>
          <w:szCs w:val="20"/>
        </w:rPr>
        <w:t>flPV</w:t>
      </w:r>
      <w:proofErr w:type="spellEnd"/>
      <w:r w:rsidRPr="00584E73">
        <w:rPr>
          <w:rFonts w:ascii="Courier New" w:hAnsi="Courier New" w:cs="Courier New"/>
          <w:szCs w:val="20"/>
        </w:rPr>
        <w:t xml:space="preserve"> </w:t>
      </w:r>
      <w:proofErr w:type="gramStart"/>
      <w:r w:rsidRPr="00584E73">
        <w:rPr>
          <w:rFonts w:ascii="Courier New" w:hAnsi="Courier New" w:cs="Courier New"/>
          <w:szCs w:val="20"/>
        </w:rPr>
        <w:t>1</w:t>
      </w:r>
      <w:proofErr w:type="gramEnd"/>
    </w:p>
    <w:p w14:paraId="734AB8B1"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flPV1D</w:t>
      </w:r>
      <w:r w:rsidRPr="00584E73">
        <w:rPr>
          <w:rFonts w:ascii="Courier New" w:hAnsi="Courier New" w:cs="Courier New"/>
          <w:szCs w:val="20"/>
        </w:rPr>
        <w:tab/>
      </w:r>
      <w:proofErr w:type="spellStart"/>
      <w:r w:rsidRPr="00584E73">
        <w:rPr>
          <w:rFonts w:ascii="Courier New" w:hAnsi="Courier New" w:cs="Courier New"/>
          <w:szCs w:val="20"/>
        </w:rPr>
        <w:t>flPV</w:t>
      </w:r>
      <w:proofErr w:type="spellEnd"/>
      <w:r w:rsidRPr="00584E73">
        <w:rPr>
          <w:rFonts w:ascii="Courier New" w:hAnsi="Courier New" w:cs="Courier New"/>
          <w:szCs w:val="20"/>
        </w:rPr>
        <w:t xml:space="preserve"> 1 day</w:t>
      </w:r>
    </w:p>
    <w:p w14:paraId="149C4FBF"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flPV1M</w:t>
      </w:r>
      <w:r w:rsidRPr="00584E73">
        <w:rPr>
          <w:rFonts w:ascii="Courier New" w:hAnsi="Courier New" w:cs="Courier New"/>
          <w:szCs w:val="20"/>
        </w:rPr>
        <w:tab/>
      </w:r>
      <w:proofErr w:type="spellStart"/>
      <w:r w:rsidRPr="00584E73">
        <w:rPr>
          <w:rFonts w:ascii="Courier New" w:hAnsi="Courier New" w:cs="Courier New"/>
          <w:szCs w:val="20"/>
        </w:rPr>
        <w:t>flPV</w:t>
      </w:r>
      <w:proofErr w:type="spellEnd"/>
      <w:r w:rsidRPr="00584E73">
        <w:rPr>
          <w:rFonts w:ascii="Courier New" w:hAnsi="Courier New" w:cs="Courier New"/>
          <w:szCs w:val="20"/>
        </w:rPr>
        <w:t xml:space="preserve"> 1 month</w:t>
      </w:r>
    </w:p>
    <w:p w14:paraId="4BAC0629"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flPV1Y</w:t>
      </w:r>
      <w:r w:rsidRPr="00584E73">
        <w:rPr>
          <w:rFonts w:ascii="Courier New" w:hAnsi="Courier New" w:cs="Courier New"/>
          <w:szCs w:val="20"/>
        </w:rPr>
        <w:tab/>
      </w:r>
      <w:proofErr w:type="spellStart"/>
      <w:r w:rsidRPr="00584E73">
        <w:rPr>
          <w:rFonts w:ascii="Courier New" w:hAnsi="Courier New" w:cs="Courier New"/>
          <w:szCs w:val="20"/>
        </w:rPr>
        <w:t>flPV</w:t>
      </w:r>
      <w:proofErr w:type="spellEnd"/>
      <w:r w:rsidRPr="00584E73">
        <w:rPr>
          <w:rFonts w:ascii="Courier New" w:hAnsi="Courier New" w:cs="Courier New"/>
          <w:szCs w:val="20"/>
        </w:rPr>
        <w:t xml:space="preserve"> 1 year</w:t>
      </w:r>
    </w:p>
    <w:p w14:paraId="21754071"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flPV2</w:t>
      </w:r>
      <w:r w:rsidRPr="00584E73">
        <w:rPr>
          <w:rFonts w:ascii="Courier New" w:hAnsi="Courier New" w:cs="Courier New"/>
          <w:szCs w:val="20"/>
        </w:rPr>
        <w:tab/>
      </w:r>
      <w:r w:rsidRPr="00584E73">
        <w:rPr>
          <w:rFonts w:ascii="Courier New" w:hAnsi="Courier New" w:cs="Courier New"/>
          <w:szCs w:val="20"/>
        </w:rPr>
        <w:tab/>
        <w:t xml:space="preserve">Received </w:t>
      </w:r>
      <w:proofErr w:type="spellStart"/>
      <w:r w:rsidRPr="00584E73">
        <w:rPr>
          <w:rFonts w:ascii="Courier New" w:hAnsi="Courier New" w:cs="Courier New"/>
          <w:szCs w:val="20"/>
        </w:rPr>
        <w:t>flPV</w:t>
      </w:r>
      <w:proofErr w:type="spellEnd"/>
      <w:r w:rsidRPr="00584E73">
        <w:rPr>
          <w:rFonts w:ascii="Courier New" w:hAnsi="Courier New" w:cs="Courier New"/>
          <w:szCs w:val="20"/>
        </w:rPr>
        <w:t xml:space="preserve"> </w:t>
      </w:r>
      <w:proofErr w:type="gramStart"/>
      <w:r w:rsidRPr="00584E73">
        <w:rPr>
          <w:rFonts w:ascii="Courier New" w:hAnsi="Courier New" w:cs="Courier New"/>
          <w:szCs w:val="20"/>
        </w:rPr>
        <w:t>2</w:t>
      </w:r>
      <w:proofErr w:type="gramEnd"/>
    </w:p>
    <w:p w14:paraId="2A35F7F5"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flPV2D</w:t>
      </w:r>
      <w:r w:rsidRPr="00584E73">
        <w:rPr>
          <w:rFonts w:ascii="Courier New" w:hAnsi="Courier New" w:cs="Courier New"/>
          <w:szCs w:val="20"/>
        </w:rPr>
        <w:tab/>
      </w:r>
      <w:proofErr w:type="spellStart"/>
      <w:r w:rsidRPr="00584E73">
        <w:rPr>
          <w:rFonts w:ascii="Courier New" w:hAnsi="Courier New" w:cs="Courier New"/>
          <w:szCs w:val="20"/>
        </w:rPr>
        <w:t>flPV</w:t>
      </w:r>
      <w:proofErr w:type="spellEnd"/>
      <w:r w:rsidRPr="00584E73">
        <w:rPr>
          <w:rFonts w:ascii="Courier New" w:hAnsi="Courier New" w:cs="Courier New"/>
          <w:szCs w:val="20"/>
        </w:rPr>
        <w:t xml:space="preserve"> 2 day</w:t>
      </w:r>
    </w:p>
    <w:p w14:paraId="737641BA"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flPV2M</w:t>
      </w:r>
      <w:r w:rsidRPr="00584E73">
        <w:rPr>
          <w:rFonts w:ascii="Courier New" w:hAnsi="Courier New" w:cs="Courier New"/>
          <w:szCs w:val="20"/>
        </w:rPr>
        <w:tab/>
      </w:r>
      <w:proofErr w:type="spellStart"/>
      <w:r w:rsidRPr="00584E73">
        <w:rPr>
          <w:rFonts w:ascii="Courier New" w:hAnsi="Courier New" w:cs="Courier New"/>
          <w:szCs w:val="20"/>
        </w:rPr>
        <w:t>flPV</w:t>
      </w:r>
      <w:proofErr w:type="spellEnd"/>
      <w:r w:rsidRPr="00584E73">
        <w:rPr>
          <w:rFonts w:ascii="Courier New" w:hAnsi="Courier New" w:cs="Courier New"/>
          <w:szCs w:val="20"/>
        </w:rPr>
        <w:t xml:space="preserve"> 2 month</w:t>
      </w:r>
    </w:p>
    <w:p w14:paraId="1AC4609A" w14:textId="77777777" w:rsidR="00584E73" w:rsidRPr="00584E73" w:rsidRDefault="00584E73" w:rsidP="00584E73">
      <w:pPr>
        <w:rPr>
          <w:rFonts w:ascii="Courier New" w:hAnsi="Courier New" w:cs="Courier New"/>
          <w:szCs w:val="20"/>
          <w:lang w:val="nl-NL"/>
        </w:rPr>
      </w:pPr>
      <w:r w:rsidRPr="00584E73">
        <w:rPr>
          <w:rFonts w:ascii="Courier New" w:hAnsi="Courier New" w:cs="Courier New"/>
          <w:szCs w:val="20"/>
          <w:lang w:val="nl-NL"/>
        </w:rPr>
        <w:lastRenderedPageBreak/>
        <w:t>flPV2Y</w:t>
      </w:r>
      <w:r w:rsidRPr="00584E73">
        <w:rPr>
          <w:rFonts w:ascii="Courier New" w:hAnsi="Courier New" w:cs="Courier New"/>
          <w:szCs w:val="20"/>
          <w:lang w:val="nl-NL"/>
        </w:rPr>
        <w:tab/>
        <w:t>flPV 2 year</w:t>
      </w:r>
    </w:p>
    <w:p w14:paraId="7ABABA4D" w14:textId="77777777" w:rsidR="00584E73" w:rsidRPr="00584E73" w:rsidRDefault="00584E73" w:rsidP="00584E73">
      <w:pPr>
        <w:rPr>
          <w:rFonts w:ascii="Courier New" w:hAnsi="Courier New" w:cs="Courier New"/>
          <w:szCs w:val="20"/>
          <w:lang w:val="nl-NL"/>
        </w:rPr>
      </w:pPr>
      <w:r w:rsidRPr="00584E73">
        <w:rPr>
          <w:rFonts w:ascii="Courier New" w:hAnsi="Courier New" w:cs="Courier New"/>
          <w:szCs w:val="20"/>
          <w:lang w:val="nl-NL"/>
        </w:rPr>
        <w:t>JE1</w:t>
      </w:r>
      <w:r w:rsidRPr="00584E73">
        <w:rPr>
          <w:rFonts w:ascii="Courier New" w:hAnsi="Courier New" w:cs="Courier New"/>
          <w:szCs w:val="20"/>
          <w:lang w:val="nl-NL"/>
        </w:rPr>
        <w:tab/>
      </w:r>
      <w:r w:rsidRPr="00584E73">
        <w:rPr>
          <w:rFonts w:ascii="Courier New" w:hAnsi="Courier New" w:cs="Courier New"/>
          <w:szCs w:val="20"/>
          <w:lang w:val="nl-NL"/>
        </w:rPr>
        <w:tab/>
        <w:t>Received JE 1</w:t>
      </w:r>
    </w:p>
    <w:p w14:paraId="688A0B50" w14:textId="77777777" w:rsidR="00584E73" w:rsidRPr="00584E73" w:rsidRDefault="00584E73" w:rsidP="00584E73">
      <w:pPr>
        <w:rPr>
          <w:rFonts w:ascii="Courier New" w:hAnsi="Courier New" w:cs="Courier New"/>
          <w:szCs w:val="20"/>
          <w:lang w:val="nl-NL"/>
        </w:rPr>
      </w:pPr>
      <w:r w:rsidRPr="00584E73">
        <w:rPr>
          <w:rFonts w:ascii="Courier New" w:hAnsi="Courier New" w:cs="Courier New"/>
          <w:szCs w:val="20"/>
          <w:lang w:val="nl-NL"/>
        </w:rPr>
        <w:t>JE1D</w:t>
      </w:r>
      <w:r w:rsidRPr="00584E73">
        <w:rPr>
          <w:rFonts w:ascii="Courier New" w:hAnsi="Courier New" w:cs="Courier New"/>
          <w:szCs w:val="20"/>
          <w:lang w:val="nl-NL"/>
        </w:rPr>
        <w:tab/>
      </w:r>
      <w:r w:rsidRPr="00584E73">
        <w:rPr>
          <w:rFonts w:ascii="Courier New" w:hAnsi="Courier New" w:cs="Courier New"/>
          <w:szCs w:val="20"/>
          <w:lang w:val="nl-NL"/>
        </w:rPr>
        <w:tab/>
        <w:t>JE 1 day</w:t>
      </w:r>
    </w:p>
    <w:p w14:paraId="12E0F945" w14:textId="77777777" w:rsidR="00584E73" w:rsidRPr="00584E73" w:rsidRDefault="00584E73" w:rsidP="00584E73">
      <w:pPr>
        <w:rPr>
          <w:rFonts w:ascii="Courier New" w:hAnsi="Courier New" w:cs="Courier New"/>
          <w:szCs w:val="20"/>
          <w:lang w:val="fr-FR"/>
        </w:rPr>
      </w:pPr>
      <w:r w:rsidRPr="00584E73">
        <w:rPr>
          <w:rFonts w:ascii="Courier New" w:hAnsi="Courier New" w:cs="Courier New"/>
          <w:szCs w:val="20"/>
          <w:lang w:val="fr-FR"/>
        </w:rPr>
        <w:t>JE1M</w:t>
      </w:r>
      <w:r w:rsidRPr="00584E73">
        <w:rPr>
          <w:rFonts w:ascii="Courier New" w:hAnsi="Courier New" w:cs="Courier New"/>
          <w:szCs w:val="20"/>
          <w:lang w:val="fr-FR"/>
        </w:rPr>
        <w:tab/>
      </w:r>
      <w:r w:rsidRPr="00584E73">
        <w:rPr>
          <w:rFonts w:ascii="Courier New" w:hAnsi="Courier New" w:cs="Courier New"/>
          <w:szCs w:val="20"/>
          <w:lang w:val="fr-FR"/>
        </w:rPr>
        <w:tab/>
        <w:t xml:space="preserve">JE 1 </w:t>
      </w:r>
      <w:proofErr w:type="spellStart"/>
      <w:r w:rsidRPr="00584E73">
        <w:rPr>
          <w:rFonts w:ascii="Courier New" w:hAnsi="Courier New" w:cs="Courier New"/>
          <w:szCs w:val="20"/>
          <w:lang w:val="fr-FR"/>
        </w:rPr>
        <w:t>month</w:t>
      </w:r>
      <w:proofErr w:type="spellEnd"/>
    </w:p>
    <w:p w14:paraId="5BC7938C" w14:textId="77777777" w:rsidR="00584E73" w:rsidRPr="00584E73" w:rsidRDefault="00584E73" w:rsidP="00584E73">
      <w:pPr>
        <w:rPr>
          <w:rFonts w:ascii="Courier New" w:hAnsi="Courier New" w:cs="Courier New"/>
          <w:szCs w:val="20"/>
          <w:lang w:val="fr-FR"/>
        </w:rPr>
      </w:pPr>
      <w:r w:rsidRPr="00584E73">
        <w:rPr>
          <w:rFonts w:ascii="Courier New" w:hAnsi="Courier New" w:cs="Courier New"/>
          <w:szCs w:val="20"/>
          <w:lang w:val="fr-FR"/>
        </w:rPr>
        <w:t>JE1Y</w:t>
      </w:r>
      <w:r w:rsidRPr="00584E73">
        <w:rPr>
          <w:rFonts w:ascii="Courier New" w:hAnsi="Courier New" w:cs="Courier New"/>
          <w:szCs w:val="20"/>
          <w:lang w:val="fr-FR"/>
        </w:rPr>
        <w:tab/>
      </w:r>
      <w:r w:rsidRPr="00584E73">
        <w:rPr>
          <w:rFonts w:ascii="Courier New" w:hAnsi="Courier New" w:cs="Courier New"/>
          <w:szCs w:val="20"/>
          <w:lang w:val="fr-FR"/>
        </w:rPr>
        <w:tab/>
        <w:t xml:space="preserve">JE 1 </w:t>
      </w:r>
      <w:proofErr w:type="spellStart"/>
      <w:r w:rsidRPr="00584E73">
        <w:rPr>
          <w:rFonts w:ascii="Courier New" w:hAnsi="Courier New" w:cs="Courier New"/>
          <w:szCs w:val="20"/>
          <w:lang w:val="fr-FR"/>
        </w:rPr>
        <w:t>year</w:t>
      </w:r>
      <w:proofErr w:type="spellEnd"/>
    </w:p>
    <w:p w14:paraId="127446A4" w14:textId="77777777" w:rsidR="00584E73" w:rsidRPr="00584E73" w:rsidRDefault="00584E73" w:rsidP="00584E73">
      <w:pPr>
        <w:rPr>
          <w:rFonts w:ascii="Courier New" w:hAnsi="Courier New" w:cs="Courier New"/>
          <w:szCs w:val="20"/>
          <w:lang w:val="nl-NL"/>
        </w:rPr>
      </w:pPr>
      <w:r w:rsidRPr="00584E73">
        <w:rPr>
          <w:rFonts w:ascii="Courier New" w:hAnsi="Courier New" w:cs="Courier New"/>
          <w:szCs w:val="20"/>
          <w:lang w:val="nl-NL"/>
        </w:rPr>
        <w:t>JE2</w:t>
      </w:r>
      <w:r w:rsidRPr="00584E73">
        <w:rPr>
          <w:rFonts w:ascii="Courier New" w:hAnsi="Courier New" w:cs="Courier New"/>
          <w:szCs w:val="20"/>
          <w:lang w:val="nl-NL"/>
        </w:rPr>
        <w:tab/>
      </w:r>
      <w:r w:rsidRPr="00584E73">
        <w:rPr>
          <w:rFonts w:ascii="Courier New" w:hAnsi="Courier New" w:cs="Courier New"/>
          <w:szCs w:val="20"/>
          <w:lang w:val="nl-NL"/>
        </w:rPr>
        <w:tab/>
        <w:t>Received JE 2</w:t>
      </w:r>
    </w:p>
    <w:p w14:paraId="11C6C0D2" w14:textId="77777777" w:rsidR="00584E73" w:rsidRPr="00584E73" w:rsidRDefault="00584E73" w:rsidP="00584E73">
      <w:pPr>
        <w:rPr>
          <w:rFonts w:ascii="Courier New" w:hAnsi="Courier New" w:cs="Courier New"/>
          <w:szCs w:val="20"/>
          <w:lang w:val="nl-NL"/>
        </w:rPr>
      </w:pPr>
      <w:r w:rsidRPr="00584E73">
        <w:rPr>
          <w:rFonts w:ascii="Courier New" w:hAnsi="Courier New" w:cs="Courier New"/>
          <w:szCs w:val="20"/>
          <w:lang w:val="nl-NL"/>
        </w:rPr>
        <w:t>JE2D</w:t>
      </w:r>
      <w:r w:rsidRPr="00584E73">
        <w:rPr>
          <w:rFonts w:ascii="Courier New" w:hAnsi="Courier New" w:cs="Courier New"/>
          <w:szCs w:val="20"/>
          <w:lang w:val="nl-NL"/>
        </w:rPr>
        <w:tab/>
      </w:r>
      <w:r w:rsidRPr="00584E73">
        <w:rPr>
          <w:rFonts w:ascii="Courier New" w:hAnsi="Courier New" w:cs="Courier New"/>
          <w:szCs w:val="20"/>
          <w:lang w:val="nl-NL"/>
        </w:rPr>
        <w:tab/>
        <w:t>JE 2 day</w:t>
      </w:r>
    </w:p>
    <w:p w14:paraId="10DFF775" w14:textId="77777777" w:rsidR="00584E73" w:rsidRPr="00584E73" w:rsidRDefault="00584E73" w:rsidP="00584E73">
      <w:pPr>
        <w:rPr>
          <w:rFonts w:ascii="Courier New" w:hAnsi="Courier New" w:cs="Courier New"/>
          <w:szCs w:val="20"/>
          <w:lang w:val="fr-FR"/>
        </w:rPr>
      </w:pPr>
      <w:r w:rsidRPr="00584E73">
        <w:rPr>
          <w:rFonts w:ascii="Courier New" w:hAnsi="Courier New" w:cs="Courier New"/>
          <w:szCs w:val="20"/>
          <w:lang w:val="fr-FR"/>
        </w:rPr>
        <w:t>JE2M</w:t>
      </w:r>
      <w:r w:rsidRPr="00584E73">
        <w:rPr>
          <w:rFonts w:ascii="Courier New" w:hAnsi="Courier New" w:cs="Courier New"/>
          <w:szCs w:val="20"/>
          <w:lang w:val="fr-FR"/>
        </w:rPr>
        <w:tab/>
      </w:r>
      <w:r w:rsidRPr="00584E73">
        <w:rPr>
          <w:rFonts w:ascii="Courier New" w:hAnsi="Courier New" w:cs="Courier New"/>
          <w:szCs w:val="20"/>
          <w:lang w:val="fr-FR"/>
        </w:rPr>
        <w:tab/>
        <w:t xml:space="preserve">JE 2 </w:t>
      </w:r>
      <w:proofErr w:type="spellStart"/>
      <w:r w:rsidRPr="00584E73">
        <w:rPr>
          <w:rFonts w:ascii="Courier New" w:hAnsi="Courier New" w:cs="Courier New"/>
          <w:szCs w:val="20"/>
          <w:lang w:val="fr-FR"/>
        </w:rPr>
        <w:t>month</w:t>
      </w:r>
      <w:proofErr w:type="spellEnd"/>
    </w:p>
    <w:p w14:paraId="7B24FBB2" w14:textId="77777777" w:rsidR="00584E73" w:rsidRPr="00584E73" w:rsidRDefault="00584E73" w:rsidP="00584E73">
      <w:pPr>
        <w:rPr>
          <w:rFonts w:ascii="Courier New" w:hAnsi="Courier New" w:cs="Courier New"/>
          <w:szCs w:val="20"/>
          <w:lang w:val="fr-FR"/>
        </w:rPr>
      </w:pPr>
      <w:r w:rsidRPr="00584E73">
        <w:rPr>
          <w:rFonts w:ascii="Courier New" w:hAnsi="Courier New" w:cs="Courier New"/>
          <w:szCs w:val="20"/>
          <w:lang w:val="fr-FR"/>
        </w:rPr>
        <w:t>JE2Y</w:t>
      </w:r>
      <w:r w:rsidRPr="00584E73">
        <w:rPr>
          <w:rFonts w:ascii="Courier New" w:hAnsi="Courier New" w:cs="Courier New"/>
          <w:szCs w:val="20"/>
          <w:lang w:val="fr-FR"/>
        </w:rPr>
        <w:tab/>
      </w:r>
      <w:r w:rsidRPr="00584E73">
        <w:rPr>
          <w:rFonts w:ascii="Courier New" w:hAnsi="Courier New" w:cs="Courier New"/>
          <w:szCs w:val="20"/>
          <w:lang w:val="fr-FR"/>
        </w:rPr>
        <w:tab/>
        <w:t xml:space="preserve">JE 2 </w:t>
      </w:r>
      <w:proofErr w:type="spellStart"/>
      <w:r w:rsidRPr="00584E73">
        <w:rPr>
          <w:rFonts w:ascii="Courier New" w:hAnsi="Courier New" w:cs="Courier New"/>
          <w:szCs w:val="20"/>
          <w:lang w:val="fr-FR"/>
        </w:rPr>
        <w:t>year</w:t>
      </w:r>
      <w:proofErr w:type="spellEnd"/>
    </w:p>
    <w:p w14:paraId="54D8E4B5"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MCV1D</w:t>
      </w:r>
      <w:r w:rsidRPr="00584E73">
        <w:rPr>
          <w:rFonts w:ascii="Courier New" w:hAnsi="Courier New" w:cs="Courier New"/>
          <w:szCs w:val="20"/>
        </w:rPr>
        <w:tab/>
      </w:r>
      <w:r w:rsidRPr="00584E73">
        <w:rPr>
          <w:rFonts w:ascii="Courier New" w:hAnsi="Courier New" w:cs="Courier New"/>
          <w:szCs w:val="20"/>
        </w:rPr>
        <w:tab/>
        <w:t>MCV 1 day</w:t>
      </w:r>
    </w:p>
    <w:p w14:paraId="1FCAD623"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MCV1M</w:t>
      </w:r>
      <w:r w:rsidRPr="00584E73">
        <w:rPr>
          <w:rFonts w:ascii="Courier New" w:hAnsi="Courier New" w:cs="Courier New"/>
          <w:szCs w:val="20"/>
        </w:rPr>
        <w:tab/>
      </w:r>
      <w:r w:rsidRPr="00584E73">
        <w:rPr>
          <w:rFonts w:ascii="Courier New" w:hAnsi="Courier New" w:cs="Courier New"/>
          <w:szCs w:val="20"/>
        </w:rPr>
        <w:tab/>
        <w:t>MCV 1 month</w:t>
      </w:r>
    </w:p>
    <w:p w14:paraId="4385C326"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MCV1Y</w:t>
      </w:r>
      <w:r w:rsidRPr="00584E73">
        <w:rPr>
          <w:rFonts w:ascii="Courier New" w:hAnsi="Courier New" w:cs="Courier New"/>
          <w:szCs w:val="20"/>
        </w:rPr>
        <w:tab/>
      </w:r>
      <w:r w:rsidRPr="00584E73">
        <w:rPr>
          <w:rFonts w:ascii="Courier New" w:hAnsi="Courier New" w:cs="Courier New"/>
          <w:szCs w:val="20"/>
        </w:rPr>
        <w:tab/>
        <w:t>MCV 1 year</w:t>
      </w:r>
    </w:p>
    <w:p w14:paraId="7D9C58C0"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MCV2D</w:t>
      </w:r>
      <w:r w:rsidRPr="00584E73">
        <w:rPr>
          <w:rFonts w:ascii="Courier New" w:hAnsi="Courier New" w:cs="Courier New"/>
          <w:szCs w:val="20"/>
        </w:rPr>
        <w:tab/>
      </w:r>
      <w:r w:rsidRPr="00584E73">
        <w:rPr>
          <w:rFonts w:ascii="Courier New" w:hAnsi="Courier New" w:cs="Courier New"/>
          <w:szCs w:val="20"/>
        </w:rPr>
        <w:tab/>
        <w:t>MCV 2 day</w:t>
      </w:r>
    </w:p>
    <w:p w14:paraId="7205B6AE"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MCV2M</w:t>
      </w:r>
      <w:r w:rsidRPr="00584E73">
        <w:rPr>
          <w:rFonts w:ascii="Courier New" w:hAnsi="Courier New" w:cs="Courier New"/>
          <w:szCs w:val="20"/>
        </w:rPr>
        <w:tab/>
      </w:r>
      <w:r w:rsidRPr="00584E73">
        <w:rPr>
          <w:rFonts w:ascii="Courier New" w:hAnsi="Courier New" w:cs="Courier New"/>
          <w:szCs w:val="20"/>
        </w:rPr>
        <w:tab/>
        <w:t>MCV 2 month</w:t>
      </w:r>
    </w:p>
    <w:p w14:paraId="603E3801"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MCV2Y</w:t>
      </w:r>
      <w:r w:rsidRPr="00584E73">
        <w:rPr>
          <w:rFonts w:ascii="Courier New" w:hAnsi="Courier New" w:cs="Courier New"/>
          <w:szCs w:val="20"/>
        </w:rPr>
        <w:tab/>
      </w:r>
      <w:r w:rsidRPr="00584E73">
        <w:rPr>
          <w:rFonts w:ascii="Courier New" w:hAnsi="Courier New" w:cs="Courier New"/>
          <w:szCs w:val="20"/>
        </w:rPr>
        <w:tab/>
        <w:t>MCV 2 year</w:t>
      </w:r>
    </w:p>
    <w:p w14:paraId="4DF775E0"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DPTB</w:t>
      </w:r>
      <w:r w:rsidRPr="00584E73">
        <w:rPr>
          <w:rFonts w:ascii="Courier New" w:hAnsi="Courier New" w:cs="Courier New"/>
          <w:szCs w:val="20"/>
        </w:rPr>
        <w:tab/>
      </w:r>
      <w:r w:rsidRPr="00584E73">
        <w:rPr>
          <w:rFonts w:ascii="Courier New" w:hAnsi="Courier New" w:cs="Courier New"/>
          <w:szCs w:val="20"/>
        </w:rPr>
        <w:tab/>
        <w:t>DPT 1 booster</w:t>
      </w:r>
    </w:p>
    <w:p w14:paraId="2971E15A"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DPTBD</w:t>
      </w:r>
      <w:r w:rsidRPr="00584E73">
        <w:rPr>
          <w:rFonts w:ascii="Courier New" w:hAnsi="Courier New" w:cs="Courier New"/>
          <w:szCs w:val="20"/>
        </w:rPr>
        <w:tab/>
      </w:r>
      <w:r w:rsidRPr="00584E73">
        <w:rPr>
          <w:rFonts w:ascii="Courier New" w:hAnsi="Courier New" w:cs="Courier New"/>
          <w:szCs w:val="20"/>
        </w:rPr>
        <w:tab/>
        <w:t>DPT 1 booster day</w:t>
      </w:r>
    </w:p>
    <w:p w14:paraId="10DEFE68"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DPTBM</w:t>
      </w:r>
      <w:r w:rsidRPr="00584E73">
        <w:rPr>
          <w:rFonts w:ascii="Courier New" w:hAnsi="Courier New" w:cs="Courier New"/>
          <w:szCs w:val="20"/>
        </w:rPr>
        <w:tab/>
      </w:r>
      <w:r w:rsidRPr="00584E73">
        <w:rPr>
          <w:rFonts w:ascii="Courier New" w:hAnsi="Courier New" w:cs="Courier New"/>
          <w:szCs w:val="20"/>
        </w:rPr>
        <w:tab/>
        <w:t>DPT 1 booster month</w:t>
      </w:r>
    </w:p>
    <w:p w14:paraId="55D2A4E9"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DPTBY</w:t>
      </w:r>
      <w:r w:rsidRPr="00584E73">
        <w:rPr>
          <w:rFonts w:ascii="Courier New" w:hAnsi="Courier New" w:cs="Courier New"/>
          <w:szCs w:val="20"/>
        </w:rPr>
        <w:tab/>
      </w:r>
      <w:r w:rsidRPr="00584E73">
        <w:rPr>
          <w:rFonts w:ascii="Courier New" w:hAnsi="Courier New" w:cs="Courier New"/>
          <w:szCs w:val="20"/>
        </w:rPr>
        <w:tab/>
        <w:t>DPT 1 booster year</w:t>
      </w:r>
    </w:p>
    <w:p w14:paraId="0D0D6347"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S513S</w:t>
      </w:r>
      <w:r w:rsidRPr="00584E73">
        <w:rPr>
          <w:rFonts w:ascii="Courier New" w:hAnsi="Courier New" w:cs="Courier New"/>
          <w:szCs w:val="20"/>
        </w:rPr>
        <w:tab/>
      </w:r>
      <w:r w:rsidRPr="00584E73">
        <w:rPr>
          <w:rFonts w:ascii="Courier New" w:hAnsi="Courier New" w:cs="Courier New"/>
          <w:szCs w:val="20"/>
        </w:rPr>
        <w:tab/>
        <w:t>Number of MMR vaccines</w:t>
      </w:r>
    </w:p>
    <w:p w14:paraId="55A64C18"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S513T</w:t>
      </w:r>
      <w:r w:rsidRPr="00584E73">
        <w:rPr>
          <w:rFonts w:ascii="Courier New" w:hAnsi="Courier New" w:cs="Courier New"/>
          <w:szCs w:val="20"/>
        </w:rPr>
        <w:tab/>
      </w:r>
      <w:r w:rsidRPr="00584E73">
        <w:rPr>
          <w:rFonts w:ascii="Courier New" w:hAnsi="Courier New" w:cs="Courier New"/>
          <w:szCs w:val="20"/>
        </w:rPr>
        <w:tab/>
        <w:t>DPT1 booster vaccination</w:t>
      </w:r>
    </w:p>
    <w:p w14:paraId="67C2227D"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S515</w:t>
      </w:r>
      <w:r w:rsidRPr="00584E73">
        <w:rPr>
          <w:rFonts w:ascii="Courier New" w:hAnsi="Courier New" w:cs="Courier New"/>
          <w:szCs w:val="20"/>
        </w:rPr>
        <w:tab/>
      </w:r>
      <w:r w:rsidRPr="00584E73">
        <w:rPr>
          <w:rFonts w:ascii="Courier New" w:hAnsi="Courier New" w:cs="Courier New"/>
          <w:szCs w:val="20"/>
        </w:rPr>
        <w:tab/>
        <w:t>Where receive most of his/her vaccinations?</w:t>
      </w:r>
    </w:p>
    <w:p w14:paraId="1DB1F339"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S515A</w:t>
      </w:r>
      <w:r w:rsidRPr="00584E73">
        <w:rPr>
          <w:rFonts w:ascii="Courier New" w:hAnsi="Courier New" w:cs="Courier New"/>
          <w:szCs w:val="20"/>
        </w:rPr>
        <w:tab/>
      </w:r>
      <w:r w:rsidRPr="00584E73">
        <w:rPr>
          <w:rFonts w:ascii="Courier New" w:hAnsi="Courier New" w:cs="Courier New"/>
          <w:szCs w:val="20"/>
        </w:rPr>
        <w:tab/>
        <w:t xml:space="preserve">Where receive most of his/her vaccinations? public </w:t>
      </w:r>
      <w:proofErr w:type="gramStart"/>
      <w:r w:rsidRPr="00584E73">
        <w:rPr>
          <w:rFonts w:ascii="Courier New" w:hAnsi="Courier New" w:cs="Courier New"/>
          <w:szCs w:val="20"/>
        </w:rPr>
        <w:t>AYUSH</w:t>
      </w:r>
      <w:proofErr w:type="gramEnd"/>
    </w:p>
    <w:p w14:paraId="4ECC9511" w14:textId="77777777" w:rsidR="00584E73" w:rsidRPr="00584E73" w:rsidRDefault="00584E73" w:rsidP="00584E73">
      <w:pPr>
        <w:rPr>
          <w:rFonts w:ascii="Courier New" w:hAnsi="Courier New" w:cs="Courier New"/>
          <w:szCs w:val="20"/>
        </w:rPr>
      </w:pPr>
      <w:r w:rsidRPr="00584E73">
        <w:rPr>
          <w:rFonts w:ascii="Courier New" w:hAnsi="Courier New" w:cs="Courier New"/>
          <w:szCs w:val="20"/>
        </w:rPr>
        <w:t>S515B</w:t>
      </w:r>
      <w:r w:rsidRPr="00584E73">
        <w:rPr>
          <w:rFonts w:ascii="Courier New" w:hAnsi="Courier New" w:cs="Courier New"/>
          <w:szCs w:val="20"/>
        </w:rPr>
        <w:tab/>
      </w:r>
      <w:r w:rsidRPr="00584E73">
        <w:rPr>
          <w:rFonts w:ascii="Courier New" w:hAnsi="Courier New" w:cs="Courier New"/>
          <w:szCs w:val="20"/>
        </w:rPr>
        <w:tab/>
        <w:t xml:space="preserve">Where receive most of his/her vaccinations? private </w:t>
      </w:r>
      <w:proofErr w:type="gramStart"/>
      <w:r w:rsidRPr="00584E73">
        <w:rPr>
          <w:rFonts w:ascii="Courier New" w:hAnsi="Courier New" w:cs="Courier New"/>
          <w:szCs w:val="20"/>
        </w:rPr>
        <w:t>AYUSH</w:t>
      </w:r>
      <w:proofErr w:type="gramEnd"/>
    </w:p>
    <w:p w14:paraId="197F9255" w14:textId="77777777" w:rsidR="00936F7A" w:rsidRDefault="00936F7A" w:rsidP="0035429F">
      <w:pPr>
        <w:pStyle w:val="PlainText"/>
        <w:rPr>
          <w:rFonts w:ascii="Courier New" w:hAnsi="Courier New" w:cs="Courier New"/>
        </w:rPr>
      </w:pPr>
    </w:p>
    <w:p w14:paraId="4E1D8299" w14:textId="77777777" w:rsidR="00951EC8" w:rsidRDefault="00951EC8" w:rsidP="00951EC8">
      <w:pPr>
        <w:pStyle w:val="PlainText"/>
        <w:rPr>
          <w:rFonts w:ascii="Courier New" w:hAnsi="Courier New" w:cs="Courier New"/>
          <w:b/>
          <w:bCs/>
        </w:rPr>
      </w:pPr>
      <w:r w:rsidRPr="00584E73">
        <w:rPr>
          <w:rFonts w:ascii="Courier New" w:hAnsi="Courier New" w:cs="Courier New"/>
          <w:b/>
          <w:bCs/>
        </w:rPr>
        <w:t>REC9</w:t>
      </w:r>
      <w:r>
        <w:rPr>
          <w:rFonts w:ascii="Courier New" w:hAnsi="Courier New" w:cs="Courier New"/>
          <w:b/>
          <w:bCs/>
        </w:rPr>
        <w:t>6</w:t>
      </w:r>
      <w:r w:rsidRPr="00584E73">
        <w:rPr>
          <w:rFonts w:ascii="Courier New" w:hAnsi="Courier New" w:cs="Courier New"/>
          <w:b/>
          <w:bCs/>
        </w:rPr>
        <w:t xml:space="preserve">      Country specific </w:t>
      </w:r>
      <w:r>
        <w:rPr>
          <w:rFonts w:ascii="Courier New" w:hAnsi="Courier New" w:cs="Courier New"/>
          <w:b/>
          <w:bCs/>
        </w:rPr>
        <w:t>utilization of ICDS services</w:t>
      </w:r>
    </w:p>
    <w:p w14:paraId="5D27F881"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IDX96</w:t>
      </w:r>
      <w:r w:rsidRPr="00951EC8">
        <w:rPr>
          <w:rFonts w:ascii="Courier New" w:hAnsi="Courier New" w:cs="Courier New"/>
          <w:szCs w:val="20"/>
        </w:rPr>
        <w:tab/>
      </w:r>
      <w:r w:rsidRPr="00951EC8">
        <w:rPr>
          <w:rFonts w:ascii="Courier New" w:hAnsi="Courier New" w:cs="Courier New"/>
          <w:szCs w:val="20"/>
        </w:rPr>
        <w:tab/>
        <w:t>Index to Birth History</w:t>
      </w:r>
    </w:p>
    <w:p w14:paraId="61754D4B"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S521K</w:t>
      </w:r>
      <w:r w:rsidRPr="00951EC8">
        <w:rPr>
          <w:rFonts w:ascii="Courier New" w:hAnsi="Courier New" w:cs="Courier New"/>
          <w:szCs w:val="20"/>
        </w:rPr>
        <w:tab/>
      </w:r>
      <w:r w:rsidRPr="00951EC8">
        <w:rPr>
          <w:rFonts w:ascii="Courier New" w:hAnsi="Courier New" w:cs="Courier New"/>
          <w:szCs w:val="20"/>
        </w:rPr>
        <w:tab/>
        <w:t>Diarrhea: public ASHA</w:t>
      </w:r>
    </w:p>
    <w:p w14:paraId="6C232DAE"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S521AA</w:t>
      </w:r>
      <w:r w:rsidRPr="00951EC8">
        <w:rPr>
          <w:rFonts w:ascii="Courier New" w:hAnsi="Courier New" w:cs="Courier New"/>
          <w:szCs w:val="20"/>
        </w:rPr>
        <w:tab/>
        <w:t>Diarrhea: Public AYUSH: Ayurveda</w:t>
      </w:r>
    </w:p>
    <w:p w14:paraId="1C9C5A95"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S521AB</w:t>
      </w:r>
      <w:r w:rsidRPr="00951EC8">
        <w:rPr>
          <w:rFonts w:ascii="Courier New" w:hAnsi="Courier New" w:cs="Courier New"/>
          <w:szCs w:val="20"/>
        </w:rPr>
        <w:tab/>
        <w:t>Diarrhea: Public AYUSH: Yoga and naturopathy</w:t>
      </w:r>
    </w:p>
    <w:p w14:paraId="354BCF09"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S521AC</w:t>
      </w:r>
      <w:r w:rsidRPr="00951EC8">
        <w:rPr>
          <w:rFonts w:ascii="Courier New" w:hAnsi="Courier New" w:cs="Courier New"/>
          <w:szCs w:val="20"/>
        </w:rPr>
        <w:tab/>
        <w:t>Diarrhea: Public AYUSH: Unani</w:t>
      </w:r>
    </w:p>
    <w:p w14:paraId="38525BFE"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S521AD</w:t>
      </w:r>
      <w:r w:rsidRPr="00951EC8">
        <w:rPr>
          <w:rFonts w:ascii="Courier New" w:hAnsi="Courier New" w:cs="Courier New"/>
          <w:szCs w:val="20"/>
        </w:rPr>
        <w:tab/>
        <w:t>Diarrhea: Public AYUSH: Siddha</w:t>
      </w:r>
    </w:p>
    <w:p w14:paraId="4AA0034D"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S521AE</w:t>
      </w:r>
      <w:r w:rsidRPr="00951EC8">
        <w:rPr>
          <w:rFonts w:ascii="Courier New" w:hAnsi="Courier New" w:cs="Courier New"/>
          <w:szCs w:val="20"/>
        </w:rPr>
        <w:tab/>
        <w:t>Diarrhea: Public AYUSH: Homeopathy</w:t>
      </w:r>
    </w:p>
    <w:p w14:paraId="77AB8D9E"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S521AF</w:t>
      </w:r>
      <w:r w:rsidRPr="00951EC8">
        <w:rPr>
          <w:rFonts w:ascii="Courier New" w:hAnsi="Courier New" w:cs="Courier New"/>
          <w:szCs w:val="20"/>
        </w:rPr>
        <w:tab/>
        <w:t xml:space="preserve">Diarrhea: Public AYUSH: Sowa </w:t>
      </w:r>
      <w:proofErr w:type="spellStart"/>
      <w:r w:rsidRPr="00951EC8">
        <w:rPr>
          <w:rFonts w:ascii="Courier New" w:hAnsi="Courier New" w:cs="Courier New"/>
          <w:szCs w:val="20"/>
        </w:rPr>
        <w:t>Rigpa</w:t>
      </w:r>
      <w:proofErr w:type="spellEnd"/>
      <w:r w:rsidRPr="00951EC8">
        <w:rPr>
          <w:rFonts w:ascii="Courier New" w:hAnsi="Courier New" w:cs="Courier New"/>
          <w:szCs w:val="20"/>
        </w:rPr>
        <w:t xml:space="preserve"> (TTM)</w:t>
      </w:r>
    </w:p>
    <w:p w14:paraId="0B64CEC7"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S521AG</w:t>
      </w:r>
      <w:r w:rsidRPr="00951EC8">
        <w:rPr>
          <w:rFonts w:ascii="Courier New" w:hAnsi="Courier New" w:cs="Courier New"/>
          <w:szCs w:val="20"/>
        </w:rPr>
        <w:tab/>
        <w:t>Diarrhea: Public AYUSH: Other</w:t>
      </w:r>
    </w:p>
    <w:p w14:paraId="355D5CD2"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S521BA</w:t>
      </w:r>
      <w:r w:rsidRPr="00951EC8">
        <w:rPr>
          <w:rFonts w:ascii="Courier New" w:hAnsi="Courier New" w:cs="Courier New"/>
          <w:szCs w:val="20"/>
        </w:rPr>
        <w:tab/>
        <w:t>Diarrhea: Private AYUSH: Ayurveda</w:t>
      </w:r>
    </w:p>
    <w:p w14:paraId="59BEA46D"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S521BB</w:t>
      </w:r>
      <w:r w:rsidRPr="00951EC8">
        <w:rPr>
          <w:rFonts w:ascii="Courier New" w:hAnsi="Courier New" w:cs="Courier New"/>
          <w:szCs w:val="20"/>
        </w:rPr>
        <w:tab/>
        <w:t>Diarrhea: Private AYUSH: Yoga and naturopathy</w:t>
      </w:r>
    </w:p>
    <w:p w14:paraId="01B6D606"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S521BC</w:t>
      </w:r>
      <w:r w:rsidRPr="00951EC8">
        <w:rPr>
          <w:rFonts w:ascii="Courier New" w:hAnsi="Courier New" w:cs="Courier New"/>
          <w:szCs w:val="20"/>
        </w:rPr>
        <w:tab/>
        <w:t>Diarrhea: Private AYUSH: Unani</w:t>
      </w:r>
    </w:p>
    <w:p w14:paraId="5E3D5149"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S521BD</w:t>
      </w:r>
      <w:r w:rsidRPr="00951EC8">
        <w:rPr>
          <w:rFonts w:ascii="Courier New" w:hAnsi="Courier New" w:cs="Courier New"/>
          <w:szCs w:val="20"/>
        </w:rPr>
        <w:tab/>
        <w:t>Diarrhea: Private AYUSH: Siddha</w:t>
      </w:r>
    </w:p>
    <w:p w14:paraId="716444B2"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S521BE</w:t>
      </w:r>
      <w:r w:rsidRPr="00951EC8">
        <w:rPr>
          <w:rFonts w:ascii="Courier New" w:hAnsi="Courier New" w:cs="Courier New"/>
          <w:szCs w:val="20"/>
        </w:rPr>
        <w:tab/>
        <w:t>Diarrhea: Private AYUSH: Homeopathy</w:t>
      </w:r>
    </w:p>
    <w:p w14:paraId="2EAC5614"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S521BF</w:t>
      </w:r>
      <w:r w:rsidRPr="00951EC8">
        <w:rPr>
          <w:rFonts w:ascii="Courier New" w:hAnsi="Courier New" w:cs="Courier New"/>
          <w:szCs w:val="20"/>
        </w:rPr>
        <w:tab/>
        <w:t xml:space="preserve">Diarrhea: Private AYUSH: Sowa </w:t>
      </w:r>
      <w:proofErr w:type="spellStart"/>
      <w:r w:rsidRPr="00951EC8">
        <w:rPr>
          <w:rFonts w:ascii="Courier New" w:hAnsi="Courier New" w:cs="Courier New"/>
          <w:szCs w:val="20"/>
        </w:rPr>
        <w:t>Rigpa</w:t>
      </w:r>
      <w:proofErr w:type="spellEnd"/>
      <w:r w:rsidRPr="00951EC8">
        <w:rPr>
          <w:rFonts w:ascii="Courier New" w:hAnsi="Courier New" w:cs="Courier New"/>
          <w:szCs w:val="20"/>
        </w:rPr>
        <w:t xml:space="preserve"> (TTM)</w:t>
      </w:r>
    </w:p>
    <w:p w14:paraId="246F0905"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S521BG</w:t>
      </w:r>
      <w:r w:rsidRPr="00951EC8">
        <w:rPr>
          <w:rFonts w:ascii="Courier New" w:hAnsi="Courier New" w:cs="Courier New"/>
          <w:szCs w:val="20"/>
        </w:rPr>
        <w:tab/>
        <w:t>Diarrhea: Private AYUSH: Other</w:t>
      </w:r>
    </w:p>
    <w:p w14:paraId="52B9D0CB"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S523A</w:t>
      </w:r>
      <w:r w:rsidRPr="00951EC8">
        <w:rPr>
          <w:rFonts w:ascii="Courier New" w:hAnsi="Courier New" w:cs="Courier New"/>
          <w:szCs w:val="20"/>
        </w:rPr>
        <w:tab/>
      </w:r>
      <w:r w:rsidRPr="00951EC8">
        <w:rPr>
          <w:rFonts w:ascii="Courier New" w:hAnsi="Courier New" w:cs="Courier New"/>
          <w:szCs w:val="20"/>
        </w:rPr>
        <w:tab/>
        <w:t xml:space="preserve">First advice or treatment for </w:t>
      </w:r>
      <w:proofErr w:type="spellStart"/>
      <w:r w:rsidRPr="00951EC8">
        <w:rPr>
          <w:rFonts w:ascii="Courier New" w:hAnsi="Courier New" w:cs="Courier New"/>
          <w:szCs w:val="20"/>
        </w:rPr>
        <w:t>diarrhoea</w:t>
      </w:r>
      <w:proofErr w:type="spellEnd"/>
      <w:r w:rsidRPr="00951EC8">
        <w:rPr>
          <w:rFonts w:ascii="Courier New" w:hAnsi="Courier New" w:cs="Courier New"/>
          <w:szCs w:val="20"/>
        </w:rPr>
        <w:t xml:space="preserve"> (public AYUSH)</w:t>
      </w:r>
    </w:p>
    <w:p w14:paraId="3D8BDCA1"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S523B</w:t>
      </w:r>
      <w:r w:rsidRPr="00951EC8">
        <w:rPr>
          <w:rFonts w:ascii="Courier New" w:hAnsi="Courier New" w:cs="Courier New"/>
          <w:szCs w:val="20"/>
        </w:rPr>
        <w:tab/>
      </w:r>
      <w:r w:rsidRPr="00951EC8">
        <w:rPr>
          <w:rFonts w:ascii="Courier New" w:hAnsi="Courier New" w:cs="Courier New"/>
          <w:szCs w:val="20"/>
        </w:rPr>
        <w:tab/>
        <w:t xml:space="preserve">First advice or treatment for </w:t>
      </w:r>
      <w:proofErr w:type="spellStart"/>
      <w:r w:rsidRPr="00951EC8">
        <w:rPr>
          <w:rFonts w:ascii="Courier New" w:hAnsi="Courier New" w:cs="Courier New"/>
          <w:szCs w:val="20"/>
        </w:rPr>
        <w:t>diarrhoea</w:t>
      </w:r>
      <w:proofErr w:type="spellEnd"/>
      <w:r w:rsidRPr="00951EC8">
        <w:rPr>
          <w:rFonts w:ascii="Courier New" w:hAnsi="Courier New" w:cs="Courier New"/>
          <w:szCs w:val="20"/>
        </w:rPr>
        <w:t xml:space="preserve"> (private AYUSH)</w:t>
      </w:r>
    </w:p>
    <w:p w14:paraId="399BE102"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S526A</w:t>
      </w:r>
      <w:r w:rsidRPr="00951EC8">
        <w:rPr>
          <w:rFonts w:ascii="Courier New" w:hAnsi="Courier New" w:cs="Courier New"/>
          <w:szCs w:val="20"/>
        </w:rPr>
        <w:tab/>
      </w:r>
      <w:r w:rsidRPr="00951EC8">
        <w:rPr>
          <w:rFonts w:ascii="Courier New" w:hAnsi="Courier New" w:cs="Courier New"/>
          <w:szCs w:val="20"/>
        </w:rPr>
        <w:tab/>
        <w:t>Micronutrient powder</w:t>
      </w:r>
    </w:p>
    <w:p w14:paraId="2C13DF5F"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S526B</w:t>
      </w:r>
      <w:r w:rsidRPr="00951EC8">
        <w:rPr>
          <w:rFonts w:ascii="Courier New" w:hAnsi="Courier New" w:cs="Courier New"/>
          <w:szCs w:val="20"/>
        </w:rPr>
        <w:tab/>
      </w:r>
      <w:r w:rsidRPr="00951EC8">
        <w:rPr>
          <w:rFonts w:ascii="Courier New" w:hAnsi="Courier New" w:cs="Courier New"/>
          <w:szCs w:val="20"/>
        </w:rPr>
        <w:tab/>
      </w:r>
      <w:proofErr w:type="spellStart"/>
      <w:r w:rsidRPr="00951EC8">
        <w:rPr>
          <w:rFonts w:ascii="Courier New" w:hAnsi="Courier New" w:cs="Courier New"/>
          <w:szCs w:val="20"/>
        </w:rPr>
        <w:t>Anttheraputic</w:t>
      </w:r>
      <w:proofErr w:type="spellEnd"/>
      <w:r w:rsidRPr="00951EC8">
        <w:rPr>
          <w:rFonts w:ascii="Courier New" w:hAnsi="Courier New" w:cs="Courier New"/>
          <w:szCs w:val="20"/>
        </w:rPr>
        <w:t xml:space="preserve"> foods</w:t>
      </w:r>
    </w:p>
    <w:p w14:paraId="116D0A98"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S526C</w:t>
      </w:r>
      <w:r w:rsidRPr="00951EC8">
        <w:rPr>
          <w:rFonts w:ascii="Courier New" w:hAnsi="Courier New" w:cs="Courier New"/>
          <w:szCs w:val="20"/>
        </w:rPr>
        <w:tab/>
      </w:r>
      <w:r w:rsidRPr="00951EC8">
        <w:rPr>
          <w:rFonts w:ascii="Courier New" w:hAnsi="Courier New" w:cs="Courier New"/>
          <w:szCs w:val="20"/>
        </w:rPr>
        <w:tab/>
        <w:t>Supplemental foods</w:t>
      </w:r>
    </w:p>
    <w:p w14:paraId="1F3C1CD9"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S539J</w:t>
      </w:r>
      <w:r w:rsidRPr="00951EC8">
        <w:rPr>
          <w:rFonts w:ascii="Courier New" w:hAnsi="Courier New" w:cs="Courier New"/>
          <w:szCs w:val="20"/>
        </w:rPr>
        <w:tab/>
      </w:r>
      <w:r w:rsidRPr="00951EC8">
        <w:rPr>
          <w:rFonts w:ascii="Courier New" w:hAnsi="Courier New" w:cs="Courier New"/>
          <w:szCs w:val="20"/>
        </w:rPr>
        <w:tab/>
        <w:t xml:space="preserve">Fever/cough: public Anganwadi / ICDS </w:t>
      </w:r>
      <w:proofErr w:type="spellStart"/>
      <w:r w:rsidRPr="00951EC8">
        <w:rPr>
          <w:rFonts w:ascii="Courier New" w:hAnsi="Courier New" w:cs="Courier New"/>
          <w:szCs w:val="20"/>
        </w:rPr>
        <w:t>centre</w:t>
      </w:r>
      <w:proofErr w:type="spellEnd"/>
    </w:p>
    <w:p w14:paraId="602B6A13"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S539K</w:t>
      </w:r>
      <w:r w:rsidRPr="00951EC8">
        <w:rPr>
          <w:rFonts w:ascii="Courier New" w:hAnsi="Courier New" w:cs="Courier New"/>
          <w:szCs w:val="20"/>
        </w:rPr>
        <w:tab/>
      </w:r>
      <w:r w:rsidRPr="00951EC8">
        <w:rPr>
          <w:rFonts w:ascii="Courier New" w:hAnsi="Courier New" w:cs="Courier New"/>
          <w:szCs w:val="20"/>
        </w:rPr>
        <w:tab/>
        <w:t>Fever/cough: public ASHA</w:t>
      </w:r>
    </w:p>
    <w:p w14:paraId="7C915269"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S539AA</w:t>
      </w:r>
      <w:r w:rsidRPr="00951EC8">
        <w:rPr>
          <w:rFonts w:ascii="Courier New" w:hAnsi="Courier New" w:cs="Courier New"/>
          <w:szCs w:val="20"/>
        </w:rPr>
        <w:tab/>
        <w:t>Fever/cough: Public AYUSH: Ayurveda</w:t>
      </w:r>
    </w:p>
    <w:p w14:paraId="6E137B7B"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S539AB</w:t>
      </w:r>
      <w:r w:rsidRPr="00951EC8">
        <w:rPr>
          <w:rFonts w:ascii="Courier New" w:hAnsi="Courier New" w:cs="Courier New"/>
          <w:szCs w:val="20"/>
        </w:rPr>
        <w:tab/>
        <w:t>Fever/cough: Public AYUSH: Yoga and naturopathy</w:t>
      </w:r>
    </w:p>
    <w:p w14:paraId="7C7508E7"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S539AC</w:t>
      </w:r>
      <w:r w:rsidRPr="00951EC8">
        <w:rPr>
          <w:rFonts w:ascii="Courier New" w:hAnsi="Courier New" w:cs="Courier New"/>
          <w:szCs w:val="20"/>
        </w:rPr>
        <w:tab/>
        <w:t>Fever/cough: Public AYUSH: Unani</w:t>
      </w:r>
    </w:p>
    <w:p w14:paraId="30E3836D"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S539AD</w:t>
      </w:r>
      <w:r w:rsidRPr="00951EC8">
        <w:rPr>
          <w:rFonts w:ascii="Courier New" w:hAnsi="Courier New" w:cs="Courier New"/>
          <w:szCs w:val="20"/>
        </w:rPr>
        <w:tab/>
        <w:t>Fever/cough: Public AYUSH: Siddha</w:t>
      </w:r>
    </w:p>
    <w:p w14:paraId="2335A9AB"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S539AE</w:t>
      </w:r>
      <w:r w:rsidRPr="00951EC8">
        <w:rPr>
          <w:rFonts w:ascii="Courier New" w:hAnsi="Courier New" w:cs="Courier New"/>
          <w:szCs w:val="20"/>
        </w:rPr>
        <w:tab/>
        <w:t>Fever/cough: Public AYUSH: Homeopathy</w:t>
      </w:r>
    </w:p>
    <w:p w14:paraId="5CBABA05"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S539AF</w:t>
      </w:r>
      <w:r w:rsidRPr="00951EC8">
        <w:rPr>
          <w:rFonts w:ascii="Courier New" w:hAnsi="Courier New" w:cs="Courier New"/>
          <w:szCs w:val="20"/>
        </w:rPr>
        <w:tab/>
        <w:t xml:space="preserve">Fever/cough: Public AYUSH: Sowa </w:t>
      </w:r>
      <w:proofErr w:type="spellStart"/>
      <w:r w:rsidRPr="00951EC8">
        <w:rPr>
          <w:rFonts w:ascii="Courier New" w:hAnsi="Courier New" w:cs="Courier New"/>
          <w:szCs w:val="20"/>
        </w:rPr>
        <w:t>Rigpa</w:t>
      </w:r>
      <w:proofErr w:type="spellEnd"/>
      <w:r w:rsidRPr="00951EC8">
        <w:rPr>
          <w:rFonts w:ascii="Courier New" w:hAnsi="Courier New" w:cs="Courier New"/>
          <w:szCs w:val="20"/>
        </w:rPr>
        <w:t xml:space="preserve"> (TTM)</w:t>
      </w:r>
    </w:p>
    <w:p w14:paraId="027F34CD"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S539AG</w:t>
      </w:r>
      <w:r w:rsidRPr="00951EC8">
        <w:rPr>
          <w:rFonts w:ascii="Courier New" w:hAnsi="Courier New" w:cs="Courier New"/>
          <w:szCs w:val="20"/>
        </w:rPr>
        <w:tab/>
        <w:t>Fever/cough: Public AYUSH: Other</w:t>
      </w:r>
    </w:p>
    <w:p w14:paraId="65194DEC"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S539BA</w:t>
      </w:r>
      <w:r w:rsidRPr="00951EC8">
        <w:rPr>
          <w:rFonts w:ascii="Courier New" w:hAnsi="Courier New" w:cs="Courier New"/>
          <w:szCs w:val="20"/>
        </w:rPr>
        <w:tab/>
        <w:t>Fever/cough: Private AYUSH: Ayurveda</w:t>
      </w:r>
    </w:p>
    <w:p w14:paraId="16CF5272"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S539BB</w:t>
      </w:r>
      <w:r w:rsidRPr="00951EC8">
        <w:rPr>
          <w:rFonts w:ascii="Courier New" w:hAnsi="Courier New" w:cs="Courier New"/>
          <w:szCs w:val="20"/>
        </w:rPr>
        <w:tab/>
        <w:t>Fever/cough: Private AYUSH: Yoga and naturopathy</w:t>
      </w:r>
    </w:p>
    <w:p w14:paraId="2A9AA5A0"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S539BC</w:t>
      </w:r>
      <w:r w:rsidRPr="00951EC8">
        <w:rPr>
          <w:rFonts w:ascii="Courier New" w:hAnsi="Courier New" w:cs="Courier New"/>
          <w:szCs w:val="20"/>
        </w:rPr>
        <w:tab/>
        <w:t>Fever/cough: Private AYUSH: Unani</w:t>
      </w:r>
    </w:p>
    <w:p w14:paraId="09D0A62C"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lastRenderedPageBreak/>
        <w:t>S539BD</w:t>
      </w:r>
      <w:r w:rsidRPr="00951EC8">
        <w:rPr>
          <w:rFonts w:ascii="Courier New" w:hAnsi="Courier New" w:cs="Courier New"/>
          <w:szCs w:val="20"/>
        </w:rPr>
        <w:tab/>
        <w:t>Fever/cough: Private AYUSH: Siddha</w:t>
      </w:r>
    </w:p>
    <w:p w14:paraId="24839E8F"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S539BE</w:t>
      </w:r>
      <w:r w:rsidRPr="00951EC8">
        <w:rPr>
          <w:rFonts w:ascii="Courier New" w:hAnsi="Courier New" w:cs="Courier New"/>
          <w:szCs w:val="20"/>
        </w:rPr>
        <w:tab/>
        <w:t>Fever/cough: Private AYUSH: Homeopathy</w:t>
      </w:r>
    </w:p>
    <w:p w14:paraId="68668CBE"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S539BF</w:t>
      </w:r>
      <w:r w:rsidRPr="00951EC8">
        <w:rPr>
          <w:rFonts w:ascii="Courier New" w:hAnsi="Courier New" w:cs="Courier New"/>
          <w:szCs w:val="20"/>
        </w:rPr>
        <w:tab/>
        <w:t xml:space="preserve">Fever/cough: Private AYUSH: Sowa </w:t>
      </w:r>
      <w:proofErr w:type="spellStart"/>
      <w:r w:rsidRPr="00951EC8">
        <w:rPr>
          <w:rFonts w:ascii="Courier New" w:hAnsi="Courier New" w:cs="Courier New"/>
          <w:szCs w:val="20"/>
        </w:rPr>
        <w:t>Rigpa</w:t>
      </w:r>
      <w:proofErr w:type="spellEnd"/>
      <w:r w:rsidRPr="00951EC8">
        <w:rPr>
          <w:rFonts w:ascii="Courier New" w:hAnsi="Courier New" w:cs="Courier New"/>
          <w:szCs w:val="20"/>
        </w:rPr>
        <w:t xml:space="preserve"> (TTM)</w:t>
      </w:r>
    </w:p>
    <w:p w14:paraId="41324916"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S539BG</w:t>
      </w:r>
      <w:r w:rsidRPr="00951EC8">
        <w:rPr>
          <w:rFonts w:ascii="Courier New" w:hAnsi="Courier New" w:cs="Courier New"/>
          <w:szCs w:val="20"/>
        </w:rPr>
        <w:tab/>
        <w:t>Fever/cough: Private AYUSH: Other</w:t>
      </w:r>
    </w:p>
    <w:p w14:paraId="412AB8B1"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S541A</w:t>
      </w:r>
      <w:r w:rsidRPr="00951EC8">
        <w:rPr>
          <w:rFonts w:ascii="Courier New" w:hAnsi="Courier New" w:cs="Courier New"/>
          <w:szCs w:val="20"/>
        </w:rPr>
        <w:tab/>
      </w:r>
      <w:r w:rsidRPr="00951EC8">
        <w:rPr>
          <w:rFonts w:ascii="Courier New" w:hAnsi="Courier New" w:cs="Courier New"/>
          <w:szCs w:val="20"/>
        </w:rPr>
        <w:tab/>
        <w:t>First advice or treatment for fever/cough (public AYUSH)</w:t>
      </w:r>
    </w:p>
    <w:p w14:paraId="1EFC4721"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S541B</w:t>
      </w:r>
      <w:r w:rsidRPr="00951EC8">
        <w:rPr>
          <w:rFonts w:ascii="Courier New" w:hAnsi="Courier New" w:cs="Courier New"/>
          <w:szCs w:val="20"/>
        </w:rPr>
        <w:tab/>
      </w:r>
      <w:r w:rsidRPr="00951EC8">
        <w:rPr>
          <w:rFonts w:ascii="Courier New" w:hAnsi="Courier New" w:cs="Courier New"/>
          <w:szCs w:val="20"/>
        </w:rPr>
        <w:tab/>
        <w:t>First advice or treatment for fever/cough (private AYUSH)</w:t>
      </w:r>
    </w:p>
    <w:p w14:paraId="4F4174E2" w14:textId="77777777" w:rsidR="00951EC8" w:rsidRPr="00951EC8" w:rsidRDefault="00951EC8" w:rsidP="00951EC8">
      <w:pPr>
        <w:pStyle w:val="PlainText"/>
        <w:rPr>
          <w:rFonts w:ascii="Courier New" w:hAnsi="Courier New" w:cs="Courier New"/>
          <w:sz w:val="20"/>
          <w:szCs w:val="20"/>
        </w:rPr>
      </w:pPr>
    </w:p>
    <w:p w14:paraId="1D2DEF46" w14:textId="77777777" w:rsidR="00951EC8" w:rsidRPr="00951EC8" w:rsidRDefault="00951EC8" w:rsidP="00951EC8">
      <w:pPr>
        <w:rPr>
          <w:rFonts w:ascii="Courier New" w:hAnsi="Courier New" w:cs="Courier New"/>
          <w:b/>
          <w:bCs/>
          <w:szCs w:val="20"/>
        </w:rPr>
      </w:pPr>
      <w:r w:rsidRPr="00951EC8">
        <w:rPr>
          <w:rFonts w:ascii="Courier New" w:hAnsi="Courier New" w:cs="Courier New"/>
          <w:b/>
          <w:bCs/>
          <w:szCs w:val="20"/>
        </w:rPr>
        <w:t>REC97</w:t>
      </w:r>
      <w:r w:rsidRPr="00951EC8">
        <w:rPr>
          <w:rFonts w:ascii="Courier New" w:hAnsi="Courier New" w:cs="Courier New"/>
          <w:b/>
          <w:bCs/>
          <w:szCs w:val="20"/>
        </w:rPr>
        <w:tab/>
      </w:r>
      <w:r w:rsidR="00176269">
        <w:rPr>
          <w:rFonts w:ascii="Courier New" w:hAnsi="Courier New" w:cs="Courier New"/>
          <w:b/>
          <w:bCs/>
          <w:szCs w:val="20"/>
        </w:rPr>
        <w:t xml:space="preserve">      </w:t>
      </w:r>
      <w:r w:rsidRPr="00951EC8">
        <w:rPr>
          <w:rFonts w:ascii="Courier New" w:hAnsi="Courier New" w:cs="Courier New"/>
          <w:b/>
          <w:bCs/>
          <w:szCs w:val="20"/>
        </w:rPr>
        <w:t>Country specific - calendar</w:t>
      </w:r>
    </w:p>
    <w:p w14:paraId="06411CDC"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SCOL</w:t>
      </w:r>
      <w:r w:rsidRPr="00951EC8">
        <w:rPr>
          <w:rFonts w:ascii="Courier New" w:hAnsi="Courier New" w:cs="Courier New"/>
          <w:szCs w:val="20"/>
        </w:rPr>
        <w:tab/>
      </w:r>
      <w:r w:rsidRPr="00951EC8">
        <w:rPr>
          <w:rFonts w:ascii="Courier New" w:hAnsi="Courier New" w:cs="Courier New"/>
          <w:szCs w:val="20"/>
        </w:rPr>
        <w:tab/>
        <w:t>Column number</w:t>
      </w:r>
    </w:p>
    <w:p w14:paraId="0AFCE1E4"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SCAL</w:t>
      </w:r>
      <w:r w:rsidRPr="00951EC8">
        <w:rPr>
          <w:rFonts w:ascii="Courier New" w:hAnsi="Courier New" w:cs="Courier New"/>
          <w:szCs w:val="20"/>
        </w:rPr>
        <w:tab/>
      </w:r>
      <w:r w:rsidRPr="00951EC8">
        <w:rPr>
          <w:rFonts w:ascii="Courier New" w:hAnsi="Courier New" w:cs="Courier New"/>
          <w:szCs w:val="20"/>
        </w:rPr>
        <w:tab/>
        <w:t>Calendar</w:t>
      </w:r>
    </w:p>
    <w:p w14:paraId="2272A39F" w14:textId="77777777" w:rsidR="00951EC8" w:rsidRPr="00951EC8" w:rsidRDefault="00951EC8" w:rsidP="00951EC8">
      <w:pPr>
        <w:rPr>
          <w:rFonts w:ascii="Courier New" w:hAnsi="Courier New" w:cs="Courier New"/>
          <w:szCs w:val="20"/>
        </w:rPr>
      </w:pPr>
    </w:p>
    <w:p w14:paraId="22FBE2A8" w14:textId="77777777" w:rsidR="00951EC8" w:rsidRPr="00951EC8" w:rsidRDefault="00951EC8" w:rsidP="00951EC8">
      <w:pPr>
        <w:rPr>
          <w:rFonts w:ascii="Courier New" w:hAnsi="Courier New" w:cs="Courier New"/>
          <w:b/>
          <w:bCs/>
          <w:szCs w:val="20"/>
        </w:rPr>
      </w:pPr>
      <w:r w:rsidRPr="00951EC8">
        <w:rPr>
          <w:rFonts w:ascii="Courier New" w:hAnsi="Courier New" w:cs="Courier New"/>
          <w:b/>
          <w:bCs/>
          <w:szCs w:val="20"/>
        </w:rPr>
        <w:t>REC98</w:t>
      </w:r>
      <w:r w:rsidR="00176269">
        <w:rPr>
          <w:rFonts w:ascii="Courier New" w:hAnsi="Courier New" w:cs="Courier New"/>
          <w:b/>
          <w:bCs/>
          <w:szCs w:val="20"/>
        </w:rPr>
        <w:t xml:space="preserve">       </w:t>
      </w:r>
      <w:r w:rsidRPr="00951EC8">
        <w:rPr>
          <w:rFonts w:ascii="Courier New" w:hAnsi="Courier New" w:cs="Courier New"/>
          <w:b/>
          <w:bCs/>
          <w:szCs w:val="20"/>
        </w:rPr>
        <w:t>Country specific utilization of ICDS services</w:t>
      </w:r>
    </w:p>
    <w:p w14:paraId="3432FCFB"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IDX98</w:t>
      </w:r>
      <w:r w:rsidRPr="00951EC8">
        <w:rPr>
          <w:rFonts w:ascii="Courier New" w:hAnsi="Courier New" w:cs="Courier New"/>
          <w:szCs w:val="20"/>
        </w:rPr>
        <w:tab/>
      </w:r>
      <w:r w:rsidRPr="00951EC8">
        <w:rPr>
          <w:rFonts w:ascii="Courier New" w:hAnsi="Courier New" w:cs="Courier New"/>
          <w:szCs w:val="20"/>
        </w:rPr>
        <w:tab/>
        <w:t>Index to Birth History</w:t>
      </w:r>
    </w:p>
    <w:p w14:paraId="231FFAA2"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S558</w:t>
      </w:r>
      <w:r w:rsidRPr="00951EC8">
        <w:rPr>
          <w:rFonts w:ascii="Courier New" w:hAnsi="Courier New" w:cs="Courier New"/>
          <w:szCs w:val="20"/>
        </w:rPr>
        <w:tab/>
      </w:r>
      <w:r w:rsidRPr="00951EC8">
        <w:rPr>
          <w:rFonts w:ascii="Courier New" w:hAnsi="Courier New" w:cs="Courier New"/>
          <w:szCs w:val="20"/>
        </w:rPr>
        <w:tab/>
        <w:t xml:space="preserve">During the last </w:t>
      </w:r>
      <w:proofErr w:type="gramStart"/>
      <w:r w:rsidRPr="00951EC8">
        <w:rPr>
          <w:rFonts w:ascii="Courier New" w:hAnsi="Courier New" w:cs="Courier New"/>
          <w:szCs w:val="20"/>
        </w:rPr>
        <w:t>12  months</w:t>
      </w:r>
      <w:proofErr w:type="gramEnd"/>
      <w:r w:rsidRPr="00951EC8">
        <w:rPr>
          <w:rFonts w:ascii="Courier New" w:hAnsi="Courier New" w:cs="Courier New"/>
          <w:szCs w:val="20"/>
        </w:rPr>
        <w:t xml:space="preserve">, has (NAME) received any benefits from the </w:t>
      </w:r>
      <w:r>
        <w:rPr>
          <w:rFonts w:ascii="Courier New" w:hAnsi="Courier New" w:cs="Courier New"/>
          <w:szCs w:val="20"/>
        </w:rPr>
        <w:t xml:space="preserve">            </w:t>
      </w:r>
      <w:proofErr w:type="spellStart"/>
      <w:r w:rsidRPr="00951EC8">
        <w:rPr>
          <w:rFonts w:ascii="Courier New" w:hAnsi="Courier New" w:cs="Courier New"/>
          <w:szCs w:val="20"/>
        </w:rPr>
        <w:t>anganwadi</w:t>
      </w:r>
      <w:proofErr w:type="spellEnd"/>
      <w:r w:rsidRPr="00951EC8">
        <w:rPr>
          <w:rFonts w:ascii="Courier New" w:hAnsi="Courier New" w:cs="Courier New"/>
          <w:szCs w:val="20"/>
        </w:rPr>
        <w:t xml:space="preserve"> or ICDS </w:t>
      </w:r>
      <w:proofErr w:type="spellStart"/>
      <w:r w:rsidRPr="00951EC8">
        <w:rPr>
          <w:rFonts w:ascii="Courier New" w:hAnsi="Courier New" w:cs="Courier New"/>
          <w:szCs w:val="20"/>
        </w:rPr>
        <w:t>centre</w:t>
      </w:r>
      <w:proofErr w:type="spellEnd"/>
      <w:r w:rsidRPr="00951EC8">
        <w:rPr>
          <w:rFonts w:ascii="Courier New" w:hAnsi="Courier New" w:cs="Courier New"/>
          <w:szCs w:val="20"/>
        </w:rPr>
        <w:t>?</w:t>
      </w:r>
    </w:p>
    <w:p w14:paraId="1CDEDD57"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S559</w:t>
      </w:r>
      <w:r w:rsidRPr="00951EC8">
        <w:rPr>
          <w:rFonts w:ascii="Courier New" w:hAnsi="Courier New" w:cs="Courier New"/>
          <w:szCs w:val="20"/>
        </w:rPr>
        <w:tab/>
      </w:r>
      <w:r w:rsidRPr="00951EC8">
        <w:rPr>
          <w:rFonts w:ascii="Courier New" w:hAnsi="Courier New" w:cs="Courier New"/>
          <w:szCs w:val="20"/>
        </w:rPr>
        <w:tab/>
        <w:t>In the last 12 months, how often has (</w:t>
      </w:r>
      <w:proofErr w:type="gramStart"/>
      <w:r w:rsidRPr="00951EC8">
        <w:rPr>
          <w:rFonts w:ascii="Courier New" w:hAnsi="Courier New" w:cs="Courier New"/>
          <w:szCs w:val="20"/>
        </w:rPr>
        <w:t>NAME)  received</w:t>
      </w:r>
      <w:proofErr w:type="gramEnd"/>
      <w:r w:rsidRPr="00951EC8">
        <w:rPr>
          <w:rFonts w:ascii="Courier New" w:hAnsi="Courier New" w:cs="Courier New"/>
          <w:szCs w:val="20"/>
        </w:rPr>
        <w:t xml:space="preserve"> food from the </w:t>
      </w:r>
      <w:r>
        <w:rPr>
          <w:rFonts w:ascii="Courier New" w:hAnsi="Courier New" w:cs="Courier New"/>
          <w:szCs w:val="20"/>
        </w:rPr>
        <w:t xml:space="preserve">              </w:t>
      </w:r>
      <w:proofErr w:type="spellStart"/>
      <w:r w:rsidRPr="00951EC8">
        <w:rPr>
          <w:rFonts w:ascii="Courier New" w:hAnsi="Courier New" w:cs="Courier New"/>
          <w:szCs w:val="20"/>
        </w:rPr>
        <w:t>anganwadi</w:t>
      </w:r>
      <w:proofErr w:type="spellEnd"/>
      <w:r w:rsidRPr="00951EC8">
        <w:rPr>
          <w:rFonts w:ascii="Courier New" w:hAnsi="Courier New" w:cs="Courier New"/>
          <w:szCs w:val="20"/>
        </w:rPr>
        <w:t xml:space="preserve">/ICDS </w:t>
      </w:r>
      <w:proofErr w:type="spellStart"/>
      <w:r w:rsidRPr="00951EC8">
        <w:rPr>
          <w:rFonts w:ascii="Courier New" w:hAnsi="Courier New" w:cs="Courier New"/>
          <w:szCs w:val="20"/>
        </w:rPr>
        <w:t>centre</w:t>
      </w:r>
      <w:proofErr w:type="spellEnd"/>
      <w:r w:rsidRPr="00951EC8">
        <w:rPr>
          <w:rFonts w:ascii="Courier New" w:hAnsi="Courier New" w:cs="Courier New"/>
          <w:szCs w:val="20"/>
        </w:rPr>
        <w:t>?</w:t>
      </w:r>
    </w:p>
    <w:p w14:paraId="2CDE06D5"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S560</w:t>
      </w:r>
      <w:r w:rsidRPr="00951EC8">
        <w:rPr>
          <w:rFonts w:ascii="Courier New" w:hAnsi="Courier New" w:cs="Courier New"/>
          <w:szCs w:val="20"/>
        </w:rPr>
        <w:tab/>
      </w:r>
      <w:r w:rsidRPr="00951EC8">
        <w:rPr>
          <w:rFonts w:ascii="Courier New" w:hAnsi="Courier New" w:cs="Courier New"/>
          <w:szCs w:val="20"/>
        </w:rPr>
        <w:tab/>
        <w:t>In the last 12 months, how often has (</w:t>
      </w:r>
      <w:proofErr w:type="gramStart"/>
      <w:r w:rsidRPr="00951EC8">
        <w:rPr>
          <w:rFonts w:ascii="Courier New" w:hAnsi="Courier New" w:cs="Courier New"/>
          <w:szCs w:val="20"/>
        </w:rPr>
        <w:t>NAME)  had</w:t>
      </w:r>
      <w:proofErr w:type="gramEnd"/>
      <w:r w:rsidRPr="00951EC8">
        <w:rPr>
          <w:rFonts w:ascii="Courier New" w:hAnsi="Courier New" w:cs="Courier New"/>
          <w:szCs w:val="20"/>
        </w:rPr>
        <w:t xml:space="preserve"> a health check-up </w:t>
      </w:r>
      <w:r>
        <w:rPr>
          <w:rFonts w:ascii="Courier New" w:hAnsi="Courier New" w:cs="Courier New"/>
          <w:szCs w:val="20"/>
        </w:rPr>
        <w:t xml:space="preserve">               </w:t>
      </w:r>
      <w:r w:rsidRPr="00951EC8">
        <w:rPr>
          <w:rFonts w:ascii="Courier New" w:hAnsi="Courier New" w:cs="Courier New"/>
          <w:szCs w:val="20"/>
        </w:rPr>
        <w:t xml:space="preserve">from the </w:t>
      </w:r>
      <w:proofErr w:type="spellStart"/>
      <w:r w:rsidRPr="00951EC8">
        <w:rPr>
          <w:rFonts w:ascii="Courier New" w:hAnsi="Courier New" w:cs="Courier New"/>
          <w:szCs w:val="20"/>
        </w:rPr>
        <w:t>anganwadi</w:t>
      </w:r>
      <w:proofErr w:type="spellEnd"/>
      <w:r w:rsidRPr="00951EC8">
        <w:rPr>
          <w:rFonts w:ascii="Courier New" w:hAnsi="Courier New" w:cs="Courier New"/>
          <w:szCs w:val="20"/>
        </w:rPr>
        <w:t xml:space="preserve">/ICDS </w:t>
      </w:r>
      <w:proofErr w:type="spellStart"/>
      <w:r w:rsidRPr="00951EC8">
        <w:rPr>
          <w:rFonts w:ascii="Courier New" w:hAnsi="Courier New" w:cs="Courier New"/>
          <w:szCs w:val="20"/>
        </w:rPr>
        <w:t>centre</w:t>
      </w:r>
      <w:proofErr w:type="spellEnd"/>
      <w:r w:rsidRPr="00951EC8">
        <w:rPr>
          <w:rFonts w:ascii="Courier New" w:hAnsi="Courier New" w:cs="Courier New"/>
          <w:szCs w:val="20"/>
        </w:rPr>
        <w:t>?</w:t>
      </w:r>
    </w:p>
    <w:p w14:paraId="5CB8E402"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S561</w:t>
      </w:r>
      <w:r w:rsidRPr="00951EC8">
        <w:rPr>
          <w:rFonts w:ascii="Courier New" w:hAnsi="Courier New" w:cs="Courier New"/>
          <w:szCs w:val="20"/>
        </w:rPr>
        <w:tab/>
      </w:r>
      <w:r w:rsidRPr="00951EC8">
        <w:rPr>
          <w:rFonts w:ascii="Courier New" w:hAnsi="Courier New" w:cs="Courier New"/>
          <w:szCs w:val="20"/>
        </w:rPr>
        <w:tab/>
        <w:t xml:space="preserve">In the last 12 months, has (NAME) received any immunizations through </w:t>
      </w:r>
      <w:r>
        <w:rPr>
          <w:rFonts w:ascii="Courier New" w:hAnsi="Courier New" w:cs="Courier New"/>
          <w:szCs w:val="20"/>
        </w:rPr>
        <w:t xml:space="preserve">             </w:t>
      </w:r>
      <w:r w:rsidRPr="00951EC8">
        <w:rPr>
          <w:rFonts w:ascii="Courier New" w:hAnsi="Courier New" w:cs="Courier New"/>
          <w:szCs w:val="20"/>
        </w:rPr>
        <w:t xml:space="preserve">the </w:t>
      </w:r>
      <w:proofErr w:type="spellStart"/>
      <w:r w:rsidRPr="00951EC8">
        <w:rPr>
          <w:rFonts w:ascii="Courier New" w:hAnsi="Courier New" w:cs="Courier New"/>
          <w:szCs w:val="20"/>
        </w:rPr>
        <w:t>anganwadi</w:t>
      </w:r>
      <w:proofErr w:type="spellEnd"/>
      <w:r w:rsidRPr="00951EC8">
        <w:rPr>
          <w:rFonts w:ascii="Courier New" w:hAnsi="Courier New" w:cs="Courier New"/>
          <w:szCs w:val="20"/>
        </w:rPr>
        <w:t xml:space="preserve">/ICDS </w:t>
      </w:r>
      <w:proofErr w:type="spellStart"/>
      <w:r w:rsidRPr="00951EC8">
        <w:rPr>
          <w:rFonts w:ascii="Courier New" w:hAnsi="Courier New" w:cs="Courier New"/>
          <w:szCs w:val="20"/>
        </w:rPr>
        <w:t>centre</w:t>
      </w:r>
      <w:proofErr w:type="spellEnd"/>
      <w:r w:rsidRPr="00951EC8">
        <w:rPr>
          <w:rFonts w:ascii="Courier New" w:hAnsi="Courier New" w:cs="Courier New"/>
          <w:szCs w:val="20"/>
        </w:rPr>
        <w:t>?</w:t>
      </w:r>
    </w:p>
    <w:p w14:paraId="3C0FF745"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S562</w:t>
      </w:r>
      <w:r w:rsidRPr="00951EC8">
        <w:rPr>
          <w:rFonts w:ascii="Courier New" w:hAnsi="Courier New" w:cs="Courier New"/>
          <w:szCs w:val="20"/>
        </w:rPr>
        <w:tab/>
      </w:r>
      <w:r w:rsidRPr="00951EC8">
        <w:rPr>
          <w:rFonts w:ascii="Courier New" w:hAnsi="Courier New" w:cs="Courier New"/>
          <w:szCs w:val="20"/>
        </w:rPr>
        <w:tab/>
        <w:t xml:space="preserve">In the last 12 months, how often did (NAME) go to the </w:t>
      </w:r>
      <w:proofErr w:type="spellStart"/>
      <w:r w:rsidRPr="00951EC8">
        <w:rPr>
          <w:rFonts w:ascii="Courier New" w:hAnsi="Courier New" w:cs="Courier New"/>
          <w:szCs w:val="20"/>
        </w:rPr>
        <w:t>anganwadi</w:t>
      </w:r>
      <w:proofErr w:type="spellEnd"/>
      <w:r w:rsidRPr="00951EC8">
        <w:rPr>
          <w:rFonts w:ascii="Courier New" w:hAnsi="Courier New" w:cs="Courier New"/>
          <w:szCs w:val="20"/>
        </w:rPr>
        <w:t xml:space="preserve">/ICDS </w:t>
      </w:r>
      <w:r>
        <w:rPr>
          <w:rFonts w:ascii="Courier New" w:hAnsi="Courier New" w:cs="Courier New"/>
          <w:szCs w:val="20"/>
        </w:rPr>
        <w:t xml:space="preserve">             </w:t>
      </w:r>
      <w:proofErr w:type="spellStart"/>
      <w:r w:rsidRPr="00951EC8">
        <w:rPr>
          <w:rFonts w:ascii="Courier New" w:hAnsi="Courier New" w:cs="Courier New"/>
          <w:szCs w:val="20"/>
        </w:rPr>
        <w:t>centre</w:t>
      </w:r>
      <w:proofErr w:type="spellEnd"/>
      <w:r w:rsidRPr="00951EC8">
        <w:rPr>
          <w:rFonts w:ascii="Courier New" w:hAnsi="Courier New" w:cs="Courier New"/>
          <w:szCs w:val="20"/>
        </w:rPr>
        <w:t xml:space="preserve"> for early childhood care or for preschool?</w:t>
      </w:r>
    </w:p>
    <w:p w14:paraId="4B8DE40A"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S563</w:t>
      </w:r>
      <w:r w:rsidRPr="00951EC8">
        <w:rPr>
          <w:rFonts w:ascii="Courier New" w:hAnsi="Courier New" w:cs="Courier New"/>
          <w:szCs w:val="20"/>
        </w:rPr>
        <w:tab/>
      </w:r>
      <w:r w:rsidRPr="00951EC8">
        <w:rPr>
          <w:rFonts w:ascii="Courier New" w:hAnsi="Courier New" w:cs="Courier New"/>
          <w:szCs w:val="20"/>
        </w:rPr>
        <w:tab/>
        <w:t xml:space="preserve">In the last 12 months, how often has (NAME's) weight been measured by </w:t>
      </w:r>
      <w:r>
        <w:rPr>
          <w:rFonts w:ascii="Courier New" w:hAnsi="Courier New" w:cs="Courier New"/>
          <w:szCs w:val="20"/>
        </w:rPr>
        <w:t xml:space="preserve">            </w:t>
      </w:r>
      <w:r w:rsidRPr="00951EC8">
        <w:rPr>
          <w:rFonts w:ascii="Courier New" w:hAnsi="Courier New" w:cs="Courier New"/>
          <w:szCs w:val="20"/>
        </w:rPr>
        <w:t xml:space="preserve">the </w:t>
      </w:r>
      <w:proofErr w:type="spellStart"/>
      <w:r w:rsidRPr="00951EC8">
        <w:rPr>
          <w:rFonts w:ascii="Courier New" w:hAnsi="Courier New" w:cs="Courier New"/>
          <w:szCs w:val="20"/>
        </w:rPr>
        <w:t>anganwadi</w:t>
      </w:r>
      <w:proofErr w:type="spellEnd"/>
      <w:r w:rsidRPr="00951EC8">
        <w:rPr>
          <w:rFonts w:ascii="Courier New" w:hAnsi="Courier New" w:cs="Courier New"/>
          <w:szCs w:val="20"/>
        </w:rPr>
        <w:t xml:space="preserve">/ICDS </w:t>
      </w:r>
      <w:proofErr w:type="spellStart"/>
      <w:r w:rsidRPr="00951EC8">
        <w:rPr>
          <w:rFonts w:ascii="Courier New" w:hAnsi="Courier New" w:cs="Courier New"/>
          <w:szCs w:val="20"/>
        </w:rPr>
        <w:t>centre</w:t>
      </w:r>
      <w:proofErr w:type="spellEnd"/>
      <w:r w:rsidRPr="00951EC8">
        <w:rPr>
          <w:rFonts w:ascii="Courier New" w:hAnsi="Courier New" w:cs="Courier New"/>
          <w:szCs w:val="20"/>
        </w:rPr>
        <w:t>?</w:t>
      </w:r>
    </w:p>
    <w:p w14:paraId="1D722289"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S564</w:t>
      </w:r>
      <w:r w:rsidRPr="00951EC8">
        <w:rPr>
          <w:rFonts w:ascii="Courier New" w:hAnsi="Courier New" w:cs="Courier New"/>
          <w:szCs w:val="20"/>
        </w:rPr>
        <w:tab/>
      </w:r>
      <w:r w:rsidRPr="00951EC8">
        <w:rPr>
          <w:rFonts w:ascii="Courier New" w:hAnsi="Courier New" w:cs="Courier New"/>
          <w:szCs w:val="20"/>
        </w:rPr>
        <w:tab/>
        <w:t xml:space="preserve">After (NAME) was weighed, did you ever receive counselling from the </w:t>
      </w:r>
      <w:r>
        <w:rPr>
          <w:rFonts w:ascii="Courier New" w:hAnsi="Courier New" w:cs="Courier New"/>
          <w:szCs w:val="20"/>
        </w:rPr>
        <w:t xml:space="preserve">              </w:t>
      </w:r>
      <w:proofErr w:type="spellStart"/>
      <w:r w:rsidRPr="00951EC8">
        <w:rPr>
          <w:rFonts w:ascii="Courier New" w:hAnsi="Courier New" w:cs="Courier New"/>
          <w:szCs w:val="20"/>
        </w:rPr>
        <w:t>anganwadi</w:t>
      </w:r>
      <w:proofErr w:type="spellEnd"/>
      <w:r w:rsidRPr="00951EC8">
        <w:rPr>
          <w:rFonts w:ascii="Courier New" w:hAnsi="Courier New" w:cs="Courier New"/>
          <w:szCs w:val="20"/>
        </w:rPr>
        <w:t>/ICDS worker or ANM?</w:t>
      </w:r>
    </w:p>
    <w:p w14:paraId="3EA39F83"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S565</w:t>
      </w:r>
      <w:r w:rsidRPr="00951EC8">
        <w:rPr>
          <w:rFonts w:ascii="Courier New" w:hAnsi="Courier New" w:cs="Courier New"/>
          <w:szCs w:val="20"/>
        </w:rPr>
        <w:tab/>
      </w:r>
      <w:r w:rsidRPr="00951EC8">
        <w:rPr>
          <w:rFonts w:ascii="Courier New" w:hAnsi="Courier New" w:cs="Courier New"/>
          <w:szCs w:val="20"/>
        </w:rPr>
        <w:tab/>
        <w:t xml:space="preserve">When you were pregnant with (NAME), did you receive any benefits from </w:t>
      </w:r>
      <w:r>
        <w:rPr>
          <w:rFonts w:ascii="Courier New" w:hAnsi="Courier New" w:cs="Courier New"/>
          <w:szCs w:val="20"/>
        </w:rPr>
        <w:t xml:space="preserve">            </w:t>
      </w:r>
      <w:r w:rsidRPr="00951EC8">
        <w:rPr>
          <w:rFonts w:ascii="Courier New" w:hAnsi="Courier New" w:cs="Courier New"/>
          <w:szCs w:val="20"/>
        </w:rPr>
        <w:t xml:space="preserve">the </w:t>
      </w:r>
      <w:proofErr w:type="spellStart"/>
      <w:r w:rsidRPr="00951EC8">
        <w:rPr>
          <w:rFonts w:ascii="Courier New" w:hAnsi="Courier New" w:cs="Courier New"/>
          <w:szCs w:val="20"/>
        </w:rPr>
        <w:t>anganwadi</w:t>
      </w:r>
      <w:proofErr w:type="spellEnd"/>
      <w:r w:rsidRPr="00951EC8">
        <w:rPr>
          <w:rFonts w:ascii="Courier New" w:hAnsi="Courier New" w:cs="Courier New"/>
          <w:szCs w:val="20"/>
        </w:rPr>
        <w:t xml:space="preserve">/ICDS </w:t>
      </w:r>
      <w:proofErr w:type="spellStart"/>
      <w:r w:rsidRPr="00951EC8">
        <w:rPr>
          <w:rFonts w:ascii="Courier New" w:hAnsi="Courier New" w:cs="Courier New"/>
          <w:szCs w:val="20"/>
        </w:rPr>
        <w:t>centre</w:t>
      </w:r>
      <w:proofErr w:type="spellEnd"/>
      <w:r w:rsidRPr="00951EC8">
        <w:rPr>
          <w:rFonts w:ascii="Courier New" w:hAnsi="Courier New" w:cs="Courier New"/>
          <w:szCs w:val="20"/>
        </w:rPr>
        <w:t>?</w:t>
      </w:r>
    </w:p>
    <w:p w14:paraId="262B31D8"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S566A</w:t>
      </w:r>
      <w:r w:rsidRPr="00951EC8">
        <w:rPr>
          <w:rFonts w:ascii="Courier New" w:hAnsi="Courier New" w:cs="Courier New"/>
          <w:szCs w:val="20"/>
        </w:rPr>
        <w:tab/>
      </w:r>
      <w:r w:rsidRPr="00951EC8">
        <w:rPr>
          <w:rFonts w:ascii="Courier New" w:hAnsi="Courier New" w:cs="Courier New"/>
          <w:szCs w:val="20"/>
        </w:rPr>
        <w:tab/>
        <w:t xml:space="preserve">Did you receive any of the following </w:t>
      </w:r>
      <w:proofErr w:type="spellStart"/>
      <w:proofErr w:type="gramStart"/>
      <w:r w:rsidRPr="00951EC8">
        <w:rPr>
          <w:rFonts w:ascii="Courier New" w:hAnsi="Courier New" w:cs="Courier New"/>
          <w:szCs w:val="20"/>
        </w:rPr>
        <w:t>benefits:Supplementary</w:t>
      </w:r>
      <w:proofErr w:type="spellEnd"/>
      <w:proofErr w:type="gramEnd"/>
      <w:r w:rsidRPr="00951EC8">
        <w:rPr>
          <w:rFonts w:ascii="Courier New" w:hAnsi="Courier New" w:cs="Courier New"/>
          <w:szCs w:val="20"/>
        </w:rPr>
        <w:t xml:space="preserve"> food?</w:t>
      </w:r>
    </w:p>
    <w:p w14:paraId="6223E95C"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S566B</w:t>
      </w:r>
      <w:r w:rsidRPr="00951EC8">
        <w:rPr>
          <w:rFonts w:ascii="Courier New" w:hAnsi="Courier New" w:cs="Courier New"/>
          <w:szCs w:val="20"/>
        </w:rPr>
        <w:tab/>
      </w:r>
      <w:r w:rsidRPr="00951EC8">
        <w:rPr>
          <w:rFonts w:ascii="Courier New" w:hAnsi="Courier New" w:cs="Courier New"/>
          <w:szCs w:val="20"/>
        </w:rPr>
        <w:tab/>
        <w:t xml:space="preserve">Did you receive any of the following </w:t>
      </w:r>
      <w:proofErr w:type="spellStart"/>
      <w:proofErr w:type="gramStart"/>
      <w:r w:rsidRPr="00951EC8">
        <w:rPr>
          <w:rFonts w:ascii="Courier New" w:hAnsi="Courier New" w:cs="Courier New"/>
          <w:szCs w:val="20"/>
        </w:rPr>
        <w:t>benefits:Health</w:t>
      </w:r>
      <w:proofErr w:type="spellEnd"/>
      <w:proofErr w:type="gramEnd"/>
      <w:r w:rsidRPr="00951EC8">
        <w:rPr>
          <w:rFonts w:ascii="Courier New" w:hAnsi="Courier New" w:cs="Courier New"/>
          <w:szCs w:val="20"/>
        </w:rPr>
        <w:t xml:space="preserve"> check-ups?</w:t>
      </w:r>
    </w:p>
    <w:p w14:paraId="16BC499D"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S566C</w:t>
      </w:r>
      <w:r w:rsidRPr="00951EC8">
        <w:rPr>
          <w:rFonts w:ascii="Courier New" w:hAnsi="Courier New" w:cs="Courier New"/>
          <w:szCs w:val="20"/>
        </w:rPr>
        <w:tab/>
      </w:r>
      <w:r w:rsidRPr="00951EC8">
        <w:rPr>
          <w:rFonts w:ascii="Courier New" w:hAnsi="Courier New" w:cs="Courier New"/>
          <w:szCs w:val="20"/>
        </w:rPr>
        <w:tab/>
        <w:t xml:space="preserve">Did you receive any of the following </w:t>
      </w:r>
      <w:proofErr w:type="spellStart"/>
      <w:proofErr w:type="gramStart"/>
      <w:r w:rsidRPr="00951EC8">
        <w:rPr>
          <w:rFonts w:ascii="Courier New" w:hAnsi="Courier New" w:cs="Courier New"/>
          <w:szCs w:val="20"/>
        </w:rPr>
        <w:t>benefits:Health</w:t>
      </w:r>
      <w:proofErr w:type="spellEnd"/>
      <w:proofErr w:type="gramEnd"/>
      <w:r w:rsidRPr="00951EC8">
        <w:rPr>
          <w:rFonts w:ascii="Courier New" w:hAnsi="Courier New" w:cs="Courier New"/>
          <w:szCs w:val="20"/>
        </w:rPr>
        <w:t xml:space="preserve"> and nutrition </w:t>
      </w:r>
      <w:r>
        <w:rPr>
          <w:rFonts w:ascii="Courier New" w:hAnsi="Courier New" w:cs="Courier New"/>
          <w:szCs w:val="20"/>
        </w:rPr>
        <w:t xml:space="preserve">               </w:t>
      </w:r>
      <w:r w:rsidRPr="00951EC8">
        <w:rPr>
          <w:rFonts w:ascii="Courier New" w:hAnsi="Courier New" w:cs="Courier New"/>
          <w:szCs w:val="20"/>
        </w:rPr>
        <w:t>education?</w:t>
      </w:r>
    </w:p>
    <w:p w14:paraId="5060C1AF"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S567</w:t>
      </w:r>
      <w:r w:rsidRPr="00951EC8">
        <w:rPr>
          <w:rFonts w:ascii="Courier New" w:hAnsi="Courier New" w:cs="Courier New"/>
          <w:szCs w:val="20"/>
        </w:rPr>
        <w:tab/>
      </w:r>
      <w:r w:rsidRPr="00951EC8">
        <w:rPr>
          <w:rFonts w:ascii="Courier New" w:hAnsi="Courier New" w:cs="Courier New"/>
          <w:szCs w:val="20"/>
        </w:rPr>
        <w:tab/>
        <w:t xml:space="preserve">When you were breastfeeding child did you receive any benefits from </w:t>
      </w:r>
      <w:r>
        <w:rPr>
          <w:rFonts w:ascii="Courier New" w:hAnsi="Courier New" w:cs="Courier New"/>
          <w:szCs w:val="20"/>
        </w:rPr>
        <w:t xml:space="preserve">              </w:t>
      </w:r>
      <w:r w:rsidRPr="00951EC8">
        <w:rPr>
          <w:rFonts w:ascii="Courier New" w:hAnsi="Courier New" w:cs="Courier New"/>
          <w:szCs w:val="20"/>
        </w:rPr>
        <w:t xml:space="preserve">the </w:t>
      </w:r>
      <w:proofErr w:type="spellStart"/>
      <w:r w:rsidRPr="00951EC8">
        <w:rPr>
          <w:rFonts w:ascii="Courier New" w:hAnsi="Courier New" w:cs="Courier New"/>
          <w:szCs w:val="20"/>
        </w:rPr>
        <w:t>anganwadi</w:t>
      </w:r>
      <w:proofErr w:type="spellEnd"/>
      <w:r w:rsidRPr="00951EC8">
        <w:rPr>
          <w:rFonts w:ascii="Courier New" w:hAnsi="Courier New" w:cs="Courier New"/>
          <w:szCs w:val="20"/>
        </w:rPr>
        <w:t>/ICDS</w:t>
      </w:r>
      <w:r>
        <w:rPr>
          <w:rFonts w:ascii="Courier New" w:hAnsi="Courier New" w:cs="Courier New"/>
          <w:szCs w:val="20"/>
        </w:rPr>
        <w:t xml:space="preserve"> </w:t>
      </w:r>
      <w:proofErr w:type="spellStart"/>
      <w:r w:rsidRPr="00951EC8">
        <w:rPr>
          <w:rFonts w:ascii="Courier New" w:hAnsi="Courier New" w:cs="Courier New"/>
          <w:szCs w:val="20"/>
        </w:rPr>
        <w:t>centre</w:t>
      </w:r>
      <w:proofErr w:type="spellEnd"/>
      <w:r w:rsidRPr="00951EC8">
        <w:rPr>
          <w:rFonts w:ascii="Courier New" w:hAnsi="Courier New" w:cs="Courier New"/>
          <w:szCs w:val="20"/>
        </w:rPr>
        <w:t>?</w:t>
      </w:r>
    </w:p>
    <w:p w14:paraId="2AF33283"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S568A</w:t>
      </w:r>
      <w:r w:rsidRPr="00951EC8">
        <w:rPr>
          <w:rFonts w:ascii="Courier New" w:hAnsi="Courier New" w:cs="Courier New"/>
          <w:szCs w:val="20"/>
        </w:rPr>
        <w:tab/>
      </w:r>
      <w:r w:rsidRPr="00951EC8">
        <w:rPr>
          <w:rFonts w:ascii="Courier New" w:hAnsi="Courier New" w:cs="Courier New"/>
          <w:szCs w:val="20"/>
        </w:rPr>
        <w:tab/>
        <w:t xml:space="preserve">Did you receive any of the following </w:t>
      </w:r>
      <w:proofErr w:type="spellStart"/>
      <w:proofErr w:type="gramStart"/>
      <w:r w:rsidRPr="00951EC8">
        <w:rPr>
          <w:rFonts w:ascii="Courier New" w:hAnsi="Courier New" w:cs="Courier New"/>
          <w:szCs w:val="20"/>
        </w:rPr>
        <w:t>benefits:Supplementary</w:t>
      </w:r>
      <w:proofErr w:type="spellEnd"/>
      <w:proofErr w:type="gramEnd"/>
      <w:r w:rsidRPr="00951EC8">
        <w:rPr>
          <w:rFonts w:ascii="Courier New" w:hAnsi="Courier New" w:cs="Courier New"/>
          <w:szCs w:val="20"/>
        </w:rPr>
        <w:t xml:space="preserve"> food?</w:t>
      </w:r>
    </w:p>
    <w:p w14:paraId="4EE5A08F"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S568B</w:t>
      </w:r>
      <w:r w:rsidRPr="00951EC8">
        <w:rPr>
          <w:rFonts w:ascii="Courier New" w:hAnsi="Courier New" w:cs="Courier New"/>
          <w:szCs w:val="20"/>
        </w:rPr>
        <w:tab/>
      </w:r>
      <w:r w:rsidRPr="00951EC8">
        <w:rPr>
          <w:rFonts w:ascii="Courier New" w:hAnsi="Courier New" w:cs="Courier New"/>
          <w:szCs w:val="20"/>
        </w:rPr>
        <w:tab/>
        <w:t xml:space="preserve">Did you receive any of the following </w:t>
      </w:r>
      <w:proofErr w:type="spellStart"/>
      <w:proofErr w:type="gramStart"/>
      <w:r w:rsidRPr="00951EC8">
        <w:rPr>
          <w:rFonts w:ascii="Courier New" w:hAnsi="Courier New" w:cs="Courier New"/>
          <w:szCs w:val="20"/>
        </w:rPr>
        <w:t>benefits:Health</w:t>
      </w:r>
      <w:proofErr w:type="spellEnd"/>
      <w:proofErr w:type="gramEnd"/>
      <w:r w:rsidRPr="00951EC8">
        <w:rPr>
          <w:rFonts w:ascii="Courier New" w:hAnsi="Courier New" w:cs="Courier New"/>
          <w:szCs w:val="20"/>
        </w:rPr>
        <w:t xml:space="preserve"> check-ups?</w:t>
      </w:r>
    </w:p>
    <w:p w14:paraId="5A4D670A" w14:textId="77777777" w:rsidR="00951EC8" w:rsidRPr="00951EC8" w:rsidRDefault="00951EC8" w:rsidP="00951EC8">
      <w:pPr>
        <w:rPr>
          <w:rFonts w:ascii="Courier New" w:hAnsi="Courier New" w:cs="Courier New"/>
          <w:szCs w:val="20"/>
        </w:rPr>
      </w:pPr>
      <w:r w:rsidRPr="00951EC8">
        <w:rPr>
          <w:rFonts w:ascii="Courier New" w:hAnsi="Courier New" w:cs="Courier New"/>
          <w:szCs w:val="20"/>
        </w:rPr>
        <w:t>S568C</w:t>
      </w:r>
      <w:r w:rsidRPr="00951EC8">
        <w:rPr>
          <w:rFonts w:ascii="Courier New" w:hAnsi="Courier New" w:cs="Courier New"/>
          <w:szCs w:val="20"/>
        </w:rPr>
        <w:tab/>
      </w:r>
      <w:r w:rsidRPr="00951EC8">
        <w:rPr>
          <w:rFonts w:ascii="Courier New" w:hAnsi="Courier New" w:cs="Courier New"/>
          <w:szCs w:val="20"/>
        </w:rPr>
        <w:tab/>
        <w:t xml:space="preserve">Did you receive any of the following </w:t>
      </w:r>
      <w:proofErr w:type="spellStart"/>
      <w:proofErr w:type="gramStart"/>
      <w:r w:rsidRPr="00951EC8">
        <w:rPr>
          <w:rFonts w:ascii="Courier New" w:hAnsi="Courier New" w:cs="Courier New"/>
          <w:szCs w:val="20"/>
        </w:rPr>
        <w:t>benefits:Health</w:t>
      </w:r>
      <w:proofErr w:type="spellEnd"/>
      <w:proofErr w:type="gramEnd"/>
      <w:r w:rsidRPr="00951EC8">
        <w:rPr>
          <w:rFonts w:ascii="Courier New" w:hAnsi="Courier New" w:cs="Courier New"/>
          <w:szCs w:val="20"/>
        </w:rPr>
        <w:t xml:space="preserve"> and nutrition </w:t>
      </w:r>
      <w:r>
        <w:rPr>
          <w:rFonts w:ascii="Courier New" w:hAnsi="Courier New" w:cs="Courier New"/>
          <w:szCs w:val="20"/>
        </w:rPr>
        <w:t xml:space="preserve">               </w:t>
      </w:r>
      <w:r w:rsidRPr="00951EC8">
        <w:rPr>
          <w:rFonts w:ascii="Courier New" w:hAnsi="Courier New" w:cs="Courier New"/>
          <w:szCs w:val="20"/>
        </w:rPr>
        <w:t>education?</w:t>
      </w:r>
    </w:p>
    <w:p w14:paraId="6676C359" w14:textId="77777777" w:rsidR="00951EC8" w:rsidRPr="00584E73" w:rsidRDefault="00951EC8" w:rsidP="00951EC8">
      <w:pPr>
        <w:pStyle w:val="PlainText"/>
        <w:rPr>
          <w:rFonts w:ascii="Courier New" w:hAnsi="Courier New" w:cs="Courier New"/>
          <w:b/>
          <w:bCs/>
        </w:rPr>
      </w:pPr>
    </w:p>
    <w:p w14:paraId="75310991" w14:textId="77777777" w:rsidR="00951EC8" w:rsidRDefault="00951EC8" w:rsidP="00951EC8">
      <w:pPr>
        <w:pStyle w:val="PlainText"/>
        <w:rPr>
          <w:rFonts w:ascii="Courier New" w:hAnsi="Courier New" w:cs="Courier New"/>
        </w:rPr>
      </w:pPr>
    </w:p>
    <w:p w14:paraId="7548F084" w14:textId="77777777" w:rsidR="00F96010" w:rsidRDefault="00F96010" w:rsidP="0035429F">
      <w:pPr>
        <w:pStyle w:val="preformatted"/>
        <w:tabs>
          <w:tab w:val="left" w:pos="-1440"/>
          <w:tab w:val="left" w:pos="-720"/>
          <w:tab w:val="left" w:pos="180"/>
          <w:tab w:val="left" w:pos="1800"/>
        </w:tabs>
        <w:rPr>
          <w:b/>
          <w:bCs/>
          <w:sz w:val="22"/>
        </w:rPr>
      </w:pPr>
    </w:p>
    <w:p w14:paraId="0A3FE713" w14:textId="77777777" w:rsidR="00B176CE" w:rsidRPr="00B562D9" w:rsidRDefault="00395899" w:rsidP="0035429F">
      <w:pPr>
        <w:pStyle w:val="PlainText"/>
        <w:rPr>
          <w:rFonts w:ascii="Courier New" w:hAnsi="Courier New" w:cs="Courier New"/>
          <w:b/>
        </w:rPr>
      </w:pPr>
      <w:r>
        <w:rPr>
          <w:rFonts w:ascii="Times New Roman" w:hAnsi="Times New Roman"/>
          <w:b/>
          <w:bCs/>
          <w:sz w:val="22"/>
          <w:highlight w:val="yellow"/>
        </w:rPr>
        <w:br w:type="page"/>
      </w:r>
      <w:r w:rsidR="00B176CE" w:rsidRPr="00B562D9">
        <w:rPr>
          <w:rFonts w:ascii="Times New Roman" w:hAnsi="Times New Roman"/>
          <w:b/>
          <w:sz w:val="28"/>
          <w:szCs w:val="28"/>
          <w:u w:val="single"/>
        </w:rPr>
        <w:lastRenderedPageBreak/>
        <w:t>NFHS-4 Specific Sections and Variables Added: MEN</w:t>
      </w:r>
    </w:p>
    <w:p w14:paraId="509085C3" w14:textId="77777777" w:rsidR="00B176CE" w:rsidRDefault="00B176CE" w:rsidP="0035429F">
      <w:pPr>
        <w:pStyle w:val="subhead"/>
        <w:tabs>
          <w:tab w:val="left" w:pos="-1440"/>
          <w:tab w:val="left" w:pos="-720"/>
          <w:tab w:val="left" w:pos="180"/>
          <w:tab w:val="left" w:pos="1800"/>
        </w:tabs>
        <w:rPr>
          <w:rFonts w:ascii="Times New Roman" w:hAnsi="Times New Roman" w:cs="Times New Roman"/>
          <w:b w:val="0"/>
          <w:bCs w:val="0"/>
          <w:sz w:val="22"/>
        </w:rPr>
      </w:pPr>
    </w:p>
    <w:p w14:paraId="53687D14" w14:textId="77777777" w:rsidR="00254860" w:rsidRPr="00176269" w:rsidRDefault="00B562D9" w:rsidP="0035429F">
      <w:pPr>
        <w:pStyle w:val="subhead"/>
        <w:tabs>
          <w:tab w:val="left" w:pos="-1440"/>
          <w:tab w:val="left" w:pos="-720"/>
          <w:tab w:val="left" w:pos="180"/>
          <w:tab w:val="left" w:pos="1800"/>
        </w:tabs>
        <w:rPr>
          <w:rFonts w:ascii="Courier New" w:hAnsi="Courier New" w:cs="Courier New"/>
          <w:bCs w:val="0"/>
          <w:szCs w:val="20"/>
          <w:highlight w:val="yellow"/>
        </w:rPr>
      </w:pPr>
      <w:r w:rsidRPr="00176269">
        <w:rPr>
          <w:rFonts w:ascii="Courier New" w:hAnsi="Courier New" w:cs="Courier New"/>
          <w:b w:val="0"/>
          <w:bCs w:val="0"/>
          <w:szCs w:val="20"/>
        </w:rPr>
        <w:t xml:space="preserve">MREC91     </w:t>
      </w:r>
      <w:r w:rsidR="00F80911" w:rsidRPr="00176269">
        <w:rPr>
          <w:rFonts w:ascii="Courier New" w:hAnsi="Courier New" w:cs="Courier New"/>
          <w:b w:val="0"/>
          <w:bCs w:val="0"/>
          <w:szCs w:val="20"/>
        </w:rPr>
        <w:t xml:space="preserve"> </w:t>
      </w:r>
      <w:r w:rsidR="00B176CE" w:rsidRPr="00176269">
        <w:rPr>
          <w:rFonts w:ascii="Courier New" w:hAnsi="Courier New" w:cs="Courier New"/>
          <w:b w:val="0"/>
          <w:bCs w:val="0"/>
          <w:szCs w:val="20"/>
        </w:rPr>
        <w:t xml:space="preserve">Survey specific variables  </w:t>
      </w:r>
    </w:p>
    <w:p w14:paraId="6A93500A" w14:textId="77777777" w:rsidR="00F201D7" w:rsidRPr="00176269" w:rsidRDefault="00F201D7" w:rsidP="0035429F">
      <w:pPr>
        <w:pStyle w:val="PlainText"/>
        <w:rPr>
          <w:rFonts w:ascii="Courier New" w:hAnsi="Courier New" w:cs="Courier New"/>
          <w:sz w:val="20"/>
          <w:szCs w:val="20"/>
        </w:rPr>
      </w:pPr>
    </w:p>
    <w:p w14:paraId="30727F6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SMWEIGHT</w:t>
      </w:r>
      <w:r w:rsidRPr="00176269">
        <w:rPr>
          <w:rFonts w:ascii="Courier New" w:hAnsi="Courier New" w:cs="Courier New"/>
          <w:szCs w:val="20"/>
        </w:rPr>
        <w:tab/>
        <w:t>Sample weight (6 decimals) (state level)</w:t>
      </w:r>
    </w:p>
    <w:p w14:paraId="338F52B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SMDIST</w:t>
      </w:r>
      <w:r w:rsidRPr="00176269">
        <w:rPr>
          <w:rFonts w:ascii="Courier New" w:hAnsi="Courier New" w:cs="Courier New"/>
          <w:szCs w:val="20"/>
        </w:rPr>
        <w:tab/>
        <w:t>District</w:t>
      </w:r>
    </w:p>
    <w:p w14:paraId="1C65E3D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SMSMOD</w:t>
      </w:r>
      <w:r w:rsidRPr="00176269">
        <w:rPr>
          <w:rFonts w:ascii="Courier New" w:hAnsi="Courier New" w:cs="Courier New"/>
          <w:szCs w:val="20"/>
        </w:rPr>
        <w:tab/>
        <w:t xml:space="preserve">Household selected for the state </w:t>
      </w:r>
      <w:proofErr w:type="gramStart"/>
      <w:r w:rsidRPr="00176269">
        <w:rPr>
          <w:rFonts w:ascii="Courier New" w:hAnsi="Courier New" w:cs="Courier New"/>
          <w:szCs w:val="20"/>
        </w:rPr>
        <w:t>module</w:t>
      </w:r>
      <w:proofErr w:type="gramEnd"/>
    </w:p>
    <w:p w14:paraId="0BE29E61"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SM106</w:t>
      </w:r>
      <w:r w:rsidRPr="00176269">
        <w:rPr>
          <w:rFonts w:ascii="Courier New" w:hAnsi="Courier New" w:cs="Courier New"/>
          <w:szCs w:val="20"/>
        </w:rPr>
        <w:tab/>
      </w:r>
      <w:r w:rsidRPr="00176269">
        <w:rPr>
          <w:rFonts w:ascii="Courier New" w:hAnsi="Courier New" w:cs="Courier New"/>
          <w:szCs w:val="20"/>
        </w:rPr>
        <w:tab/>
        <w:t xml:space="preserve">In the last 12 months, have you been away from your home for six </w:t>
      </w:r>
      <w:r>
        <w:rPr>
          <w:rFonts w:ascii="Courier New" w:hAnsi="Courier New" w:cs="Courier New"/>
          <w:szCs w:val="20"/>
        </w:rPr>
        <w:t xml:space="preserve">                 </w:t>
      </w:r>
      <w:r w:rsidRPr="00176269">
        <w:rPr>
          <w:rFonts w:ascii="Courier New" w:hAnsi="Courier New" w:cs="Courier New"/>
          <w:szCs w:val="20"/>
        </w:rPr>
        <w:t xml:space="preserve">months or more at a </w:t>
      </w:r>
      <w:proofErr w:type="gramStart"/>
      <w:r w:rsidRPr="00176269">
        <w:rPr>
          <w:rFonts w:ascii="Courier New" w:hAnsi="Courier New" w:cs="Courier New"/>
          <w:szCs w:val="20"/>
        </w:rPr>
        <w:t>time</w:t>
      </w:r>
      <w:proofErr w:type="gramEnd"/>
    </w:p>
    <w:p w14:paraId="0FE2989A"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SM115</w:t>
      </w:r>
      <w:r w:rsidRPr="00176269">
        <w:rPr>
          <w:rFonts w:ascii="Courier New" w:hAnsi="Courier New" w:cs="Courier New"/>
          <w:szCs w:val="20"/>
        </w:rPr>
        <w:tab/>
      </w:r>
      <w:r w:rsidRPr="00176269">
        <w:rPr>
          <w:rFonts w:ascii="Courier New" w:hAnsi="Courier New" w:cs="Courier New"/>
          <w:szCs w:val="20"/>
        </w:rPr>
        <w:tab/>
        <w:t xml:space="preserve">Do you usually go to a cinema hall or theatre to see a movie at least </w:t>
      </w:r>
      <w:r>
        <w:rPr>
          <w:rFonts w:ascii="Courier New" w:hAnsi="Courier New" w:cs="Courier New"/>
          <w:szCs w:val="20"/>
        </w:rPr>
        <w:t xml:space="preserve">            </w:t>
      </w:r>
      <w:r w:rsidRPr="00176269">
        <w:rPr>
          <w:rFonts w:ascii="Courier New" w:hAnsi="Courier New" w:cs="Courier New"/>
          <w:szCs w:val="20"/>
        </w:rPr>
        <w:t>once a month?</w:t>
      </w:r>
    </w:p>
    <w:p w14:paraId="0305099E" w14:textId="77777777" w:rsidR="00176269" w:rsidRPr="00176269" w:rsidRDefault="00176269" w:rsidP="00176269">
      <w:pPr>
        <w:rPr>
          <w:rFonts w:ascii="Courier New" w:hAnsi="Courier New" w:cs="Courier New"/>
          <w:szCs w:val="20"/>
        </w:rPr>
      </w:pPr>
      <w:proofErr w:type="gramStart"/>
      <w:r w:rsidRPr="00176269">
        <w:rPr>
          <w:rFonts w:ascii="Courier New" w:hAnsi="Courier New" w:cs="Courier New"/>
          <w:szCs w:val="20"/>
        </w:rPr>
        <w:t>SM118</w:t>
      </w:r>
      <w:proofErr w:type="gramEnd"/>
      <w:r w:rsidRPr="00176269">
        <w:rPr>
          <w:rFonts w:ascii="Courier New" w:hAnsi="Courier New" w:cs="Courier New"/>
          <w:szCs w:val="20"/>
        </w:rPr>
        <w:tab/>
      </w:r>
      <w:r w:rsidRPr="00176269">
        <w:rPr>
          <w:rFonts w:ascii="Courier New" w:hAnsi="Courier New" w:cs="Courier New"/>
          <w:szCs w:val="20"/>
        </w:rPr>
        <w:tab/>
        <w:t xml:space="preserve">Do you belong to a scheduled caste, a scheduled tribe, other backward </w:t>
      </w:r>
      <w:r>
        <w:rPr>
          <w:rFonts w:ascii="Courier New" w:hAnsi="Courier New" w:cs="Courier New"/>
          <w:szCs w:val="20"/>
        </w:rPr>
        <w:t xml:space="preserve">            </w:t>
      </w:r>
      <w:r w:rsidRPr="00176269">
        <w:rPr>
          <w:rFonts w:ascii="Courier New" w:hAnsi="Courier New" w:cs="Courier New"/>
          <w:szCs w:val="20"/>
        </w:rPr>
        <w:t>class, or none of these</w:t>
      </w:r>
    </w:p>
    <w:p w14:paraId="734E9251"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SM122</w:t>
      </w:r>
      <w:r w:rsidRPr="00176269">
        <w:rPr>
          <w:rFonts w:ascii="Courier New" w:hAnsi="Courier New" w:cs="Courier New"/>
          <w:szCs w:val="20"/>
        </w:rPr>
        <w:tab/>
      </w:r>
      <w:r w:rsidRPr="00176269">
        <w:rPr>
          <w:rFonts w:ascii="Courier New" w:hAnsi="Courier New" w:cs="Courier New"/>
          <w:szCs w:val="20"/>
        </w:rPr>
        <w:tab/>
        <w:t xml:space="preserve">What have you been doing for most of the time over the last 12 </w:t>
      </w:r>
      <w:proofErr w:type="gramStart"/>
      <w:r w:rsidRPr="00176269">
        <w:rPr>
          <w:rFonts w:ascii="Courier New" w:hAnsi="Courier New" w:cs="Courier New"/>
          <w:szCs w:val="20"/>
        </w:rPr>
        <w:t>months</w:t>
      </w:r>
      <w:proofErr w:type="gramEnd"/>
    </w:p>
    <w:p w14:paraId="285015CE" w14:textId="77777777" w:rsidR="00176269" w:rsidRPr="00176269" w:rsidRDefault="00176269" w:rsidP="00176269">
      <w:pPr>
        <w:rPr>
          <w:rFonts w:ascii="Courier New" w:hAnsi="Courier New" w:cs="Courier New"/>
          <w:szCs w:val="20"/>
        </w:rPr>
      </w:pPr>
      <w:proofErr w:type="gramStart"/>
      <w:r w:rsidRPr="00176269">
        <w:rPr>
          <w:rFonts w:ascii="Courier New" w:hAnsi="Courier New" w:cs="Courier New"/>
          <w:szCs w:val="20"/>
        </w:rPr>
        <w:t>SM126</w:t>
      </w:r>
      <w:proofErr w:type="gramEnd"/>
      <w:r w:rsidRPr="00176269">
        <w:rPr>
          <w:rFonts w:ascii="Courier New" w:hAnsi="Courier New" w:cs="Courier New"/>
          <w:szCs w:val="20"/>
        </w:rPr>
        <w:tab/>
      </w:r>
      <w:r w:rsidRPr="00176269">
        <w:rPr>
          <w:rFonts w:ascii="Courier New" w:hAnsi="Courier New" w:cs="Courier New"/>
          <w:szCs w:val="20"/>
        </w:rPr>
        <w:tab/>
        <w:t>Do you own a mobile phone?</w:t>
      </w:r>
    </w:p>
    <w:p w14:paraId="23614B4A" w14:textId="77777777" w:rsidR="00176269" w:rsidRPr="00176269" w:rsidRDefault="00176269" w:rsidP="00176269">
      <w:pPr>
        <w:rPr>
          <w:rFonts w:ascii="Courier New" w:hAnsi="Courier New" w:cs="Courier New"/>
          <w:szCs w:val="20"/>
        </w:rPr>
      </w:pPr>
      <w:proofErr w:type="gramStart"/>
      <w:r w:rsidRPr="00176269">
        <w:rPr>
          <w:rFonts w:ascii="Courier New" w:hAnsi="Courier New" w:cs="Courier New"/>
          <w:szCs w:val="20"/>
        </w:rPr>
        <w:t>SM127</w:t>
      </w:r>
      <w:proofErr w:type="gramEnd"/>
      <w:r w:rsidRPr="00176269">
        <w:rPr>
          <w:rFonts w:ascii="Courier New" w:hAnsi="Courier New" w:cs="Courier New"/>
          <w:szCs w:val="20"/>
        </w:rPr>
        <w:tab/>
      </w:r>
      <w:r w:rsidRPr="00176269">
        <w:rPr>
          <w:rFonts w:ascii="Courier New" w:hAnsi="Courier New" w:cs="Courier New"/>
          <w:szCs w:val="20"/>
        </w:rPr>
        <w:tab/>
        <w:t>Do you use your mobile phone for any financial transactions?</w:t>
      </w:r>
    </w:p>
    <w:p w14:paraId="66922C59"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SM223M</w:t>
      </w:r>
      <w:r w:rsidRPr="00176269">
        <w:rPr>
          <w:rFonts w:ascii="Courier New" w:hAnsi="Courier New" w:cs="Courier New"/>
          <w:szCs w:val="20"/>
        </w:rPr>
        <w:tab/>
        <w:t>Date of getting married (month)</w:t>
      </w:r>
    </w:p>
    <w:p w14:paraId="10BC43B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SM223Y</w:t>
      </w:r>
      <w:r w:rsidRPr="00176269">
        <w:rPr>
          <w:rFonts w:ascii="Courier New" w:hAnsi="Courier New" w:cs="Courier New"/>
          <w:szCs w:val="20"/>
        </w:rPr>
        <w:tab/>
        <w:t>Date of getting married (year)</w:t>
      </w:r>
    </w:p>
    <w:p w14:paraId="217DFD0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SM223C</w:t>
      </w:r>
      <w:r w:rsidRPr="00176269">
        <w:rPr>
          <w:rFonts w:ascii="Courier New" w:hAnsi="Courier New" w:cs="Courier New"/>
          <w:szCs w:val="20"/>
        </w:rPr>
        <w:tab/>
        <w:t>Date of getting married (</w:t>
      </w:r>
      <w:proofErr w:type="spellStart"/>
      <w:r w:rsidRPr="00176269">
        <w:rPr>
          <w:rFonts w:ascii="Courier New" w:hAnsi="Courier New" w:cs="Courier New"/>
          <w:szCs w:val="20"/>
        </w:rPr>
        <w:t>cmc</w:t>
      </w:r>
      <w:proofErr w:type="spellEnd"/>
      <w:r w:rsidRPr="00176269">
        <w:rPr>
          <w:rFonts w:ascii="Courier New" w:hAnsi="Courier New" w:cs="Courier New"/>
          <w:szCs w:val="20"/>
        </w:rPr>
        <w:t>)</w:t>
      </w:r>
    </w:p>
    <w:p w14:paraId="7961991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SM224</w:t>
      </w:r>
      <w:r w:rsidRPr="00176269">
        <w:rPr>
          <w:rFonts w:ascii="Courier New" w:hAnsi="Courier New" w:cs="Courier New"/>
          <w:szCs w:val="20"/>
        </w:rPr>
        <w:tab/>
      </w:r>
      <w:r w:rsidRPr="00176269">
        <w:rPr>
          <w:rFonts w:ascii="Courier New" w:hAnsi="Courier New" w:cs="Courier New"/>
          <w:szCs w:val="20"/>
        </w:rPr>
        <w:tab/>
        <w:t>Age at first marriage</w:t>
      </w:r>
    </w:p>
    <w:p w14:paraId="303AD821" w14:textId="77777777" w:rsidR="00176269" w:rsidRPr="00176269" w:rsidRDefault="00176269" w:rsidP="00176269">
      <w:pPr>
        <w:rPr>
          <w:rFonts w:ascii="Courier New" w:hAnsi="Courier New" w:cs="Courier New"/>
          <w:szCs w:val="20"/>
        </w:rPr>
      </w:pPr>
      <w:proofErr w:type="gramStart"/>
      <w:r w:rsidRPr="00176269">
        <w:rPr>
          <w:rFonts w:ascii="Courier New" w:hAnsi="Courier New" w:cs="Courier New"/>
          <w:szCs w:val="20"/>
        </w:rPr>
        <w:t>SM128</w:t>
      </w:r>
      <w:proofErr w:type="gramEnd"/>
      <w:r w:rsidRPr="00176269">
        <w:rPr>
          <w:rFonts w:ascii="Courier New" w:hAnsi="Courier New" w:cs="Courier New"/>
          <w:szCs w:val="20"/>
        </w:rPr>
        <w:tab/>
      </w:r>
      <w:r w:rsidRPr="00176269">
        <w:rPr>
          <w:rFonts w:ascii="Courier New" w:hAnsi="Courier New" w:cs="Courier New"/>
          <w:szCs w:val="20"/>
        </w:rPr>
        <w:tab/>
        <w:t xml:space="preserve">Do you have an account in a bank or other financial institution that </w:t>
      </w:r>
      <w:r>
        <w:rPr>
          <w:rFonts w:ascii="Courier New" w:hAnsi="Courier New" w:cs="Courier New"/>
          <w:szCs w:val="20"/>
        </w:rPr>
        <w:t xml:space="preserve">             </w:t>
      </w:r>
      <w:r w:rsidRPr="00176269">
        <w:rPr>
          <w:rFonts w:ascii="Courier New" w:hAnsi="Courier New" w:cs="Courier New"/>
          <w:szCs w:val="20"/>
        </w:rPr>
        <w:t>you yourself use?</w:t>
      </w:r>
    </w:p>
    <w:p w14:paraId="5C823CA2"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SM129</w:t>
      </w:r>
      <w:r w:rsidRPr="00176269">
        <w:rPr>
          <w:rFonts w:ascii="Courier New" w:hAnsi="Courier New" w:cs="Courier New"/>
          <w:szCs w:val="20"/>
        </w:rPr>
        <w:tab/>
      </w:r>
      <w:r w:rsidRPr="00176269">
        <w:rPr>
          <w:rFonts w:ascii="Courier New" w:hAnsi="Courier New" w:cs="Courier New"/>
          <w:szCs w:val="20"/>
        </w:rPr>
        <w:tab/>
        <w:t>Have you ever used the internet?</w:t>
      </w:r>
    </w:p>
    <w:p w14:paraId="0B5CFA1B"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SM210A</w:t>
      </w:r>
      <w:r w:rsidRPr="00176269">
        <w:rPr>
          <w:rFonts w:ascii="Courier New" w:hAnsi="Courier New" w:cs="Courier New"/>
          <w:szCs w:val="20"/>
        </w:rPr>
        <w:tab/>
        <w:t xml:space="preserve">Did </w:t>
      </w:r>
      <w:proofErr w:type="gramStart"/>
      <w:r w:rsidRPr="00176269">
        <w:rPr>
          <w:rFonts w:ascii="Courier New" w:hAnsi="Courier New" w:cs="Courier New"/>
          <w:szCs w:val="20"/>
        </w:rPr>
        <w:t>all of</w:t>
      </w:r>
      <w:proofErr w:type="gramEnd"/>
      <w:r w:rsidRPr="00176269">
        <w:rPr>
          <w:rFonts w:ascii="Courier New" w:hAnsi="Courier New" w:cs="Courier New"/>
          <w:szCs w:val="20"/>
        </w:rPr>
        <w:t xml:space="preserve"> the children you have fathered, have the same biological </w:t>
      </w:r>
      <w:r>
        <w:rPr>
          <w:rFonts w:ascii="Courier New" w:hAnsi="Courier New" w:cs="Courier New"/>
          <w:szCs w:val="20"/>
        </w:rPr>
        <w:t xml:space="preserve">              </w:t>
      </w:r>
      <w:r w:rsidRPr="00176269">
        <w:rPr>
          <w:rFonts w:ascii="Courier New" w:hAnsi="Courier New" w:cs="Courier New"/>
          <w:szCs w:val="20"/>
        </w:rPr>
        <w:t>mother?</w:t>
      </w:r>
    </w:p>
    <w:p w14:paraId="08F39CD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SM213</w:t>
      </w:r>
      <w:r w:rsidRPr="00176269">
        <w:rPr>
          <w:rFonts w:ascii="Courier New" w:hAnsi="Courier New" w:cs="Courier New"/>
          <w:szCs w:val="20"/>
        </w:rPr>
        <w:tab/>
      </w:r>
      <w:r w:rsidRPr="00176269">
        <w:rPr>
          <w:rFonts w:ascii="Courier New" w:hAnsi="Courier New" w:cs="Courier New"/>
          <w:szCs w:val="20"/>
        </w:rPr>
        <w:tab/>
        <w:t>Currently in union</w:t>
      </w:r>
    </w:p>
    <w:p w14:paraId="04D41B4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SM219</w:t>
      </w:r>
      <w:r w:rsidRPr="00176269">
        <w:rPr>
          <w:rFonts w:ascii="Courier New" w:hAnsi="Courier New" w:cs="Courier New"/>
          <w:szCs w:val="20"/>
        </w:rPr>
        <w:tab/>
      </w:r>
      <w:r w:rsidRPr="00176269">
        <w:rPr>
          <w:rFonts w:ascii="Courier New" w:hAnsi="Courier New" w:cs="Courier New"/>
          <w:szCs w:val="20"/>
        </w:rPr>
        <w:tab/>
        <w:t xml:space="preserve">For how long </w:t>
      </w:r>
      <w:proofErr w:type="gramStart"/>
      <w:r w:rsidRPr="00176269">
        <w:rPr>
          <w:rFonts w:ascii="Courier New" w:hAnsi="Courier New" w:cs="Courier New"/>
          <w:szCs w:val="20"/>
        </w:rPr>
        <w:t>have you not</w:t>
      </w:r>
      <w:proofErr w:type="gramEnd"/>
      <w:r w:rsidRPr="00176269">
        <w:rPr>
          <w:rFonts w:ascii="Courier New" w:hAnsi="Courier New" w:cs="Courier New"/>
          <w:szCs w:val="20"/>
        </w:rPr>
        <w:t xml:space="preserve"> been living with your wife/any of your wives</w:t>
      </w:r>
    </w:p>
    <w:p w14:paraId="5827375A"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SM228</w:t>
      </w:r>
      <w:r w:rsidRPr="00176269">
        <w:rPr>
          <w:rFonts w:ascii="Courier New" w:hAnsi="Courier New" w:cs="Courier New"/>
          <w:szCs w:val="20"/>
        </w:rPr>
        <w:tab/>
      </w:r>
      <w:r w:rsidRPr="00176269">
        <w:rPr>
          <w:rFonts w:ascii="Courier New" w:hAnsi="Courier New" w:cs="Courier New"/>
          <w:szCs w:val="20"/>
        </w:rPr>
        <w:tab/>
        <w:t xml:space="preserve">Have you ever had sexual </w:t>
      </w:r>
      <w:proofErr w:type="gramStart"/>
      <w:r w:rsidRPr="00176269">
        <w:rPr>
          <w:rFonts w:ascii="Courier New" w:hAnsi="Courier New" w:cs="Courier New"/>
          <w:szCs w:val="20"/>
        </w:rPr>
        <w:t>intercourse</w:t>
      </w:r>
      <w:proofErr w:type="gramEnd"/>
    </w:p>
    <w:p w14:paraId="7383594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SM302</w:t>
      </w:r>
      <w:r w:rsidRPr="00176269">
        <w:rPr>
          <w:rFonts w:ascii="Courier New" w:hAnsi="Courier New" w:cs="Courier New"/>
          <w:szCs w:val="20"/>
        </w:rPr>
        <w:tab/>
      </w:r>
      <w:r w:rsidRPr="00176269">
        <w:rPr>
          <w:rFonts w:ascii="Courier New" w:hAnsi="Courier New" w:cs="Courier New"/>
          <w:szCs w:val="20"/>
        </w:rPr>
        <w:tab/>
        <w:t xml:space="preserve">Ever used any </w:t>
      </w:r>
      <w:proofErr w:type="gramStart"/>
      <w:r w:rsidRPr="00176269">
        <w:rPr>
          <w:rFonts w:ascii="Courier New" w:hAnsi="Courier New" w:cs="Courier New"/>
          <w:szCs w:val="20"/>
        </w:rPr>
        <w:t>method</w:t>
      </w:r>
      <w:proofErr w:type="gramEnd"/>
    </w:p>
    <w:p w14:paraId="1103D92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SM303A</w:t>
      </w:r>
      <w:r w:rsidRPr="00176269">
        <w:rPr>
          <w:rFonts w:ascii="Courier New" w:hAnsi="Courier New" w:cs="Courier New"/>
          <w:szCs w:val="20"/>
        </w:rPr>
        <w:tab/>
        <w:t xml:space="preserve">Method used by respondent or partner: Female </w:t>
      </w:r>
      <w:proofErr w:type="gramStart"/>
      <w:r w:rsidRPr="00176269">
        <w:rPr>
          <w:rFonts w:ascii="Courier New" w:hAnsi="Courier New" w:cs="Courier New"/>
          <w:szCs w:val="20"/>
        </w:rPr>
        <w:t>sterilization</w:t>
      </w:r>
      <w:proofErr w:type="gramEnd"/>
    </w:p>
    <w:p w14:paraId="5BAD5141"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SM303B</w:t>
      </w:r>
      <w:r w:rsidRPr="00176269">
        <w:rPr>
          <w:rFonts w:ascii="Courier New" w:hAnsi="Courier New" w:cs="Courier New"/>
          <w:szCs w:val="20"/>
        </w:rPr>
        <w:tab/>
        <w:t xml:space="preserve">Method used by respondent or partner: Male </w:t>
      </w:r>
      <w:proofErr w:type="gramStart"/>
      <w:r w:rsidRPr="00176269">
        <w:rPr>
          <w:rFonts w:ascii="Courier New" w:hAnsi="Courier New" w:cs="Courier New"/>
          <w:szCs w:val="20"/>
        </w:rPr>
        <w:t>sterilization</w:t>
      </w:r>
      <w:proofErr w:type="gramEnd"/>
    </w:p>
    <w:p w14:paraId="23130009"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SM303C</w:t>
      </w:r>
      <w:r w:rsidRPr="00176269">
        <w:rPr>
          <w:rFonts w:ascii="Courier New" w:hAnsi="Courier New" w:cs="Courier New"/>
          <w:szCs w:val="20"/>
        </w:rPr>
        <w:tab/>
        <w:t>Method used by respondent or partner: IUD/PPIUD</w:t>
      </w:r>
    </w:p>
    <w:p w14:paraId="2AF50F72"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SM303D</w:t>
      </w:r>
      <w:r w:rsidRPr="00176269">
        <w:rPr>
          <w:rFonts w:ascii="Courier New" w:hAnsi="Courier New" w:cs="Courier New"/>
          <w:szCs w:val="20"/>
        </w:rPr>
        <w:tab/>
        <w:t xml:space="preserve">Method used by respondent or partner: </w:t>
      </w:r>
      <w:proofErr w:type="gramStart"/>
      <w:r w:rsidRPr="00176269">
        <w:rPr>
          <w:rFonts w:ascii="Courier New" w:hAnsi="Courier New" w:cs="Courier New"/>
          <w:szCs w:val="20"/>
        </w:rPr>
        <w:t>Injectables</w:t>
      </w:r>
      <w:proofErr w:type="gramEnd"/>
    </w:p>
    <w:p w14:paraId="165E486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SM303E</w:t>
      </w:r>
      <w:r w:rsidRPr="00176269">
        <w:rPr>
          <w:rFonts w:ascii="Courier New" w:hAnsi="Courier New" w:cs="Courier New"/>
          <w:szCs w:val="20"/>
        </w:rPr>
        <w:tab/>
        <w:t xml:space="preserve">Method used by respondent or partner: </w:t>
      </w:r>
      <w:proofErr w:type="gramStart"/>
      <w:r w:rsidRPr="00176269">
        <w:rPr>
          <w:rFonts w:ascii="Courier New" w:hAnsi="Courier New" w:cs="Courier New"/>
          <w:szCs w:val="20"/>
        </w:rPr>
        <w:t>Pill</w:t>
      </w:r>
      <w:proofErr w:type="gramEnd"/>
    </w:p>
    <w:p w14:paraId="3A0C75E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SM303F</w:t>
      </w:r>
      <w:r w:rsidRPr="00176269">
        <w:rPr>
          <w:rFonts w:ascii="Courier New" w:hAnsi="Courier New" w:cs="Courier New"/>
          <w:szCs w:val="20"/>
        </w:rPr>
        <w:tab/>
        <w:t>Method used by respondent or partner: Condom/</w:t>
      </w:r>
      <w:proofErr w:type="spellStart"/>
      <w:proofErr w:type="gramStart"/>
      <w:r w:rsidRPr="00176269">
        <w:rPr>
          <w:rFonts w:ascii="Courier New" w:hAnsi="Courier New" w:cs="Courier New"/>
          <w:szCs w:val="20"/>
        </w:rPr>
        <w:t>nirodh</w:t>
      </w:r>
      <w:proofErr w:type="spellEnd"/>
      <w:proofErr w:type="gramEnd"/>
    </w:p>
    <w:p w14:paraId="0B13FAA2"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SM303G</w:t>
      </w:r>
      <w:r w:rsidRPr="00176269">
        <w:rPr>
          <w:rFonts w:ascii="Courier New" w:hAnsi="Courier New" w:cs="Courier New"/>
          <w:szCs w:val="20"/>
        </w:rPr>
        <w:tab/>
        <w:t xml:space="preserve">Method used by respondent or partner: Female </w:t>
      </w:r>
      <w:proofErr w:type="gramStart"/>
      <w:r w:rsidRPr="00176269">
        <w:rPr>
          <w:rFonts w:ascii="Courier New" w:hAnsi="Courier New" w:cs="Courier New"/>
          <w:szCs w:val="20"/>
        </w:rPr>
        <w:t>condom</w:t>
      </w:r>
      <w:proofErr w:type="gramEnd"/>
    </w:p>
    <w:p w14:paraId="1882D8EB"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SM303H</w:t>
      </w:r>
      <w:r w:rsidRPr="00176269">
        <w:rPr>
          <w:rFonts w:ascii="Courier New" w:hAnsi="Courier New" w:cs="Courier New"/>
          <w:szCs w:val="20"/>
        </w:rPr>
        <w:tab/>
        <w:t xml:space="preserve">Method used by respondent or partner: Emergency </w:t>
      </w:r>
      <w:proofErr w:type="gramStart"/>
      <w:r w:rsidRPr="00176269">
        <w:rPr>
          <w:rFonts w:ascii="Courier New" w:hAnsi="Courier New" w:cs="Courier New"/>
          <w:szCs w:val="20"/>
        </w:rPr>
        <w:t>contraception</w:t>
      </w:r>
      <w:proofErr w:type="gramEnd"/>
    </w:p>
    <w:p w14:paraId="6EC86E75"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SM303I</w:t>
      </w:r>
      <w:r w:rsidRPr="00176269">
        <w:rPr>
          <w:rFonts w:ascii="Courier New" w:hAnsi="Courier New" w:cs="Courier New"/>
          <w:szCs w:val="20"/>
        </w:rPr>
        <w:tab/>
        <w:t xml:space="preserve">Method used by respondent or partner: </w:t>
      </w:r>
      <w:proofErr w:type="gramStart"/>
      <w:r w:rsidRPr="00176269">
        <w:rPr>
          <w:rFonts w:ascii="Courier New" w:hAnsi="Courier New" w:cs="Courier New"/>
          <w:szCs w:val="20"/>
        </w:rPr>
        <w:t>Diaphragm</w:t>
      </w:r>
      <w:proofErr w:type="gramEnd"/>
    </w:p>
    <w:p w14:paraId="1A427C7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SM303J</w:t>
      </w:r>
      <w:r w:rsidRPr="00176269">
        <w:rPr>
          <w:rFonts w:ascii="Courier New" w:hAnsi="Courier New" w:cs="Courier New"/>
          <w:szCs w:val="20"/>
        </w:rPr>
        <w:tab/>
        <w:t>Method used by respondent or partner: Foam/</w:t>
      </w:r>
      <w:proofErr w:type="gramStart"/>
      <w:r w:rsidRPr="00176269">
        <w:rPr>
          <w:rFonts w:ascii="Courier New" w:hAnsi="Courier New" w:cs="Courier New"/>
          <w:szCs w:val="20"/>
        </w:rPr>
        <w:t>jelly</w:t>
      </w:r>
      <w:proofErr w:type="gramEnd"/>
    </w:p>
    <w:p w14:paraId="03AD7B62"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SM303K</w:t>
      </w:r>
      <w:r w:rsidRPr="00176269">
        <w:rPr>
          <w:rFonts w:ascii="Courier New" w:hAnsi="Courier New" w:cs="Courier New"/>
          <w:szCs w:val="20"/>
        </w:rPr>
        <w:tab/>
        <w:t>Method used by respondent or partner: Standard Days Method</w:t>
      </w:r>
    </w:p>
    <w:p w14:paraId="3163212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SM303L</w:t>
      </w:r>
      <w:r w:rsidRPr="00176269">
        <w:rPr>
          <w:rFonts w:ascii="Courier New" w:hAnsi="Courier New" w:cs="Courier New"/>
          <w:szCs w:val="20"/>
        </w:rPr>
        <w:tab/>
        <w:t xml:space="preserve">Method used by respondent or partner: Lactational </w:t>
      </w:r>
      <w:proofErr w:type="spellStart"/>
      <w:r w:rsidRPr="00176269">
        <w:rPr>
          <w:rFonts w:ascii="Courier New" w:hAnsi="Courier New" w:cs="Courier New"/>
          <w:szCs w:val="20"/>
        </w:rPr>
        <w:t>Amenorrhoea</w:t>
      </w:r>
      <w:proofErr w:type="spellEnd"/>
      <w:r w:rsidRPr="00176269">
        <w:rPr>
          <w:rFonts w:ascii="Courier New" w:hAnsi="Courier New" w:cs="Courier New"/>
          <w:szCs w:val="20"/>
        </w:rPr>
        <w:t xml:space="preserve"> Method </w:t>
      </w:r>
      <w:r>
        <w:rPr>
          <w:rFonts w:ascii="Courier New" w:hAnsi="Courier New" w:cs="Courier New"/>
          <w:szCs w:val="20"/>
        </w:rPr>
        <w:t xml:space="preserve">          </w:t>
      </w:r>
      <w:proofErr w:type="gramStart"/>
      <w:r>
        <w:rPr>
          <w:rFonts w:ascii="Courier New" w:hAnsi="Courier New" w:cs="Courier New"/>
          <w:szCs w:val="20"/>
        </w:rPr>
        <w:t xml:space="preserve">   </w:t>
      </w:r>
      <w:r w:rsidRPr="00176269">
        <w:rPr>
          <w:rFonts w:ascii="Courier New" w:hAnsi="Courier New" w:cs="Courier New"/>
          <w:szCs w:val="20"/>
        </w:rPr>
        <w:t>(</w:t>
      </w:r>
      <w:proofErr w:type="gramEnd"/>
      <w:r w:rsidRPr="00176269">
        <w:rPr>
          <w:rFonts w:ascii="Courier New" w:hAnsi="Courier New" w:cs="Courier New"/>
          <w:szCs w:val="20"/>
        </w:rPr>
        <w:t>LAM)</w:t>
      </w:r>
    </w:p>
    <w:p w14:paraId="42FB20F1"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SM303M</w:t>
      </w:r>
      <w:r w:rsidRPr="00176269">
        <w:rPr>
          <w:rFonts w:ascii="Courier New" w:hAnsi="Courier New" w:cs="Courier New"/>
          <w:szCs w:val="20"/>
        </w:rPr>
        <w:tab/>
        <w:t xml:space="preserve">Method used by respondent or partner: </w:t>
      </w:r>
      <w:proofErr w:type="gramStart"/>
      <w:r w:rsidRPr="00176269">
        <w:rPr>
          <w:rFonts w:ascii="Courier New" w:hAnsi="Courier New" w:cs="Courier New"/>
          <w:szCs w:val="20"/>
        </w:rPr>
        <w:t>Rhythm</w:t>
      </w:r>
      <w:proofErr w:type="gramEnd"/>
    </w:p>
    <w:p w14:paraId="372BA69A"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SM303N</w:t>
      </w:r>
      <w:r w:rsidRPr="00176269">
        <w:rPr>
          <w:rFonts w:ascii="Courier New" w:hAnsi="Courier New" w:cs="Courier New"/>
          <w:szCs w:val="20"/>
        </w:rPr>
        <w:tab/>
        <w:t xml:space="preserve">Method used by respondent or partner: </w:t>
      </w:r>
      <w:proofErr w:type="gramStart"/>
      <w:r w:rsidRPr="00176269">
        <w:rPr>
          <w:rFonts w:ascii="Courier New" w:hAnsi="Courier New" w:cs="Courier New"/>
          <w:szCs w:val="20"/>
        </w:rPr>
        <w:t>Withdrawal</w:t>
      </w:r>
      <w:proofErr w:type="gramEnd"/>
    </w:p>
    <w:p w14:paraId="20A32EC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SM303X</w:t>
      </w:r>
      <w:r w:rsidRPr="00176269">
        <w:rPr>
          <w:rFonts w:ascii="Courier New" w:hAnsi="Courier New" w:cs="Courier New"/>
          <w:szCs w:val="20"/>
        </w:rPr>
        <w:tab/>
        <w:t xml:space="preserve">Method used by respondent or partner: Other modern </w:t>
      </w:r>
      <w:proofErr w:type="gramStart"/>
      <w:r w:rsidRPr="00176269">
        <w:rPr>
          <w:rFonts w:ascii="Courier New" w:hAnsi="Courier New" w:cs="Courier New"/>
          <w:szCs w:val="20"/>
        </w:rPr>
        <w:t>method</w:t>
      </w:r>
      <w:proofErr w:type="gramEnd"/>
    </w:p>
    <w:p w14:paraId="2F453632"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SM303Y</w:t>
      </w:r>
      <w:r w:rsidRPr="00176269">
        <w:rPr>
          <w:rFonts w:ascii="Courier New" w:hAnsi="Courier New" w:cs="Courier New"/>
          <w:szCs w:val="20"/>
        </w:rPr>
        <w:tab/>
        <w:t xml:space="preserve">Method used by respondent or partner: Other traditional </w:t>
      </w:r>
      <w:proofErr w:type="gramStart"/>
      <w:r w:rsidRPr="00176269">
        <w:rPr>
          <w:rFonts w:ascii="Courier New" w:hAnsi="Courier New" w:cs="Courier New"/>
          <w:szCs w:val="20"/>
        </w:rPr>
        <w:t>method</w:t>
      </w:r>
      <w:proofErr w:type="gramEnd"/>
    </w:p>
    <w:p w14:paraId="0D3CE9B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SM305</w:t>
      </w:r>
      <w:r w:rsidRPr="00176269">
        <w:rPr>
          <w:rFonts w:ascii="Courier New" w:hAnsi="Courier New" w:cs="Courier New"/>
          <w:szCs w:val="20"/>
        </w:rPr>
        <w:tab/>
      </w:r>
      <w:r w:rsidRPr="00176269">
        <w:rPr>
          <w:rFonts w:ascii="Courier New" w:hAnsi="Courier New" w:cs="Courier New"/>
          <w:szCs w:val="20"/>
        </w:rPr>
        <w:tab/>
        <w:t xml:space="preserve">Facility sterilization took </w:t>
      </w:r>
      <w:proofErr w:type="gramStart"/>
      <w:r w:rsidRPr="00176269">
        <w:rPr>
          <w:rFonts w:ascii="Courier New" w:hAnsi="Courier New" w:cs="Courier New"/>
          <w:szCs w:val="20"/>
        </w:rPr>
        <w:t>place</w:t>
      </w:r>
      <w:proofErr w:type="gramEnd"/>
    </w:p>
    <w:p w14:paraId="74DEEB3E"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SM306M</w:t>
      </w:r>
      <w:r w:rsidRPr="00176269">
        <w:rPr>
          <w:rFonts w:ascii="Courier New" w:hAnsi="Courier New" w:cs="Courier New"/>
          <w:szCs w:val="20"/>
        </w:rPr>
        <w:tab/>
        <w:t xml:space="preserve">Month started using male </w:t>
      </w:r>
      <w:proofErr w:type="gramStart"/>
      <w:r w:rsidRPr="00176269">
        <w:rPr>
          <w:rFonts w:ascii="Courier New" w:hAnsi="Courier New" w:cs="Courier New"/>
          <w:szCs w:val="20"/>
        </w:rPr>
        <w:t>sterilization</w:t>
      </w:r>
      <w:proofErr w:type="gramEnd"/>
    </w:p>
    <w:p w14:paraId="26F39A9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SM306Y</w:t>
      </w:r>
      <w:r w:rsidRPr="00176269">
        <w:rPr>
          <w:rFonts w:ascii="Courier New" w:hAnsi="Courier New" w:cs="Courier New"/>
          <w:szCs w:val="20"/>
        </w:rPr>
        <w:tab/>
        <w:t xml:space="preserve">Year started using male </w:t>
      </w:r>
      <w:proofErr w:type="gramStart"/>
      <w:r w:rsidRPr="00176269">
        <w:rPr>
          <w:rFonts w:ascii="Courier New" w:hAnsi="Courier New" w:cs="Courier New"/>
          <w:szCs w:val="20"/>
        </w:rPr>
        <w:t>sterilization</w:t>
      </w:r>
      <w:proofErr w:type="gramEnd"/>
    </w:p>
    <w:p w14:paraId="6A7E707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SM306C</w:t>
      </w:r>
      <w:r w:rsidRPr="00176269">
        <w:rPr>
          <w:rFonts w:ascii="Courier New" w:hAnsi="Courier New" w:cs="Courier New"/>
          <w:szCs w:val="20"/>
        </w:rPr>
        <w:tab/>
        <w:t>Started using male sterilization (</w:t>
      </w:r>
      <w:proofErr w:type="spellStart"/>
      <w:r w:rsidRPr="00176269">
        <w:rPr>
          <w:rFonts w:ascii="Courier New" w:hAnsi="Courier New" w:cs="Courier New"/>
          <w:szCs w:val="20"/>
        </w:rPr>
        <w:t>cmc</w:t>
      </w:r>
      <w:proofErr w:type="spellEnd"/>
      <w:r w:rsidRPr="00176269">
        <w:rPr>
          <w:rFonts w:ascii="Courier New" w:hAnsi="Courier New" w:cs="Courier New"/>
          <w:szCs w:val="20"/>
        </w:rPr>
        <w:t>)</w:t>
      </w:r>
    </w:p>
    <w:p w14:paraId="0FAC73DF"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SM307</w:t>
      </w:r>
      <w:r w:rsidRPr="00176269">
        <w:rPr>
          <w:rFonts w:ascii="Courier New" w:hAnsi="Courier New" w:cs="Courier New"/>
          <w:szCs w:val="20"/>
        </w:rPr>
        <w:tab/>
      </w:r>
      <w:r w:rsidRPr="00176269">
        <w:rPr>
          <w:rFonts w:ascii="Courier New" w:hAnsi="Courier New" w:cs="Courier New"/>
          <w:szCs w:val="20"/>
        </w:rPr>
        <w:tab/>
        <w:t xml:space="preserve">Total paid for sterilization, including any </w:t>
      </w:r>
      <w:proofErr w:type="gramStart"/>
      <w:r w:rsidRPr="00176269">
        <w:rPr>
          <w:rFonts w:ascii="Courier New" w:hAnsi="Courier New" w:cs="Courier New"/>
          <w:szCs w:val="20"/>
        </w:rPr>
        <w:t>consultation</w:t>
      </w:r>
      <w:proofErr w:type="gramEnd"/>
    </w:p>
    <w:p w14:paraId="65E5FD2A"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SM308</w:t>
      </w:r>
      <w:r w:rsidRPr="00176269">
        <w:rPr>
          <w:rFonts w:ascii="Courier New" w:hAnsi="Courier New" w:cs="Courier New"/>
          <w:szCs w:val="20"/>
        </w:rPr>
        <w:tab/>
      </w:r>
      <w:r w:rsidRPr="00176269">
        <w:rPr>
          <w:rFonts w:ascii="Courier New" w:hAnsi="Courier New" w:cs="Courier New"/>
          <w:szCs w:val="20"/>
        </w:rPr>
        <w:tab/>
        <w:t xml:space="preserve">Received compensation for </w:t>
      </w:r>
      <w:proofErr w:type="gramStart"/>
      <w:r w:rsidRPr="00176269">
        <w:rPr>
          <w:rFonts w:ascii="Courier New" w:hAnsi="Courier New" w:cs="Courier New"/>
          <w:szCs w:val="20"/>
        </w:rPr>
        <w:t>sterilization</w:t>
      </w:r>
      <w:proofErr w:type="gramEnd"/>
    </w:p>
    <w:p w14:paraId="432E153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SM309</w:t>
      </w:r>
      <w:r w:rsidRPr="00176269">
        <w:rPr>
          <w:rFonts w:ascii="Courier New" w:hAnsi="Courier New" w:cs="Courier New"/>
          <w:szCs w:val="20"/>
        </w:rPr>
        <w:tab/>
      </w:r>
      <w:r w:rsidRPr="00176269">
        <w:rPr>
          <w:rFonts w:ascii="Courier New" w:hAnsi="Courier New" w:cs="Courier New"/>
          <w:szCs w:val="20"/>
        </w:rPr>
        <w:tab/>
        <w:t xml:space="preserve">Amount of compensation </w:t>
      </w:r>
      <w:proofErr w:type="spellStart"/>
      <w:r w:rsidRPr="00176269">
        <w:rPr>
          <w:rFonts w:ascii="Courier New" w:hAnsi="Courier New" w:cs="Courier New"/>
          <w:szCs w:val="20"/>
        </w:rPr>
        <w:t>recieved</w:t>
      </w:r>
      <w:proofErr w:type="spellEnd"/>
      <w:r w:rsidRPr="00176269">
        <w:rPr>
          <w:rFonts w:ascii="Courier New" w:hAnsi="Courier New" w:cs="Courier New"/>
          <w:szCs w:val="20"/>
        </w:rPr>
        <w:t xml:space="preserve"> for sterilization</w:t>
      </w:r>
    </w:p>
    <w:p w14:paraId="59F0BA7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SM310</w:t>
      </w:r>
      <w:r w:rsidRPr="00176269">
        <w:rPr>
          <w:rFonts w:ascii="Courier New" w:hAnsi="Courier New" w:cs="Courier New"/>
          <w:szCs w:val="20"/>
        </w:rPr>
        <w:tab/>
      </w:r>
      <w:r w:rsidRPr="00176269">
        <w:rPr>
          <w:rFonts w:ascii="Courier New" w:hAnsi="Courier New" w:cs="Courier New"/>
          <w:szCs w:val="20"/>
        </w:rPr>
        <w:tab/>
        <w:t>Regrets sterilization</w:t>
      </w:r>
    </w:p>
    <w:p w14:paraId="032E5F1F"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SM311D</w:t>
      </w:r>
      <w:r w:rsidRPr="00176269">
        <w:rPr>
          <w:rFonts w:ascii="Courier New" w:hAnsi="Courier New" w:cs="Courier New"/>
          <w:szCs w:val="20"/>
        </w:rPr>
        <w:tab/>
        <w:t xml:space="preserve">Seen family planning message on a wall painting or </w:t>
      </w:r>
      <w:proofErr w:type="gramStart"/>
      <w:r w:rsidRPr="00176269">
        <w:rPr>
          <w:rFonts w:ascii="Courier New" w:hAnsi="Courier New" w:cs="Courier New"/>
          <w:szCs w:val="20"/>
        </w:rPr>
        <w:t>hoarding</w:t>
      </w:r>
      <w:proofErr w:type="gramEnd"/>
    </w:p>
    <w:p w14:paraId="2503CD5A"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SM311F</w:t>
      </w:r>
      <w:r w:rsidRPr="00176269">
        <w:rPr>
          <w:rFonts w:ascii="Courier New" w:hAnsi="Courier New" w:cs="Courier New"/>
          <w:szCs w:val="20"/>
        </w:rPr>
        <w:tab/>
        <w:t xml:space="preserve">Seen family planning message on </w:t>
      </w:r>
      <w:proofErr w:type="gramStart"/>
      <w:r w:rsidRPr="00176269">
        <w:rPr>
          <w:rFonts w:ascii="Courier New" w:hAnsi="Courier New" w:cs="Courier New"/>
          <w:szCs w:val="20"/>
        </w:rPr>
        <w:t>internet</w:t>
      </w:r>
      <w:proofErr w:type="gramEnd"/>
    </w:p>
    <w:p w14:paraId="1DE9CC2B"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SM317</w:t>
      </w:r>
      <w:r w:rsidRPr="00176269">
        <w:rPr>
          <w:rFonts w:ascii="Courier New" w:hAnsi="Courier New" w:cs="Courier New"/>
          <w:szCs w:val="20"/>
        </w:rPr>
        <w:tab/>
      </w:r>
      <w:r w:rsidRPr="00176269">
        <w:rPr>
          <w:rFonts w:ascii="Courier New" w:hAnsi="Courier New" w:cs="Courier New"/>
          <w:szCs w:val="20"/>
        </w:rPr>
        <w:tab/>
        <w:t xml:space="preserve">Male condom protects against pregnancy, when used </w:t>
      </w:r>
      <w:proofErr w:type="gramStart"/>
      <w:r w:rsidRPr="00176269">
        <w:rPr>
          <w:rFonts w:ascii="Courier New" w:hAnsi="Courier New" w:cs="Courier New"/>
          <w:szCs w:val="20"/>
        </w:rPr>
        <w:t>correctly</w:t>
      </w:r>
      <w:proofErr w:type="gramEnd"/>
    </w:p>
    <w:p w14:paraId="2D4A494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SM318</w:t>
      </w:r>
      <w:r w:rsidRPr="00176269">
        <w:rPr>
          <w:rFonts w:ascii="Courier New" w:hAnsi="Courier New" w:cs="Courier New"/>
          <w:szCs w:val="20"/>
        </w:rPr>
        <w:tab/>
      </w:r>
      <w:r w:rsidRPr="00176269">
        <w:rPr>
          <w:rFonts w:ascii="Courier New" w:hAnsi="Courier New" w:cs="Courier New"/>
          <w:szCs w:val="20"/>
        </w:rPr>
        <w:tab/>
        <w:t xml:space="preserve">Knows place to obtain family planning </w:t>
      </w:r>
      <w:proofErr w:type="gramStart"/>
      <w:r w:rsidRPr="00176269">
        <w:rPr>
          <w:rFonts w:ascii="Courier New" w:hAnsi="Courier New" w:cs="Courier New"/>
          <w:szCs w:val="20"/>
        </w:rPr>
        <w:t>method</w:t>
      </w:r>
      <w:proofErr w:type="gramEnd"/>
    </w:p>
    <w:p w14:paraId="15E97FA9"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SM319A</w:t>
      </w:r>
      <w:r w:rsidRPr="00176269">
        <w:rPr>
          <w:rFonts w:ascii="Courier New" w:hAnsi="Courier New" w:cs="Courier New"/>
          <w:szCs w:val="20"/>
        </w:rPr>
        <w:tab/>
        <w:t>Place acquired contraception method: Public: Govt./Municipal Hospital</w:t>
      </w:r>
    </w:p>
    <w:p w14:paraId="39D3349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lastRenderedPageBreak/>
        <w:t>SM319B</w:t>
      </w:r>
      <w:r w:rsidRPr="00176269">
        <w:rPr>
          <w:rFonts w:ascii="Courier New" w:hAnsi="Courier New" w:cs="Courier New"/>
          <w:szCs w:val="20"/>
        </w:rPr>
        <w:tab/>
        <w:t>Place acquired contraception method: Public: AYUSH</w:t>
      </w:r>
    </w:p>
    <w:p w14:paraId="76952F3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SM319C</w:t>
      </w:r>
      <w:r w:rsidRPr="00176269">
        <w:rPr>
          <w:rFonts w:ascii="Courier New" w:hAnsi="Courier New" w:cs="Courier New"/>
          <w:szCs w:val="20"/>
        </w:rPr>
        <w:tab/>
        <w:t>Place acquired contraception method: Public: Govt. Dispensary</w:t>
      </w:r>
    </w:p>
    <w:p w14:paraId="5440365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SM319D</w:t>
      </w:r>
      <w:r w:rsidRPr="00176269">
        <w:rPr>
          <w:rFonts w:ascii="Courier New" w:hAnsi="Courier New" w:cs="Courier New"/>
          <w:szCs w:val="20"/>
        </w:rPr>
        <w:tab/>
        <w:t>Place acquired contraception method: Public: UHC/UHP/UFWC</w:t>
      </w:r>
    </w:p>
    <w:p w14:paraId="3E7111F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SM319E</w:t>
      </w:r>
      <w:r w:rsidRPr="00176269">
        <w:rPr>
          <w:rFonts w:ascii="Courier New" w:hAnsi="Courier New" w:cs="Courier New"/>
          <w:szCs w:val="20"/>
        </w:rPr>
        <w:tab/>
        <w:t>Place acquired contraception method: CHC/Rural Hospital/Block PHC</w:t>
      </w:r>
    </w:p>
    <w:p w14:paraId="12CA848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SM319F</w:t>
      </w:r>
      <w:r w:rsidRPr="00176269">
        <w:rPr>
          <w:rFonts w:ascii="Courier New" w:hAnsi="Courier New" w:cs="Courier New"/>
          <w:szCs w:val="20"/>
        </w:rPr>
        <w:tab/>
        <w:t>Place acquired contraception method: Public: PHC/Additional PHC</w:t>
      </w:r>
    </w:p>
    <w:p w14:paraId="7E4ADC12"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SM319G</w:t>
      </w:r>
      <w:r w:rsidRPr="00176269">
        <w:rPr>
          <w:rFonts w:ascii="Courier New" w:hAnsi="Courier New" w:cs="Courier New"/>
          <w:szCs w:val="20"/>
        </w:rPr>
        <w:tab/>
        <w:t>Place acquired contraception method: Public: Sub-Centre/ANM</w:t>
      </w:r>
    </w:p>
    <w:p w14:paraId="18E9A51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SM319H</w:t>
      </w:r>
      <w:r w:rsidRPr="00176269">
        <w:rPr>
          <w:rFonts w:ascii="Courier New" w:hAnsi="Courier New" w:cs="Courier New"/>
          <w:szCs w:val="20"/>
        </w:rPr>
        <w:tab/>
        <w:t>Place acquired contraception method: Public: Govt. Mobile Clinic</w:t>
      </w:r>
    </w:p>
    <w:p w14:paraId="567005B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SM319I</w:t>
      </w:r>
      <w:r w:rsidRPr="00176269">
        <w:rPr>
          <w:rFonts w:ascii="Courier New" w:hAnsi="Courier New" w:cs="Courier New"/>
          <w:szCs w:val="20"/>
        </w:rPr>
        <w:tab/>
        <w:t>Place acquired contraception method: Public: Camp</w:t>
      </w:r>
    </w:p>
    <w:p w14:paraId="22979EC3"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SM319J</w:t>
      </w:r>
      <w:r w:rsidRPr="00176269">
        <w:rPr>
          <w:rFonts w:ascii="Courier New" w:hAnsi="Courier New" w:cs="Courier New"/>
          <w:szCs w:val="20"/>
        </w:rPr>
        <w:tab/>
        <w:t>Place acquired contraception method: Public: Anganwadi/ICDS Centre</w:t>
      </w:r>
    </w:p>
    <w:p w14:paraId="2DB2668C"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SM319K</w:t>
      </w:r>
      <w:r w:rsidRPr="00176269">
        <w:rPr>
          <w:rFonts w:ascii="Courier New" w:hAnsi="Courier New" w:cs="Courier New"/>
          <w:szCs w:val="20"/>
        </w:rPr>
        <w:tab/>
        <w:t>Place acquired contraception method: Public: ASHA</w:t>
      </w:r>
    </w:p>
    <w:p w14:paraId="3014DC2E"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SM319L</w:t>
      </w:r>
      <w:r w:rsidRPr="00176269">
        <w:rPr>
          <w:rFonts w:ascii="Courier New" w:hAnsi="Courier New" w:cs="Courier New"/>
          <w:szCs w:val="20"/>
        </w:rPr>
        <w:tab/>
        <w:t xml:space="preserve">Place acquired contraception method: Public: Other Community-Based </w:t>
      </w:r>
      <w:r>
        <w:rPr>
          <w:rFonts w:ascii="Courier New" w:hAnsi="Courier New" w:cs="Courier New"/>
          <w:szCs w:val="20"/>
        </w:rPr>
        <w:t xml:space="preserve">               </w:t>
      </w:r>
      <w:r w:rsidRPr="00176269">
        <w:rPr>
          <w:rFonts w:ascii="Courier New" w:hAnsi="Courier New" w:cs="Courier New"/>
          <w:szCs w:val="20"/>
        </w:rPr>
        <w:t>Worker</w:t>
      </w:r>
    </w:p>
    <w:p w14:paraId="2B4FA9F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SM319M</w:t>
      </w:r>
      <w:r w:rsidRPr="00176269">
        <w:rPr>
          <w:rFonts w:ascii="Courier New" w:hAnsi="Courier New" w:cs="Courier New"/>
          <w:szCs w:val="20"/>
        </w:rPr>
        <w:tab/>
        <w:t>Place acquired contraception method: Other Public Health</w:t>
      </w:r>
    </w:p>
    <w:p w14:paraId="2A37B5EE"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SM319N</w:t>
      </w:r>
      <w:r w:rsidRPr="00176269">
        <w:rPr>
          <w:rFonts w:ascii="Courier New" w:hAnsi="Courier New" w:cs="Courier New"/>
          <w:szCs w:val="20"/>
        </w:rPr>
        <w:tab/>
        <w:t>Place acquired contraception method: NGO or Trust Hospital/Clinic</w:t>
      </w:r>
    </w:p>
    <w:p w14:paraId="364B3F75"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SM319O</w:t>
      </w:r>
      <w:r w:rsidRPr="00176269">
        <w:rPr>
          <w:rFonts w:ascii="Courier New" w:hAnsi="Courier New" w:cs="Courier New"/>
          <w:szCs w:val="20"/>
        </w:rPr>
        <w:tab/>
        <w:t>Place acquired contraception method: Private: Hospital</w:t>
      </w:r>
    </w:p>
    <w:p w14:paraId="7FCE36BA"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SM319P</w:t>
      </w:r>
      <w:r w:rsidRPr="00176269">
        <w:rPr>
          <w:rFonts w:ascii="Courier New" w:hAnsi="Courier New" w:cs="Courier New"/>
          <w:szCs w:val="20"/>
        </w:rPr>
        <w:tab/>
        <w:t>Place acquired contraception method: Private: Doctor/Clinic</w:t>
      </w:r>
    </w:p>
    <w:p w14:paraId="25168BDC"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SM319Q</w:t>
      </w:r>
      <w:r w:rsidRPr="00176269">
        <w:rPr>
          <w:rFonts w:ascii="Courier New" w:hAnsi="Courier New" w:cs="Courier New"/>
          <w:szCs w:val="20"/>
        </w:rPr>
        <w:tab/>
        <w:t>Place acquired contraception method: Private: Mobile Clinic</w:t>
      </w:r>
    </w:p>
    <w:p w14:paraId="6D004E5C"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SM319R</w:t>
      </w:r>
      <w:r w:rsidRPr="00176269">
        <w:rPr>
          <w:rFonts w:ascii="Courier New" w:hAnsi="Courier New" w:cs="Courier New"/>
          <w:szCs w:val="20"/>
        </w:rPr>
        <w:tab/>
        <w:t>Place acquired contraception method: Private: AYUSH</w:t>
      </w:r>
    </w:p>
    <w:p w14:paraId="3FCB1EA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SM319S</w:t>
      </w:r>
      <w:r w:rsidRPr="00176269">
        <w:rPr>
          <w:rFonts w:ascii="Courier New" w:hAnsi="Courier New" w:cs="Courier New"/>
          <w:szCs w:val="20"/>
        </w:rPr>
        <w:tab/>
        <w:t>Place acquired contraception method: Private: Pharmacy / Drugstore</w:t>
      </w:r>
    </w:p>
    <w:p w14:paraId="6E63B0A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SM319T</w:t>
      </w:r>
      <w:r w:rsidRPr="00176269">
        <w:rPr>
          <w:rFonts w:ascii="Courier New" w:hAnsi="Courier New" w:cs="Courier New"/>
          <w:szCs w:val="20"/>
        </w:rPr>
        <w:tab/>
        <w:t>Place acquired contraception method: Private: DAI (TBA)</w:t>
      </w:r>
    </w:p>
    <w:p w14:paraId="017BE0AA"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SM319U</w:t>
      </w:r>
      <w:r w:rsidRPr="00176269">
        <w:rPr>
          <w:rFonts w:ascii="Courier New" w:hAnsi="Courier New" w:cs="Courier New"/>
          <w:szCs w:val="20"/>
        </w:rPr>
        <w:tab/>
        <w:t xml:space="preserve">Place acquired contraception method: Private: Other Private </w:t>
      </w:r>
      <w:proofErr w:type="gramStart"/>
      <w:r w:rsidRPr="00176269">
        <w:rPr>
          <w:rFonts w:ascii="Courier New" w:hAnsi="Courier New" w:cs="Courier New"/>
          <w:szCs w:val="20"/>
        </w:rPr>
        <w:t>health</w:t>
      </w:r>
      <w:proofErr w:type="gramEnd"/>
    </w:p>
    <w:p w14:paraId="08669B0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SM319V</w:t>
      </w:r>
      <w:r w:rsidRPr="00176269">
        <w:rPr>
          <w:rFonts w:ascii="Courier New" w:hAnsi="Courier New" w:cs="Courier New"/>
          <w:szCs w:val="20"/>
        </w:rPr>
        <w:tab/>
        <w:t xml:space="preserve">Place acquired contraception method: Traditional </w:t>
      </w:r>
      <w:proofErr w:type="gramStart"/>
      <w:r w:rsidRPr="00176269">
        <w:rPr>
          <w:rFonts w:ascii="Courier New" w:hAnsi="Courier New" w:cs="Courier New"/>
          <w:szCs w:val="20"/>
        </w:rPr>
        <w:t>healer</w:t>
      </w:r>
      <w:proofErr w:type="gramEnd"/>
    </w:p>
    <w:p w14:paraId="6355F0AC"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SM319W</w:t>
      </w:r>
      <w:r w:rsidRPr="00176269">
        <w:rPr>
          <w:rFonts w:ascii="Courier New" w:hAnsi="Courier New" w:cs="Courier New"/>
          <w:szCs w:val="20"/>
        </w:rPr>
        <w:tab/>
        <w:t xml:space="preserve">Place acquired contraception method: </w:t>
      </w:r>
      <w:proofErr w:type="gramStart"/>
      <w:r w:rsidRPr="00176269">
        <w:rPr>
          <w:rFonts w:ascii="Courier New" w:hAnsi="Courier New" w:cs="Courier New"/>
          <w:szCs w:val="20"/>
        </w:rPr>
        <w:t>Shop</w:t>
      </w:r>
      <w:proofErr w:type="gramEnd"/>
    </w:p>
    <w:p w14:paraId="72FEE45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SM319X</w:t>
      </w:r>
      <w:r w:rsidRPr="00176269">
        <w:rPr>
          <w:rFonts w:ascii="Courier New" w:hAnsi="Courier New" w:cs="Courier New"/>
          <w:szCs w:val="20"/>
        </w:rPr>
        <w:tab/>
        <w:t>Place acquired contraception method: Friend/Relative</w:t>
      </w:r>
    </w:p>
    <w:p w14:paraId="378BBF45"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SM319Y</w:t>
      </w:r>
      <w:r w:rsidRPr="00176269">
        <w:rPr>
          <w:rFonts w:ascii="Courier New" w:hAnsi="Courier New" w:cs="Courier New"/>
          <w:szCs w:val="20"/>
        </w:rPr>
        <w:tab/>
        <w:t xml:space="preserve">Place acquired contraception method: </w:t>
      </w:r>
      <w:proofErr w:type="gramStart"/>
      <w:r w:rsidRPr="00176269">
        <w:rPr>
          <w:rFonts w:ascii="Courier New" w:hAnsi="Courier New" w:cs="Courier New"/>
          <w:szCs w:val="20"/>
        </w:rPr>
        <w:t>Other</w:t>
      </w:r>
      <w:proofErr w:type="gramEnd"/>
    </w:p>
    <w:p w14:paraId="07357ABC"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SM319AA</w:t>
      </w:r>
      <w:r w:rsidRPr="00176269">
        <w:rPr>
          <w:rFonts w:ascii="Courier New" w:hAnsi="Courier New" w:cs="Courier New"/>
          <w:szCs w:val="20"/>
        </w:rPr>
        <w:tab/>
        <w:t xml:space="preserve">Source of </w:t>
      </w:r>
      <w:proofErr w:type="gramStart"/>
      <w:r w:rsidRPr="00176269">
        <w:rPr>
          <w:rFonts w:ascii="Courier New" w:hAnsi="Courier New" w:cs="Courier New"/>
          <w:szCs w:val="20"/>
        </w:rPr>
        <w:t>FP :</w:t>
      </w:r>
      <w:proofErr w:type="gramEnd"/>
      <w:r w:rsidRPr="00176269">
        <w:rPr>
          <w:rFonts w:ascii="Courier New" w:hAnsi="Courier New" w:cs="Courier New"/>
          <w:szCs w:val="20"/>
        </w:rPr>
        <w:t xml:space="preserve"> Public: AYUSH: Ayurveda</w:t>
      </w:r>
    </w:p>
    <w:p w14:paraId="29B22869"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SM319AB</w:t>
      </w:r>
      <w:r w:rsidRPr="00176269">
        <w:rPr>
          <w:rFonts w:ascii="Courier New" w:hAnsi="Courier New" w:cs="Courier New"/>
          <w:szCs w:val="20"/>
        </w:rPr>
        <w:tab/>
        <w:t xml:space="preserve">Source of </w:t>
      </w:r>
      <w:proofErr w:type="gramStart"/>
      <w:r w:rsidRPr="00176269">
        <w:rPr>
          <w:rFonts w:ascii="Courier New" w:hAnsi="Courier New" w:cs="Courier New"/>
          <w:szCs w:val="20"/>
        </w:rPr>
        <w:t>FP :</w:t>
      </w:r>
      <w:proofErr w:type="gramEnd"/>
      <w:r w:rsidRPr="00176269">
        <w:rPr>
          <w:rFonts w:ascii="Courier New" w:hAnsi="Courier New" w:cs="Courier New"/>
          <w:szCs w:val="20"/>
        </w:rPr>
        <w:t xml:space="preserve"> Public: AYUSH: Yoga and naturopathy</w:t>
      </w:r>
    </w:p>
    <w:p w14:paraId="32C4FAC5"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SM319AC</w:t>
      </w:r>
      <w:r w:rsidRPr="00176269">
        <w:rPr>
          <w:rFonts w:ascii="Courier New" w:hAnsi="Courier New" w:cs="Courier New"/>
          <w:szCs w:val="20"/>
        </w:rPr>
        <w:tab/>
        <w:t xml:space="preserve">Source of </w:t>
      </w:r>
      <w:proofErr w:type="gramStart"/>
      <w:r w:rsidRPr="00176269">
        <w:rPr>
          <w:rFonts w:ascii="Courier New" w:hAnsi="Courier New" w:cs="Courier New"/>
          <w:szCs w:val="20"/>
        </w:rPr>
        <w:t>FP :</w:t>
      </w:r>
      <w:proofErr w:type="gramEnd"/>
      <w:r w:rsidRPr="00176269">
        <w:rPr>
          <w:rFonts w:ascii="Courier New" w:hAnsi="Courier New" w:cs="Courier New"/>
          <w:szCs w:val="20"/>
        </w:rPr>
        <w:t xml:space="preserve"> Public: AYUSH: Unani</w:t>
      </w:r>
    </w:p>
    <w:p w14:paraId="49D51B0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SM319AD</w:t>
      </w:r>
      <w:r w:rsidRPr="00176269">
        <w:rPr>
          <w:rFonts w:ascii="Courier New" w:hAnsi="Courier New" w:cs="Courier New"/>
          <w:szCs w:val="20"/>
        </w:rPr>
        <w:tab/>
        <w:t xml:space="preserve">Source of </w:t>
      </w:r>
      <w:proofErr w:type="gramStart"/>
      <w:r w:rsidRPr="00176269">
        <w:rPr>
          <w:rFonts w:ascii="Courier New" w:hAnsi="Courier New" w:cs="Courier New"/>
          <w:szCs w:val="20"/>
        </w:rPr>
        <w:t>FP :</w:t>
      </w:r>
      <w:proofErr w:type="gramEnd"/>
      <w:r w:rsidRPr="00176269">
        <w:rPr>
          <w:rFonts w:ascii="Courier New" w:hAnsi="Courier New" w:cs="Courier New"/>
          <w:szCs w:val="20"/>
        </w:rPr>
        <w:t xml:space="preserve"> Public: AYUSH: Siddha</w:t>
      </w:r>
    </w:p>
    <w:p w14:paraId="0F79BB2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SM319AE</w:t>
      </w:r>
      <w:r w:rsidRPr="00176269">
        <w:rPr>
          <w:rFonts w:ascii="Courier New" w:hAnsi="Courier New" w:cs="Courier New"/>
          <w:szCs w:val="20"/>
        </w:rPr>
        <w:tab/>
        <w:t xml:space="preserve">Source of </w:t>
      </w:r>
      <w:proofErr w:type="gramStart"/>
      <w:r w:rsidRPr="00176269">
        <w:rPr>
          <w:rFonts w:ascii="Courier New" w:hAnsi="Courier New" w:cs="Courier New"/>
          <w:szCs w:val="20"/>
        </w:rPr>
        <w:t>FP :</w:t>
      </w:r>
      <w:proofErr w:type="gramEnd"/>
      <w:r w:rsidRPr="00176269">
        <w:rPr>
          <w:rFonts w:ascii="Courier New" w:hAnsi="Courier New" w:cs="Courier New"/>
          <w:szCs w:val="20"/>
        </w:rPr>
        <w:t xml:space="preserve"> Public: AYUSH: Homeopathy</w:t>
      </w:r>
    </w:p>
    <w:p w14:paraId="4C0C7239"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SM319AF</w:t>
      </w:r>
      <w:r w:rsidRPr="00176269">
        <w:rPr>
          <w:rFonts w:ascii="Courier New" w:hAnsi="Courier New" w:cs="Courier New"/>
          <w:szCs w:val="20"/>
        </w:rPr>
        <w:tab/>
        <w:t xml:space="preserve">Source of </w:t>
      </w:r>
      <w:proofErr w:type="gramStart"/>
      <w:r w:rsidRPr="00176269">
        <w:rPr>
          <w:rFonts w:ascii="Courier New" w:hAnsi="Courier New" w:cs="Courier New"/>
          <w:szCs w:val="20"/>
        </w:rPr>
        <w:t>FP :</w:t>
      </w:r>
      <w:proofErr w:type="gramEnd"/>
      <w:r w:rsidRPr="00176269">
        <w:rPr>
          <w:rFonts w:ascii="Courier New" w:hAnsi="Courier New" w:cs="Courier New"/>
          <w:szCs w:val="20"/>
        </w:rPr>
        <w:t xml:space="preserve"> Public: AYUSH: Sowa </w:t>
      </w:r>
      <w:proofErr w:type="spellStart"/>
      <w:r w:rsidRPr="00176269">
        <w:rPr>
          <w:rFonts w:ascii="Courier New" w:hAnsi="Courier New" w:cs="Courier New"/>
          <w:szCs w:val="20"/>
        </w:rPr>
        <w:t>Rigpa</w:t>
      </w:r>
      <w:proofErr w:type="spellEnd"/>
      <w:r w:rsidRPr="00176269">
        <w:rPr>
          <w:rFonts w:ascii="Courier New" w:hAnsi="Courier New" w:cs="Courier New"/>
          <w:szCs w:val="20"/>
        </w:rPr>
        <w:t xml:space="preserve"> (TTM)</w:t>
      </w:r>
    </w:p>
    <w:p w14:paraId="1486C602"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SM319AG</w:t>
      </w:r>
      <w:r w:rsidRPr="00176269">
        <w:rPr>
          <w:rFonts w:ascii="Courier New" w:hAnsi="Courier New" w:cs="Courier New"/>
          <w:szCs w:val="20"/>
        </w:rPr>
        <w:tab/>
        <w:t xml:space="preserve">Source of </w:t>
      </w:r>
      <w:proofErr w:type="gramStart"/>
      <w:r w:rsidRPr="00176269">
        <w:rPr>
          <w:rFonts w:ascii="Courier New" w:hAnsi="Courier New" w:cs="Courier New"/>
          <w:szCs w:val="20"/>
        </w:rPr>
        <w:t>FP :</w:t>
      </w:r>
      <w:proofErr w:type="gramEnd"/>
      <w:r w:rsidRPr="00176269">
        <w:rPr>
          <w:rFonts w:ascii="Courier New" w:hAnsi="Courier New" w:cs="Courier New"/>
          <w:szCs w:val="20"/>
        </w:rPr>
        <w:t xml:space="preserve"> Public: AYUSH: Other</w:t>
      </w:r>
    </w:p>
    <w:p w14:paraId="1166F14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SM319BA</w:t>
      </w:r>
      <w:r w:rsidRPr="00176269">
        <w:rPr>
          <w:rFonts w:ascii="Courier New" w:hAnsi="Courier New" w:cs="Courier New"/>
          <w:szCs w:val="20"/>
        </w:rPr>
        <w:tab/>
        <w:t xml:space="preserve">Source of </w:t>
      </w:r>
      <w:proofErr w:type="gramStart"/>
      <w:r w:rsidRPr="00176269">
        <w:rPr>
          <w:rFonts w:ascii="Courier New" w:hAnsi="Courier New" w:cs="Courier New"/>
          <w:szCs w:val="20"/>
        </w:rPr>
        <w:t>FP :</w:t>
      </w:r>
      <w:proofErr w:type="gramEnd"/>
      <w:r w:rsidRPr="00176269">
        <w:rPr>
          <w:rFonts w:ascii="Courier New" w:hAnsi="Courier New" w:cs="Courier New"/>
          <w:szCs w:val="20"/>
        </w:rPr>
        <w:t xml:space="preserve"> Private: AYUSH: Ayurveda</w:t>
      </w:r>
    </w:p>
    <w:p w14:paraId="3542ED43"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SM319BB</w:t>
      </w:r>
      <w:r w:rsidRPr="00176269">
        <w:rPr>
          <w:rFonts w:ascii="Courier New" w:hAnsi="Courier New" w:cs="Courier New"/>
          <w:szCs w:val="20"/>
        </w:rPr>
        <w:tab/>
        <w:t xml:space="preserve">Source of </w:t>
      </w:r>
      <w:proofErr w:type="gramStart"/>
      <w:r w:rsidRPr="00176269">
        <w:rPr>
          <w:rFonts w:ascii="Courier New" w:hAnsi="Courier New" w:cs="Courier New"/>
          <w:szCs w:val="20"/>
        </w:rPr>
        <w:t>FP :</w:t>
      </w:r>
      <w:proofErr w:type="gramEnd"/>
      <w:r w:rsidRPr="00176269">
        <w:rPr>
          <w:rFonts w:ascii="Courier New" w:hAnsi="Courier New" w:cs="Courier New"/>
          <w:szCs w:val="20"/>
        </w:rPr>
        <w:t xml:space="preserve"> Private: AYUSH: Yoga and naturopathy</w:t>
      </w:r>
    </w:p>
    <w:p w14:paraId="6394ED3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SM319BC</w:t>
      </w:r>
      <w:r w:rsidRPr="00176269">
        <w:rPr>
          <w:rFonts w:ascii="Courier New" w:hAnsi="Courier New" w:cs="Courier New"/>
          <w:szCs w:val="20"/>
        </w:rPr>
        <w:tab/>
        <w:t xml:space="preserve">Source of </w:t>
      </w:r>
      <w:proofErr w:type="gramStart"/>
      <w:r w:rsidRPr="00176269">
        <w:rPr>
          <w:rFonts w:ascii="Courier New" w:hAnsi="Courier New" w:cs="Courier New"/>
          <w:szCs w:val="20"/>
        </w:rPr>
        <w:t>FP :</w:t>
      </w:r>
      <w:proofErr w:type="gramEnd"/>
      <w:r w:rsidRPr="00176269">
        <w:rPr>
          <w:rFonts w:ascii="Courier New" w:hAnsi="Courier New" w:cs="Courier New"/>
          <w:szCs w:val="20"/>
        </w:rPr>
        <w:t xml:space="preserve"> Private: AYUSH: Unani</w:t>
      </w:r>
    </w:p>
    <w:p w14:paraId="635D5AE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SM319BD</w:t>
      </w:r>
      <w:r w:rsidRPr="00176269">
        <w:rPr>
          <w:rFonts w:ascii="Courier New" w:hAnsi="Courier New" w:cs="Courier New"/>
          <w:szCs w:val="20"/>
        </w:rPr>
        <w:tab/>
        <w:t xml:space="preserve">Source of </w:t>
      </w:r>
      <w:proofErr w:type="gramStart"/>
      <w:r w:rsidRPr="00176269">
        <w:rPr>
          <w:rFonts w:ascii="Courier New" w:hAnsi="Courier New" w:cs="Courier New"/>
          <w:szCs w:val="20"/>
        </w:rPr>
        <w:t>FP :</w:t>
      </w:r>
      <w:proofErr w:type="gramEnd"/>
      <w:r w:rsidRPr="00176269">
        <w:rPr>
          <w:rFonts w:ascii="Courier New" w:hAnsi="Courier New" w:cs="Courier New"/>
          <w:szCs w:val="20"/>
        </w:rPr>
        <w:t xml:space="preserve"> Private: AYUSH: Siddha</w:t>
      </w:r>
    </w:p>
    <w:p w14:paraId="0F76314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SM319BE</w:t>
      </w:r>
      <w:r w:rsidRPr="00176269">
        <w:rPr>
          <w:rFonts w:ascii="Courier New" w:hAnsi="Courier New" w:cs="Courier New"/>
          <w:szCs w:val="20"/>
        </w:rPr>
        <w:tab/>
        <w:t xml:space="preserve">Source of </w:t>
      </w:r>
      <w:proofErr w:type="gramStart"/>
      <w:r w:rsidRPr="00176269">
        <w:rPr>
          <w:rFonts w:ascii="Courier New" w:hAnsi="Courier New" w:cs="Courier New"/>
          <w:szCs w:val="20"/>
        </w:rPr>
        <w:t>FP :</w:t>
      </w:r>
      <w:proofErr w:type="gramEnd"/>
      <w:r w:rsidRPr="00176269">
        <w:rPr>
          <w:rFonts w:ascii="Courier New" w:hAnsi="Courier New" w:cs="Courier New"/>
          <w:szCs w:val="20"/>
        </w:rPr>
        <w:t xml:space="preserve"> Private: AYUSH: Homeopathy</w:t>
      </w:r>
    </w:p>
    <w:p w14:paraId="444D624F"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SM319BF</w:t>
      </w:r>
      <w:r w:rsidRPr="00176269">
        <w:rPr>
          <w:rFonts w:ascii="Courier New" w:hAnsi="Courier New" w:cs="Courier New"/>
          <w:szCs w:val="20"/>
        </w:rPr>
        <w:tab/>
        <w:t xml:space="preserve">Source of </w:t>
      </w:r>
      <w:proofErr w:type="gramStart"/>
      <w:r w:rsidRPr="00176269">
        <w:rPr>
          <w:rFonts w:ascii="Courier New" w:hAnsi="Courier New" w:cs="Courier New"/>
          <w:szCs w:val="20"/>
        </w:rPr>
        <w:t>FP :</w:t>
      </w:r>
      <w:proofErr w:type="gramEnd"/>
      <w:r w:rsidRPr="00176269">
        <w:rPr>
          <w:rFonts w:ascii="Courier New" w:hAnsi="Courier New" w:cs="Courier New"/>
          <w:szCs w:val="20"/>
        </w:rPr>
        <w:t xml:space="preserve"> Private: AYUSH: Sowa </w:t>
      </w:r>
      <w:proofErr w:type="spellStart"/>
      <w:r w:rsidRPr="00176269">
        <w:rPr>
          <w:rFonts w:ascii="Courier New" w:hAnsi="Courier New" w:cs="Courier New"/>
          <w:szCs w:val="20"/>
        </w:rPr>
        <w:t>Rigpa</w:t>
      </w:r>
      <w:proofErr w:type="spellEnd"/>
      <w:r w:rsidRPr="00176269">
        <w:rPr>
          <w:rFonts w:ascii="Courier New" w:hAnsi="Courier New" w:cs="Courier New"/>
          <w:szCs w:val="20"/>
        </w:rPr>
        <w:t xml:space="preserve"> (TTM)</w:t>
      </w:r>
    </w:p>
    <w:p w14:paraId="67C151A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SM319BG</w:t>
      </w:r>
      <w:r w:rsidRPr="00176269">
        <w:rPr>
          <w:rFonts w:ascii="Courier New" w:hAnsi="Courier New" w:cs="Courier New"/>
          <w:szCs w:val="20"/>
        </w:rPr>
        <w:tab/>
        <w:t xml:space="preserve">Source of </w:t>
      </w:r>
      <w:proofErr w:type="gramStart"/>
      <w:r w:rsidRPr="00176269">
        <w:rPr>
          <w:rFonts w:ascii="Courier New" w:hAnsi="Courier New" w:cs="Courier New"/>
          <w:szCs w:val="20"/>
        </w:rPr>
        <w:t>FP :</w:t>
      </w:r>
      <w:proofErr w:type="gramEnd"/>
      <w:r w:rsidRPr="00176269">
        <w:rPr>
          <w:rFonts w:ascii="Courier New" w:hAnsi="Courier New" w:cs="Courier New"/>
          <w:szCs w:val="20"/>
        </w:rPr>
        <w:t xml:space="preserve"> Private: AYUSH: Other</w:t>
      </w:r>
    </w:p>
    <w:p w14:paraId="7E66758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SM320</w:t>
      </w:r>
      <w:r w:rsidRPr="00176269">
        <w:rPr>
          <w:rFonts w:ascii="Courier New" w:hAnsi="Courier New" w:cs="Courier New"/>
          <w:szCs w:val="20"/>
        </w:rPr>
        <w:tab/>
      </w:r>
      <w:r w:rsidRPr="00176269">
        <w:rPr>
          <w:rFonts w:ascii="Courier New" w:hAnsi="Courier New" w:cs="Courier New"/>
          <w:szCs w:val="20"/>
        </w:rPr>
        <w:tab/>
        <w:t xml:space="preserve">Visited a health facility/camp in last three months, for any </w:t>
      </w:r>
      <w:proofErr w:type="gramStart"/>
      <w:r w:rsidRPr="00176269">
        <w:rPr>
          <w:rFonts w:ascii="Courier New" w:hAnsi="Courier New" w:cs="Courier New"/>
          <w:szCs w:val="20"/>
        </w:rPr>
        <w:t xml:space="preserve">reason, </w:t>
      </w:r>
      <w:r>
        <w:rPr>
          <w:rFonts w:ascii="Courier New" w:hAnsi="Courier New" w:cs="Courier New"/>
          <w:szCs w:val="20"/>
        </w:rPr>
        <w:t xml:space="preserve">  </w:t>
      </w:r>
      <w:proofErr w:type="gramEnd"/>
      <w:r>
        <w:rPr>
          <w:rFonts w:ascii="Courier New" w:hAnsi="Courier New" w:cs="Courier New"/>
          <w:szCs w:val="20"/>
        </w:rPr>
        <w:t xml:space="preserve">           </w:t>
      </w:r>
      <w:r w:rsidRPr="00176269">
        <w:rPr>
          <w:rFonts w:ascii="Courier New" w:hAnsi="Courier New" w:cs="Courier New"/>
          <w:szCs w:val="20"/>
        </w:rPr>
        <w:t>respondent or child</w:t>
      </w:r>
    </w:p>
    <w:p w14:paraId="3BB740D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SM321</w:t>
      </w:r>
      <w:r w:rsidRPr="00176269">
        <w:rPr>
          <w:rFonts w:ascii="Courier New" w:hAnsi="Courier New" w:cs="Courier New"/>
          <w:szCs w:val="20"/>
        </w:rPr>
        <w:tab/>
      </w:r>
      <w:r w:rsidRPr="00176269">
        <w:rPr>
          <w:rFonts w:ascii="Courier New" w:hAnsi="Courier New" w:cs="Courier New"/>
          <w:szCs w:val="20"/>
        </w:rPr>
        <w:tab/>
        <w:t xml:space="preserve">Type of health facility visited most recently for respondent or </w:t>
      </w:r>
      <w:proofErr w:type="gramStart"/>
      <w:r w:rsidRPr="00176269">
        <w:rPr>
          <w:rFonts w:ascii="Courier New" w:hAnsi="Courier New" w:cs="Courier New"/>
          <w:szCs w:val="20"/>
        </w:rPr>
        <w:t>child</w:t>
      </w:r>
      <w:proofErr w:type="gramEnd"/>
    </w:p>
    <w:p w14:paraId="003F439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SM321A</w:t>
      </w:r>
      <w:r w:rsidRPr="00176269">
        <w:rPr>
          <w:rFonts w:ascii="Courier New" w:hAnsi="Courier New" w:cs="Courier New"/>
          <w:szCs w:val="20"/>
        </w:rPr>
        <w:tab/>
        <w:t xml:space="preserve">What type of health facility did you visit most recently for yourself </w:t>
      </w:r>
      <w:r w:rsidR="004449EB">
        <w:rPr>
          <w:rFonts w:ascii="Courier New" w:hAnsi="Courier New" w:cs="Courier New"/>
          <w:szCs w:val="20"/>
        </w:rPr>
        <w:t xml:space="preserve">         </w:t>
      </w:r>
      <w:proofErr w:type="gramStart"/>
      <w:r w:rsidR="004449EB">
        <w:rPr>
          <w:rFonts w:ascii="Courier New" w:hAnsi="Courier New" w:cs="Courier New"/>
          <w:szCs w:val="20"/>
        </w:rPr>
        <w:t xml:space="preserve">   </w:t>
      </w:r>
      <w:r w:rsidRPr="00176269">
        <w:rPr>
          <w:rFonts w:ascii="Courier New" w:hAnsi="Courier New" w:cs="Courier New"/>
          <w:szCs w:val="20"/>
        </w:rPr>
        <w:t>(</w:t>
      </w:r>
      <w:proofErr w:type="gramEnd"/>
      <w:r w:rsidRPr="00176269">
        <w:rPr>
          <w:rFonts w:ascii="Courier New" w:hAnsi="Courier New" w:cs="Courier New"/>
          <w:szCs w:val="20"/>
        </w:rPr>
        <w:t>or for your children)(public AYUSH)</w:t>
      </w:r>
    </w:p>
    <w:p w14:paraId="160F9B6B"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SM321B</w:t>
      </w:r>
      <w:r w:rsidRPr="00176269">
        <w:rPr>
          <w:rFonts w:ascii="Courier New" w:hAnsi="Courier New" w:cs="Courier New"/>
          <w:szCs w:val="20"/>
        </w:rPr>
        <w:tab/>
        <w:t xml:space="preserve">What type of health facility did you visit most recently for yourself </w:t>
      </w:r>
      <w:r w:rsidR="004449EB">
        <w:rPr>
          <w:rFonts w:ascii="Courier New" w:hAnsi="Courier New" w:cs="Courier New"/>
          <w:szCs w:val="20"/>
        </w:rPr>
        <w:t xml:space="preserve">         </w:t>
      </w:r>
      <w:proofErr w:type="gramStart"/>
      <w:r w:rsidR="004449EB">
        <w:rPr>
          <w:rFonts w:ascii="Courier New" w:hAnsi="Courier New" w:cs="Courier New"/>
          <w:szCs w:val="20"/>
        </w:rPr>
        <w:t xml:space="preserve">   </w:t>
      </w:r>
      <w:r w:rsidRPr="00176269">
        <w:rPr>
          <w:rFonts w:ascii="Courier New" w:hAnsi="Courier New" w:cs="Courier New"/>
          <w:szCs w:val="20"/>
        </w:rPr>
        <w:t>(</w:t>
      </w:r>
      <w:proofErr w:type="gramEnd"/>
      <w:r w:rsidRPr="00176269">
        <w:rPr>
          <w:rFonts w:ascii="Courier New" w:hAnsi="Courier New" w:cs="Courier New"/>
          <w:szCs w:val="20"/>
        </w:rPr>
        <w:t>or for your children)(private AYUSH)</w:t>
      </w:r>
    </w:p>
    <w:p w14:paraId="6FCA22E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SM322A</w:t>
      </w:r>
      <w:r w:rsidRPr="00176269">
        <w:rPr>
          <w:rFonts w:ascii="Courier New" w:hAnsi="Courier New" w:cs="Courier New"/>
          <w:szCs w:val="20"/>
        </w:rPr>
        <w:tab/>
        <w:t xml:space="preserve">Service went for: Family </w:t>
      </w:r>
      <w:proofErr w:type="gramStart"/>
      <w:r w:rsidRPr="00176269">
        <w:rPr>
          <w:rFonts w:ascii="Courier New" w:hAnsi="Courier New" w:cs="Courier New"/>
          <w:szCs w:val="20"/>
        </w:rPr>
        <w:t>planning</w:t>
      </w:r>
      <w:proofErr w:type="gramEnd"/>
    </w:p>
    <w:p w14:paraId="38A8CCC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SM322B</w:t>
      </w:r>
      <w:r w:rsidRPr="00176269">
        <w:rPr>
          <w:rFonts w:ascii="Courier New" w:hAnsi="Courier New" w:cs="Courier New"/>
          <w:szCs w:val="20"/>
        </w:rPr>
        <w:tab/>
        <w:t xml:space="preserve">Service went for: </w:t>
      </w:r>
      <w:proofErr w:type="gramStart"/>
      <w:r w:rsidRPr="00176269">
        <w:rPr>
          <w:rFonts w:ascii="Courier New" w:hAnsi="Courier New" w:cs="Courier New"/>
          <w:szCs w:val="20"/>
        </w:rPr>
        <w:t>Immunization</w:t>
      </w:r>
      <w:proofErr w:type="gramEnd"/>
    </w:p>
    <w:p w14:paraId="3EC43BB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SM322C</w:t>
      </w:r>
      <w:r w:rsidRPr="00176269">
        <w:rPr>
          <w:rFonts w:ascii="Courier New" w:hAnsi="Courier New" w:cs="Courier New"/>
          <w:szCs w:val="20"/>
        </w:rPr>
        <w:tab/>
        <w:t xml:space="preserve">Service went for: Disease </w:t>
      </w:r>
      <w:proofErr w:type="gramStart"/>
      <w:r w:rsidRPr="00176269">
        <w:rPr>
          <w:rFonts w:ascii="Courier New" w:hAnsi="Courier New" w:cs="Courier New"/>
          <w:szCs w:val="20"/>
        </w:rPr>
        <w:t>prevention</w:t>
      </w:r>
      <w:proofErr w:type="gramEnd"/>
    </w:p>
    <w:p w14:paraId="0933C462"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SM322D</w:t>
      </w:r>
      <w:r w:rsidRPr="00176269">
        <w:rPr>
          <w:rFonts w:ascii="Courier New" w:hAnsi="Courier New" w:cs="Courier New"/>
          <w:szCs w:val="20"/>
        </w:rPr>
        <w:tab/>
        <w:t xml:space="preserve">Service went for: Medical treatment for </w:t>
      </w:r>
      <w:proofErr w:type="gramStart"/>
      <w:r w:rsidRPr="00176269">
        <w:rPr>
          <w:rFonts w:ascii="Courier New" w:hAnsi="Courier New" w:cs="Courier New"/>
          <w:szCs w:val="20"/>
        </w:rPr>
        <w:t>self</w:t>
      </w:r>
      <w:proofErr w:type="gramEnd"/>
    </w:p>
    <w:p w14:paraId="2201A27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SM322E</w:t>
      </w:r>
      <w:r w:rsidRPr="00176269">
        <w:rPr>
          <w:rFonts w:ascii="Courier New" w:hAnsi="Courier New" w:cs="Courier New"/>
          <w:szCs w:val="20"/>
        </w:rPr>
        <w:tab/>
        <w:t xml:space="preserve">Service went for: Treatment for </w:t>
      </w:r>
      <w:proofErr w:type="gramStart"/>
      <w:r w:rsidRPr="00176269">
        <w:rPr>
          <w:rFonts w:ascii="Courier New" w:hAnsi="Courier New" w:cs="Courier New"/>
          <w:szCs w:val="20"/>
        </w:rPr>
        <w:t>child</w:t>
      </w:r>
      <w:proofErr w:type="gramEnd"/>
    </w:p>
    <w:p w14:paraId="33C2984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SM322F</w:t>
      </w:r>
      <w:r w:rsidRPr="00176269">
        <w:rPr>
          <w:rFonts w:ascii="Courier New" w:hAnsi="Courier New" w:cs="Courier New"/>
          <w:szCs w:val="20"/>
        </w:rPr>
        <w:tab/>
        <w:t xml:space="preserve">Service went for: Treatment for other </w:t>
      </w:r>
      <w:proofErr w:type="gramStart"/>
      <w:r w:rsidRPr="00176269">
        <w:rPr>
          <w:rFonts w:ascii="Courier New" w:hAnsi="Courier New" w:cs="Courier New"/>
          <w:szCs w:val="20"/>
        </w:rPr>
        <w:t>person</w:t>
      </w:r>
      <w:proofErr w:type="gramEnd"/>
    </w:p>
    <w:p w14:paraId="4B58CEF5"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SM322G</w:t>
      </w:r>
      <w:r w:rsidRPr="00176269">
        <w:rPr>
          <w:rFonts w:ascii="Courier New" w:hAnsi="Courier New" w:cs="Courier New"/>
          <w:szCs w:val="20"/>
        </w:rPr>
        <w:tab/>
        <w:t xml:space="preserve">Service went for: Growth monitoring of </w:t>
      </w:r>
      <w:proofErr w:type="gramStart"/>
      <w:r w:rsidRPr="00176269">
        <w:rPr>
          <w:rFonts w:ascii="Courier New" w:hAnsi="Courier New" w:cs="Courier New"/>
          <w:szCs w:val="20"/>
        </w:rPr>
        <w:t>child</w:t>
      </w:r>
      <w:proofErr w:type="gramEnd"/>
    </w:p>
    <w:p w14:paraId="29086DD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SM322H</w:t>
      </w:r>
      <w:r w:rsidRPr="00176269">
        <w:rPr>
          <w:rFonts w:ascii="Courier New" w:hAnsi="Courier New" w:cs="Courier New"/>
          <w:szCs w:val="20"/>
        </w:rPr>
        <w:tab/>
        <w:t xml:space="preserve">Service went for: Health </w:t>
      </w:r>
      <w:proofErr w:type="gramStart"/>
      <w:r w:rsidRPr="00176269">
        <w:rPr>
          <w:rFonts w:ascii="Courier New" w:hAnsi="Courier New" w:cs="Courier New"/>
          <w:szCs w:val="20"/>
        </w:rPr>
        <w:t>check-up</w:t>
      </w:r>
      <w:proofErr w:type="gramEnd"/>
    </w:p>
    <w:p w14:paraId="4369921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SM322X</w:t>
      </w:r>
      <w:r w:rsidRPr="00176269">
        <w:rPr>
          <w:rFonts w:ascii="Courier New" w:hAnsi="Courier New" w:cs="Courier New"/>
          <w:szCs w:val="20"/>
        </w:rPr>
        <w:tab/>
        <w:t xml:space="preserve">Service went for: </w:t>
      </w:r>
      <w:proofErr w:type="gramStart"/>
      <w:r w:rsidRPr="00176269">
        <w:rPr>
          <w:rFonts w:ascii="Courier New" w:hAnsi="Courier New" w:cs="Courier New"/>
          <w:szCs w:val="20"/>
        </w:rPr>
        <w:t>other</w:t>
      </w:r>
      <w:proofErr w:type="gramEnd"/>
    </w:p>
    <w:p w14:paraId="44173C4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SM324</w:t>
      </w:r>
      <w:r w:rsidRPr="00176269">
        <w:rPr>
          <w:rFonts w:ascii="Courier New" w:hAnsi="Courier New" w:cs="Courier New"/>
          <w:szCs w:val="20"/>
        </w:rPr>
        <w:tab/>
      </w:r>
      <w:r w:rsidRPr="00176269">
        <w:rPr>
          <w:rFonts w:ascii="Courier New" w:hAnsi="Courier New" w:cs="Courier New"/>
          <w:szCs w:val="20"/>
        </w:rPr>
        <w:tab/>
        <w:t>Line number from household of respondent's youngest child</w:t>
      </w:r>
    </w:p>
    <w:p w14:paraId="4A7120A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SM327</w:t>
      </w:r>
      <w:r w:rsidRPr="00176269">
        <w:rPr>
          <w:rFonts w:ascii="Courier New" w:hAnsi="Courier New" w:cs="Courier New"/>
          <w:szCs w:val="20"/>
        </w:rPr>
        <w:tab/>
      </w:r>
      <w:r w:rsidRPr="00176269">
        <w:rPr>
          <w:rFonts w:ascii="Courier New" w:hAnsi="Courier New" w:cs="Courier New"/>
          <w:szCs w:val="20"/>
        </w:rPr>
        <w:tab/>
        <w:t xml:space="preserve">Main reason did not have any antenatal </w:t>
      </w:r>
      <w:proofErr w:type="gramStart"/>
      <w:r w:rsidRPr="00176269">
        <w:rPr>
          <w:rFonts w:ascii="Courier New" w:hAnsi="Courier New" w:cs="Courier New"/>
          <w:szCs w:val="20"/>
        </w:rPr>
        <w:t>check-up</w:t>
      </w:r>
      <w:proofErr w:type="gramEnd"/>
    </w:p>
    <w:p w14:paraId="70FF6A5B"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SM328A</w:t>
      </w:r>
      <w:r w:rsidRPr="00176269">
        <w:rPr>
          <w:rFonts w:ascii="Courier New" w:hAnsi="Courier New" w:cs="Courier New"/>
          <w:szCs w:val="20"/>
        </w:rPr>
        <w:tab/>
        <w:t xml:space="preserve">Told about sign of pregnancy complication: </w:t>
      </w:r>
      <w:proofErr w:type="gramStart"/>
      <w:r w:rsidRPr="00176269">
        <w:rPr>
          <w:rFonts w:ascii="Courier New" w:hAnsi="Courier New" w:cs="Courier New"/>
          <w:szCs w:val="20"/>
        </w:rPr>
        <w:t>bleeding</w:t>
      </w:r>
      <w:proofErr w:type="gramEnd"/>
    </w:p>
    <w:p w14:paraId="11A0194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SM328B</w:t>
      </w:r>
      <w:r w:rsidRPr="00176269">
        <w:rPr>
          <w:rFonts w:ascii="Courier New" w:hAnsi="Courier New" w:cs="Courier New"/>
          <w:szCs w:val="20"/>
        </w:rPr>
        <w:tab/>
        <w:t xml:space="preserve">Told about sign of pregnancy complication: </w:t>
      </w:r>
      <w:proofErr w:type="gramStart"/>
      <w:r w:rsidRPr="00176269">
        <w:rPr>
          <w:rFonts w:ascii="Courier New" w:hAnsi="Courier New" w:cs="Courier New"/>
          <w:szCs w:val="20"/>
        </w:rPr>
        <w:t>convulsion</w:t>
      </w:r>
      <w:proofErr w:type="gramEnd"/>
    </w:p>
    <w:p w14:paraId="45F661C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lastRenderedPageBreak/>
        <w:t>SM328C</w:t>
      </w:r>
      <w:r w:rsidRPr="00176269">
        <w:rPr>
          <w:rFonts w:ascii="Courier New" w:hAnsi="Courier New" w:cs="Courier New"/>
          <w:szCs w:val="20"/>
        </w:rPr>
        <w:tab/>
        <w:t xml:space="preserve">Told about sign of pregnancy complication: prolonged </w:t>
      </w:r>
      <w:proofErr w:type="spellStart"/>
      <w:proofErr w:type="gramStart"/>
      <w:r w:rsidRPr="00176269">
        <w:rPr>
          <w:rFonts w:ascii="Courier New" w:hAnsi="Courier New" w:cs="Courier New"/>
          <w:szCs w:val="20"/>
        </w:rPr>
        <w:t>labour</w:t>
      </w:r>
      <w:proofErr w:type="spellEnd"/>
      <w:proofErr w:type="gramEnd"/>
    </w:p>
    <w:p w14:paraId="1811F6D9"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SM328D</w:t>
      </w:r>
      <w:r w:rsidRPr="00176269">
        <w:rPr>
          <w:rFonts w:ascii="Courier New" w:hAnsi="Courier New" w:cs="Courier New"/>
          <w:szCs w:val="20"/>
        </w:rPr>
        <w:tab/>
        <w:t xml:space="preserve">Told about sign of pregnancy complication: abdominal </w:t>
      </w:r>
      <w:proofErr w:type="gramStart"/>
      <w:r w:rsidRPr="00176269">
        <w:rPr>
          <w:rFonts w:ascii="Courier New" w:hAnsi="Courier New" w:cs="Courier New"/>
          <w:szCs w:val="20"/>
        </w:rPr>
        <w:t>pain</w:t>
      </w:r>
      <w:proofErr w:type="gramEnd"/>
    </w:p>
    <w:p w14:paraId="0437975C"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SM328E</w:t>
      </w:r>
      <w:r w:rsidRPr="00176269">
        <w:rPr>
          <w:rFonts w:ascii="Courier New" w:hAnsi="Courier New" w:cs="Courier New"/>
          <w:szCs w:val="20"/>
        </w:rPr>
        <w:tab/>
        <w:t xml:space="preserve">Told about sign of pregnancy complication: blood </w:t>
      </w:r>
      <w:proofErr w:type="gramStart"/>
      <w:r w:rsidRPr="00176269">
        <w:rPr>
          <w:rFonts w:ascii="Courier New" w:hAnsi="Courier New" w:cs="Courier New"/>
          <w:szCs w:val="20"/>
        </w:rPr>
        <w:t>pressure</w:t>
      </w:r>
      <w:proofErr w:type="gramEnd"/>
    </w:p>
    <w:p w14:paraId="63B6648F"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SM329</w:t>
      </w:r>
      <w:r w:rsidRPr="00176269">
        <w:rPr>
          <w:rFonts w:ascii="Courier New" w:hAnsi="Courier New" w:cs="Courier New"/>
          <w:szCs w:val="20"/>
        </w:rPr>
        <w:tab/>
      </w:r>
      <w:r w:rsidRPr="00176269">
        <w:rPr>
          <w:rFonts w:ascii="Courier New" w:hAnsi="Courier New" w:cs="Courier New"/>
          <w:szCs w:val="20"/>
        </w:rPr>
        <w:tab/>
        <w:t xml:space="preserve">Told what to do if mother had pregnancy </w:t>
      </w:r>
      <w:proofErr w:type="gramStart"/>
      <w:r w:rsidRPr="00176269">
        <w:rPr>
          <w:rFonts w:ascii="Courier New" w:hAnsi="Courier New" w:cs="Courier New"/>
          <w:szCs w:val="20"/>
        </w:rPr>
        <w:t>complication</w:t>
      </w:r>
      <w:proofErr w:type="gramEnd"/>
    </w:p>
    <w:p w14:paraId="673CAE5E"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SM330A</w:t>
      </w:r>
      <w:r w:rsidRPr="00176269">
        <w:rPr>
          <w:rFonts w:ascii="Courier New" w:hAnsi="Courier New" w:cs="Courier New"/>
          <w:szCs w:val="20"/>
        </w:rPr>
        <w:tab/>
        <w:t xml:space="preserve">Health provider/worker spoke to respondent about delivery </w:t>
      </w:r>
      <w:proofErr w:type="gramStart"/>
      <w:r w:rsidRPr="00176269">
        <w:rPr>
          <w:rFonts w:ascii="Courier New" w:hAnsi="Courier New" w:cs="Courier New"/>
          <w:szCs w:val="20"/>
        </w:rPr>
        <w:t xml:space="preserve">advice, </w:t>
      </w:r>
      <w:r w:rsidR="004449EB">
        <w:rPr>
          <w:rFonts w:ascii="Courier New" w:hAnsi="Courier New" w:cs="Courier New"/>
          <w:szCs w:val="20"/>
        </w:rPr>
        <w:t xml:space="preserve">  </w:t>
      </w:r>
      <w:proofErr w:type="gramEnd"/>
      <w:r w:rsidR="004449EB">
        <w:rPr>
          <w:rFonts w:ascii="Courier New" w:hAnsi="Courier New" w:cs="Courier New"/>
          <w:szCs w:val="20"/>
        </w:rPr>
        <w:t xml:space="preserve">              </w:t>
      </w:r>
      <w:r w:rsidRPr="00176269">
        <w:rPr>
          <w:rFonts w:ascii="Courier New" w:hAnsi="Courier New" w:cs="Courier New"/>
          <w:szCs w:val="20"/>
        </w:rPr>
        <w:t>during pregnancy</w:t>
      </w:r>
    </w:p>
    <w:p w14:paraId="1DFA45FC"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SM330B</w:t>
      </w:r>
      <w:r w:rsidRPr="00176269">
        <w:rPr>
          <w:rFonts w:ascii="Courier New" w:hAnsi="Courier New" w:cs="Courier New"/>
          <w:szCs w:val="20"/>
        </w:rPr>
        <w:tab/>
        <w:t xml:space="preserve">Health provider/worker spoke to respondent about nutritional </w:t>
      </w:r>
      <w:proofErr w:type="gramStart"/>
      <w:r w:rsidRPr="00176269">
        <w:rPr>
          <w:rFonts w:ascii="Courier New" w:hAnsi="Courier New" w:cs="Courier New"/>
          <w:szCs w:val="20"/>
        </w:rPr>
        <w:t xml:space="preserve">advice, </w:t>
      </w:r>
      <w:r w:rsidR="004449EB">
        <w:rPr>
          <w:rFonts w:ascii="Courier New" w:hAnsi="Courier New" w:cs="Courier New"/>
          <w:szCs w:val="20"/>
        </w:rPr>
        <w:t xml:space="preserve">  </w:t>
      </w:r>
      <w:proofErr w:type="gramEnd"/>
      <w:r w:rsidR="004449EB">
        <w:rPr>
          <w:rFonts w:ascii="Courier New" w:hAnsi="Courier New" w:cs="Courier New"/>
          <w:szCs w:val="20"/>
        </w:rPr>
        <w:t xml:space="preserve">           </w:t>
      </w:r>
      <w:r w:rsidRPr="00176269">
        <w:rPr>
          <w:rFonts w:ascii="Courier New" w:hAnsi="Courier New" w:cs="Courier New"/>
          <w:szCs w:val="20"/>
        </w:rPr>
        <w:t>during pregnancy</w:t>
      </w:r>
    </w:p>
    <w:p w14:paraId="255B955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SM330C</w:t>
      </w:r>
      <w:r w:rsidRPr="00176269">
        <w:rPr>
          <w:rFonts w:ascii="Courier New" w:hAnsi="Courier New" w:cs="Courier New"/>
          <w:szCs w:val="20"/>
        </w:rPr>
        <w:tab/>
        <w:t xml:space="preserve">Health provider/worker spoke to respondent about family </w:t>
      </w:r>
      <w:proofErr w:type="gramStart"/>
      <w:r w:rsidRPr="00176269">
        <w:rPr>
          <w:rFonts w:ascii="Courier New" w:hAnsi="Courier New" w:cs="Courier New"/>
          <w:szCs w:val="20"/>
        </w:rPr>
        <w:t xml:space="preserve">planning, </w:t>
      </w:r>
      <w:r w:rsidR="004449EB">
        <w:rPr>
          <w:rFonts w:ascii="Courier New" w:hAnsi="Courier New" w:cs="Courier New"/>
          <w:szCs w:val="20"/>
        </w:rPr>
        <w:t xml:space="preserve">  </w:t>
      </w:r>
      <w:proofErr w:type="gramEnd"/>
      <w:r w:rsidR="004449EB">
        <w:rPr>
          <w:rFonts w:ascii="Courier New" w:hAnsi="Courier New" w:cs="Courier New"/>
          <w:szCs w:val="20"/>
        </w:rPr>
        <w:t xml:space="preserve">              </w:t>
      </w:r>
      <w:r w:rsidRPr="00176269">
        <w:rPr>
          <w:rFonts w:ascii="Courier New" w:hAnsi="Courier New" w:cs="Courier New"/>
          <w:szCs w:val="20"/>
        </w:rPr>
        <w:t>during pregnancy</w:t>
      </w:r>
    </w:p>
    <w:p w14:paraId="457DC8D5"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SM332A</w:t>
      </w:r>
      <w:r w:rsidRPr="00176269">
        <w:rPr>
          <w:rFonts w:ascii="Courier New" w:hAnsi="Courier New" w:cs="Courier New"/>
          <w:szCs w:val="20"/>
        </w:rPr>
        <w:tab/>
        <w:t xml:space="preserve">Cord care explained to respondent, during pregnancy prior to child's </w:t>
      </w:r>
      <w:r w:rsidR="004449EB">
        <w:rPr>
          <w:rFonts w:ascii="Courier New" w:hAnsi="Courier New" w:cs="Courier New"/>
          <w:szCs w:val="20"/>
        </w:rPr>
        <w:t xml:space="preserve">             </w:t>
      </w:r>
      <w:r w:rsidRPr="00176269">
        <w:rPr>
          <w:rFonts w:ascii="Courier New" w:hAnsi="Courier New" w:cs="Courier New"/>
          <w:szCs w:val="20"/>
        </w:rPr>
        <w:t>birth</w:t>
      </w:r>
    </w:p>
    <w:p w14:paraId="058E682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SM332B</w:t>
      </w:r>
      <w:r w:rsidRPr="00176269">
        <w:rPr>
          <w:rFonts w:ascii="Courier New" w:hAnsi="Courier New" w:cs="Courier New"/>
          <w:szCs w:val="20"/>
        </w:rPr>
        <w:tab/>
        <w:t xml:space="preserve">Need to breastfeed explained to respondent, during pregnancy prior to </w:t>
      </w:r>
      <w:r w:rsidR="004449EB">
        <w:rPr>
          <w:rFonts w:ascii="Courier New" w:hAnsi="Courier New" w:cs="Courier New"/>
          <w:szCs w:val="20"/>
        </w:rPr>
        <w:t xml:space="preserve">            </w:t>
      </w:r>
      <w:r w:rsidRPr="00176269">
        <w:rPr>
          <w:rFonts w:ascii="Courier New" w:hAnsi="Courier New" w:cs="Courier New"/>
          <w:szCs w:val="20"/>
        </w:rPr>
        <w:t xml:space="preserve">child's </w:t>
      </w:r>
      <w:proofErr w:type="gramStart"/>
      <w:r w:rsidRPr="00176269">
        <w:rPr>
          <w:rFonts w:ascii="Courier New" w:hAnsi="Courier New" w:cs="Courier New"/>
          <w:szCs w:val="20"/>
        </w:rPr>
        <w:t>birth</w:t>
      </w:r>
      <w:proofErr w:type="gramEnd"/>
    </w:p>
    <w:p w14:paraId="433D57CF"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SM332C</w:t>
      </w:r>
      <w:r w:rsidRPr="00176269">
        <w:rPr>
          <w:rFonts w:ascii="Courier New" w:hAnsi="Courier New" w:cs="Courier New"/>
          <w:szCs w:val="20"/>
        </w:rPr>
        <w:tab/>
        <w:t xml:space="preserve">Need to keep baby warm after birth explained to respondent, during </w:t>
      </w:r>
      <w:r w:rsidR="004449EB">
        <w:rPr>
          <w:rFonts w:ascii="Courier New" w:hAnsi="Courier New" w:cs="Courier New"/>
          <w:szCs w:val="20"/>
        </w:rPr>
        <w:t xml:space="preserve">               </w:t>
      </w:r>
      <w:r w:rsidRPr="00176269">
        <w:rPr>
          <w:rFonts w:ascii="Courier New" w:hAnsi="Courier New" w:cs="Courier New"/>
          <w:szCs w:val="20"/>
        </w:rPr>
        <w:t xml:space="preserve">pregnancy prior to child's </w:t>
      </w:r>
      <w:proofErr w:type="gramStart"/>
      <w:r w:rsidRPr="00176269">
        <w:rPr>
          <w:rFonts w:ascii="Courier New" w:hAnsi="Courier New" w:cs="Courier New"/>
          <w:szCs w:val="20"/>
        </w:rPr>
        <w:t>birth</w:t>
      </w:r>
      <w:proofErr w:type="gramEnd"/>
    </w:p>
    <w:p w14:paraId="235E854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SM522</w:t>
      </w:r>
      <w:r w:rsidRPr="00176269">
        <w:rPr>
          <w:rFonts w:ascii="Courier New" w:hAnsi="Courier New" w:cs="Courier New"/>
          <w:szCs w:val="20"/>
        </w:rPr>
        <w:tab/>
      </w:r>
      <w:r w:rsidRPr="00176269">
        <w:rPr>
          <w:rFonts w:ascii="Courier New" w:hAnsi="Courier New" w:cs="Courier New"/>
          <w:szCs w:val="20"/>
        </w:rPr>
        <w:tab/>
        <w:t xml:space="preserve">Have you ever given any gifts or other goods </w:t>
      </w:r>
      <w:proofErr w:type="gramStart"/>
      <w:r w:rsidRPr="00176269">
        <w:rPr>
          <w:rFonts w:ascii="Courier New" w:hAnsi="Courier New" w:cs="Courier New"/>
          <w:szCs w:val="20"/>
        </w:rPr>
        <w:t>in order to</w:t>
      </w:r>
      <w:proofErr w:type="gramEnd"/>
      <w:r w:rsidRPr="00176269">
        <w:rPr>
          <w:rFonts w:ascii="Courier New" w:hAnsi="Courier New" w:cs="Courier New"/>
          <w:szCs w:val="20"/>
        </w:rPr>
        <w:t xml:space="preserve"> have sex or </w:t>
      </w:r>
      <w:r w:rsidR="004449EB">
        <w:rPr>
          <w:rFonts w:ascii="Courier New" w:hAnsi="Courier New" w:cs="Courier New"/>
          <w:szCs w:val="20"/>
        </w:rPr>
        <w:t xml:space="preserve">             </w:t>
      </w:r>
      <w:r w:rsidRPr="00176269">
        <w:rPr>
          <w:rFonts w:ascii="Courier New" w:hAnsi="Courier New" w:cs="Courier New"/>
          <w:szCs w:val="20"/>
        </w:rPr>
        <w:t>to become sexually involved with anyone?</w:t>
      </w:r>
    </w:p>
    <w:p w14:paraId="7C2BCFE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SM523</w:t>
      </w:r>
      <w:r w:rsidRPr="00176269">
        <w:rPr>
          <w:rFonts w:ascii="Courier New" w:hAnsi="Courier New" w:cs="Courier New"/>
          <w:szCs w:val="20"/>
        </w:rPr>
        <w:tab/>
      </w:r>
      <w:r w:rsidRPr="00176269">
        <w:rPr>
          <w:rFonts w:ascii="Courier New" w:hAnsi="Courier New" w:cs="Courier New"/>
          <w:szCs w:val="20"/>
        </w:rPr>
        <w:tab/>
        <w:t xml:space="preserve">In the past 12 months have you given any gifts or other goods in order </w:t>
      </w:r>
      <w:r w:rsidR="004449EB">
        <w:rPr>
          <w:rFonts w:ascii="Courier New" w:hAnsi="Courier New" w:cs="Courier New"/>
          <w:szCs w:val="20"/>
        </w:rPr>
        <w:t xml:space="preserve">            </w:t>
      </w:r>
      <w:r w:rsidRPr="00176269">
        <w:rPr>
          <w:rFonts w:ascii="Courier New" w:hAnsi="Courier New" w:cs="Courier New"/>
          <w:szCs w:val="20"/>
        </w:rPr>
        <w:t>to have sex or</w:t>
      </w:r>
      <w:r w:rsidR="004449EB">
        <w:rPr>
          <w:rFonts w:ascii="Courier New" w:hAnsi="Courier New" w:cs="Courier New"/>
          <w:szCs w:val="20"/>
        </w:rPr>
        <w:t xml:space="preserve"> </w:t>
      </w:r>
      <w:r w:rsidRPr="00176269">
        <w:rPr>
          <w:rFonts w:ascii="Courier New" w:hAnsi="Courier New" w:cs="Courier New"/>
          <w:szCs w:val="20"/>
        </w:rPr>
        <w:t>to become sexually involved with anyone?</w:t>
      </w:r>
    </w:p>
    <w:p w14:paraId="37D3CC53"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SM527</w:t>
      </w:r>
      <w:r w:rsidRPr="00176269">
        <w:rPr>
          <w:rFonts w:ascii="Courier New" w:hAnsi="Courier New" w:cs="Courier New"/>
          <w:szCs w:val="20"/>
        </w:rPr>
        <w:tab/>
      </w:r>
      <w:r w:rsidRPr="00176269">
        <w:rPr>
          <w:rFonts w:ascii="Courier New" w:hAnsi="Courier New" w:cs="Courier New"/>
          <w:szCs w:val="20"/>
        </w:rPr>
        <w:tab/>
        <w:t xml:space="preserve">Person who obtained </w:t>
      </w:r>
      <w:proofErr w:type="gramStart"/>
      <w:r w:rsidRPr="00176269">
        <w:rPr>
          <w:rFonts w:ascii="Courier New" w:hAnsi="Courier New" w:cs="Courier New"/>
          <w:szCs w:val="20"/>
        </w:rPr>
        <w:t>condom</w:t>
      </w:r>
      <w:proofErr w:type="gramEnd"/>
    </w:p>
    <w:p w14:paraId="53526C49"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SM529</w:t>
      </w:r>
      <w:r w:rsidRPr="00176269">
        <w:rPr>
          <w:rFonts w:ascii="Courier New" w:hAnsi="Courier New" w:cs="Courier New"/>
          <w:szCs w:val="20"/>
        </w:rPr>
        <w:tab/>
      </w:r>
      <w:r w:rsidRPr="00176269">
        <w:rPr>
          <w:rFonts w:ascii="Courier New" w:hAnsi="Courier New" w:cs="Courier New"/>
          <w:szCs w:val="20"/>
        </w:rPr>
        <w:tab/>
        <w:t xml:space="preserve">Total paid last time obtained </w:t>
      </w:r>
      <w:proofErr w:type="gramStart"/>
      <w:r w:rsidRPr="00176269">
        <w:rPr>
          <w:rFonts w:ascii="Courier New" w:hAnsi="Courier New" w:cs="Courier New"/>
          <w:szCs w:val="20"/>
        </w:rPr>
        <w:t>condoms</w:t>
      </w:r>
      <w:proofErr w:type="gramEnd"/>
    </w:p>
    <w:p w14:paraId="1C11081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SM530A</w:t>
      </w:r>
      <w:r w:rsidRPr="00176269">
        <w:rPr>
          <w:rFonts w:ascii="Courier New" w:hAnsi="Courier New" w:cs="Courier New"/>
          <w:szCs w:val="20"/>
        </w:rPr>
        <w:tab/>
        <w:t>Place obtained condom last time (public AYUSH)</w:t>
      </w:r>
    </w:p>
    <w:p w14:paraId="546FE61E"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SM530B</w:t>
      </w:r>
      <w:r w:rsidRPr="00176269">
        <w:rPr>
          <w:rFonts w:ascii="Courier New" w:hAnsi="Courier New" w:cs="Courier New"/>
          <w:szCs w:val="20"/>
        </w:rPr>
        <w:tab/>
        <w:t>Place obtained condom last time (private AYUSH)</w:t>
      </w:r>
    </w:p>
    <w:p w14:paraId="63DBFA9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SM531A</w:t>
      </w:r>
      <w:r w:rsidRPr="00176269">
        <w:rPr>
          <w:rFonts w:ascii="Courier New" w:hAnsi="Courier New" w:cs="Courier New"/>
          <w:szCs w:val="20"/>
        </w:rPr>
        <w:tab/>
        <w:t xml:space="preserve">Reason to use condom: Avoid </w:t>
      </w:r>
      <w:proofErr w:type="gramStart"/>
      <w:r w:rsidRPr="00176269">
        <w:rPr>
          <w:rFonts w:ascii="Courier New" w:hAnsi="Courier New" w:cs="Courier New"/>
          <w:szCs w:val="20"/>
        </w:rPr>
        <w:t>pregnancy</w:t>
      </w:r>
      <w:proofErr w:type="gramEnd"/>
    </w:p>
    <w:p w14:paraId="0929701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SM531B</w:t>
      </w:r>
      <w:r w:rsidRPr="00176269">
        <w:rPr>
          <w:rFonts w:ascii="Courier New" w:hAnsi="Courier New" w:cs="Courier New"/>
          <w:szCs w:val="20"/>
        </w:rPr>
        <w:tab/>
        <w:t>Reason to use condom: Avoid STD</w:t>
      </w:r>
    </w:p>
    <w:p w14:paraId="15BCDD4C"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SM531C</w:t>
      </w:r>
      <w:r w:rsidRPr="00176269">
        <w:rPr>
          <w:rFonts w:ascii="Courier New" w:hAnsi="Courier New" w:cs="Courier New"/>
          <w:szCs w:val="20"/>
        </w:rPr>
        <w:tab/>
        <w:t xml:space="preserve">Reason to use condom: Some other </w:t>
      </w:r>
      <w:proofErr w:type="gramStart"/>
      <w:r w:rsidRPr="00176269">
        <w:rPr>
          <w:rFonts w:ascii="Courier New" w:hAnsi="Courier New" w:cs="Courier New"/>
          <w:szCs w:val="20"/>
        </w:rPr>
        <w:t>reason</w:t>
      </w:r>
      <w:proofErr w:type="gramEnd"/>
    </w:p>
    <w:p w14:paraId="09826B0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SM533</w:t>
      </w:r>
      <w:r w:rsidRPr="00176269">
        <w:rPr>
          <w:rFonts w:ascii="Courier New" w:hAnsi="Courier New" w:cs="Courier New"/>
          <w:szCs w:val="20"/>
        </w:rPr>
        <w:tab/>
      </w:r>
      <w:r w:rsidRPr="00176269">
        <w:rPr>
          <w:rFonts w:ascii="Courier New" w:hAnsi="Courier New" w:cs="Courier New"/>
          <w:szCs w:val="20"/>
        </w:rPr>
        <w:tab/>
      </w:r>
      <w:r w:rsidRPr="00176269">
        <w:rPr>
          <w:rFonts w:ascii="Courier New" w:hAnsi="Courier New" w:cs="Courier New"/>
          <w:szCs w:val="20"/>
        </w:rPr>
        <w:tab/>
        <w:t xml:space="preserve">Used family planning during last </w:t>
      </w:r>
      <w:proofErr w:type="gramStart"/>
      <w:r w:rsidRPr="00176269">
        <w:rPr>
          <w:rFonts w:ascii="Courier New" w:hAnsi="Courier New" w:cs="Courier New"/>
          <w:szCs w:val="20"/>
        </w:rPr>
        <w:t>intercourse</w:t>
      </w:r>
      <w:proofErr w:type="gramEnd"/>
    </w:p>
    <w:p w14:paraId="6B50AAC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SM537I</w:t>
      </w:r>
      <w:r w:rsidRPr="00176269">
        <w:rPr>
          <w:rFonts w:ascii="Courier New" w:hAnsi="Courier New" w:cs="Courier New"/>
          <w:szCs w:val="20"/>
        </w:rPr>
        <w:tab/>
        <w:t>Source for condoms: Public: Camp</w:t>
      </w:r>
    </w:p>
    <w:p w14:paraId="10B4A03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SM537J</w:t>
      </w:r>
      <w:r w:rsidRPr="00176269">
        <w:rPr>
          <w:rFonts w:ascii="Courier New" w:hAnsi="Courier New" w:cs="Courier New"/>
          <w:szCs w:val="20"/>
        </w:rPr>
        <w:tab/>
        <w:t>Source for condoms: Public: Anganwadi / ICDS Centre</w:t>
      </w:r>
    </w:p>
    <w:p w14:paraId="7C7209B5"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SM537K</w:t>
      </w:r>
      <w:r w:rsidRPr="00176269">
        <w:rPr>
          <w:rFonts w:ascii="Courier New" w:hAnsi="Courier New" w:cs="Courier New"/>
          <w:szCs w:val="20"/>
        </w:rPr>
        <w:tab/>
        <w:t>Source for condoms: Public: ASHA</w:t>
      </w:r>
    </w:p>
    <w:p w14:paraId="3DEB4E6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SM537L</w:t>
      </w:r>
      <w:r w:rsidRPr="00176269">
        <w:rPr>
          <w:rFonts w:ascii="Courier New" w:hAnsi="Courier New" w:cs="Courier New"/>
          <w:szCs w:val="20"/>
        </w:rPr>
        <w:tab/>
        <w:t>Source for condoms: Public: Other Community-Based Worker</w:t>
      </w:r>
    </w:p>
    <w:p w14:paraId="072BA3C2"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SM537AA</w:t>
      </w:r>
      <w:r w:rsidRPr="00176269">
        <w:rPr>
          <w:rFonts w:ascii="Courier New" w:hAnsi="Courier New" w:cs="Courier New"/>
          <w:szCs w:val="20"/>
        </w:rPr>
        <w:tab/>
        <w:t>Source for condoms: Public: AYUSH: Ayurveda</w:t>
      </w:r>
    </w:p>
    <w:p w14:paraId="3035F0E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SM537AB</w:t>
      </w:r>
      <w:r w:rsidRPr="00176269">
        <w:rPr>
          <w:rFonts w:ascii="Courier New" w:hAnsi="Courier New" w:cs="Courier New"/>
          <w:szCs w:val="20"/>
        </w:rPr>
        <w:tab/>
        <w:t>Source for condoms: Public: AYUSH: Yoga and naturopathy</w:t>
      </w:r>
    </w:p>
    <w:p w14:paraId="20672323"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SM537AC</w:t>
      </w:r>
      <w:r w:rsidRPr="00176269">
        <w:rPr>
          <w:rFonts w:ascii="Courier New" w:hAnsi="Courier New" w:cs="Courier New"/>
          <w:szCs w:val="20"/>
        </w:rPr>
        <w:tab/>
        <w:t>Source for condoms: Public: AYUSH: Unani</w:t>
      </w:r>
    </w:p>
    <w:p w14:paraId="2FBBB40E"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SM537AD</w:t>
      </w:r>
      <w:r w:rsidRPr="00176269">
        <w:rPr>
          <w:rFonts w:ascii="Courier New" w:hAnsi="Courier New" w:cs="Courier New"/>
          <w:szCs w:val="20"/>
        </w:rPr>
        <w:tab/>
        <w:t>Source for condoms: Public: AYUSH: Siddha</w:t>
      </w:r>
    </w:p>
    <w:p w14:paraId="4EF75BB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SM537AE</w:t>
      </w:r>
      <w:r w:rsidRPr="00176269">
        <w:rPr>
          <w:rFonts w:ascii="Courier New" w:hAnsi="Courier New" w:cs="Courier New"/>
          <w:szCs w:val="20"/>
        </w:rPr>
        <w:tab/>
        <w:t>Source for condoms: Public: AYUSH: Homeopathy</w:t>
      </w:r>
    </w:p>
    <w:p w14:paraId="02868B7F"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SM537AF</w:t>
      </w:r>
      <w:r w:rsidRPr="00176269">
        <w:rPr>
          <w:rFonts w:ascii="Courier New" w:hAnsi="Courier New" w:cs="Courier New"/>
          <w:szCs w:val="20"/>
        </w:rPr>
        <w:tab/>
        <w:t xml:space="preserve">Source for condoms: Public: AYUSH: Sowa </w:t>
      </w:r>
      <w:proofErr w:type="spellStart"/>
      <w:r w:rsidRPr="00176269">
        <w:rPr>
          <w:rFonts w:ascii="Courier New" w:hAnsi="Courier New" w:cs="Courier New"/>
          <w:szCs w:val="20"/>
        </w:rPr>
        <w:t>Rigpa</w:t>
      </w:r>
      <w:proofErr w:type="spellEnd"/>
      <w:r w:rsidRPr="00176269">
        <w:rPr>
          <w:rFonts w:ascii="Courier New" w:hAnsi="Courier New" w:cs="Courier New"/>
          <w:szCs w:val="20"/>
        </w:rPr>
        <w:t xml:space="preserve"> (TTM)</w:t>
      </w:r>
    </w:p>
    <w:p w14:paraId="7EA23EF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SM537AG</w:t>
      </w:r>
      <w:r w:rsidRPr="00176269">
        <w:rPr>
          <w:rFonts w:ascii="Courier New" w:hAnsi="Courier New" w:cs="Courier New"/>
          <w:szCs w:val="20"/>
        </w:rPr>
        <w:tab/>
        <w:t>Source for condoms: Public: AYUSH: Other</w:t>
      </w:r>
    </w:p>
    <w:p w14:paraId="3156233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SM537BA</w:t>
      </w:r>
      <w:r w:rsidRPr="00176269">
        <w:rPr>
          <w:rFonts w:ascii="Courier New" w:hAnsi="Courier New" w:cs="Courier New"/>
          <w:szCs w:val="20"/>
        </w:rPr>
        <w:tab/>
        <w:t>Source for condoms: Private: AYUSH: Ayurveda</w:t>
      </w:r>
    </w:p>
    <w:p w14:paraId="50918FE1"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SM537BB</w:t>
      </w:r>
      <w:r w:rsidRPr="00176269">
        <w:rPr>
          <w:rFonts w:ascii="Courier New" w:hAnsi="Courier New" w:cs="Courier New"/>
          <w:szCs w:val="20"/>
        </w:rPr>
        <w:tab/>
        <w:t>Source for condoms: Private: AYUSH: Yoga and naturopathy</w:t>
      </w:r>
    </w:p>
    <w:p w14:paraId="7B498C9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SM537BC</w:t>
      </w:r>
      <w:r w:rsidRPr="00176269">
        <w:rPr>
          <w:rFonts w:ascii="Courier New" w:hAnsi="Courier New" w:cs="Courier New"/>
          <w:szCs w:val="20"/>
        </w:rPr>
        <w:tab/>
        <w:t>Source for condoms: Private: AYUSH: Unani</w:t>
      </w:r>
    </w:p>
    <w:p w14:paraId="4FA38599"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SM537BD</w:t>
      </w:r>
      <w:r w:rsidRPr="00176269">
        <w:rPr>
          <w:rFonts w:ascii="Courier New" w:hAnsi="Courier New" w:cs="Courier New"/>
          <w:szCs w:val="20"/>
        </w:rPr>
        <w:tab/>
        <w:t>Source for condoms: Private: AYUSH: Siddha</w:t>
      </w:r>
    </w:p>
    <w:p w14:paraId="4F492B7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SM537BE</w:t>
      </w:r>
      <w:r w:rsidRPr="00176269">
        <w:rPr>
          <w:rFonts w:ascii="Courier New" w:hAnsi="Courier New" w:cs="Courier New"/>
          <w:szCs w:val="20"/>
        </w:rPr>
        <w:tab/>
        <w:t>Source for condoms: Private: AYUSH: Homeopathy</w:t>
      </w:r>
    </w:p>
    <w:p w14:paraId="4514D80F"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SM537BF</w:t>
      </w:r>
      <w:r w:rsidRPr="00176269">
        <w:rPr>
          <w:rFonts w:ascii="Courier New" w:hAnsi="Courier New" w:cs="Courier New"/>
          <w:szCs w:val="20"/>
        </w:rPr>
        <w:tab/>
        <w:t xml:space="preserve">Source for condoms: Private: AYUSH: Sowa </w:t>
      </w:r>
      <w:proofErr w:type="spellStart"/>
      <w:r w:rsidRPr="00176269">
        <w:rPr>
          <w:rFonts w:ascii="Courier New" w:hAnsi="Courier New" w:cs="Courier New"/>
          <w:szCs w:val="20"/>
        </w:rPr>
        <w:t>Rigpa</w:t>
      </w:r>
      <w:proofErr w:type="spellEnd"/>
      <w:r w:rsidRPr="00176269">
        <w:rPr>
          <w:rFonts w:ascii="Courier New" w:hAnsi="Courier New" w:cs="Courier New"/>
          <w:szCs w:val="20"/>
        </w:rPr>
        <w:t xml:space="preserve"> (TTM)</w:t>
      </w:r>
    </w:p>
    <w:p w14:paraId="4BB185E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SM537BG</w:t>
      </w:r>
      <w:r w:rsidRPr="00176269">
        <w:rPr>
          <w:rFonts w:ascii="Courier New" w:hAnsi="Courier New" w:cs="Courier New"/>
          <w:szCs w:val="20"/>
        </w:rPr>
        <w:tab/>
        <w:t>Source for condoms: Private: AYUSH: Other</w:t>
      </w:r>
    </w:p>
    <w:p w14:paraId="746AA93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SM603</w:t>
      </w:r>
      <w:r w:rsidRPr="00176269">
        <w:rPr>
          <w:rFonts w:ascii="Courier New" w:hAnsi="Courier New" w:cs="Courier New"/>
          <w:szCs w:val="20"/>
        </w:rPr>
        <w:tab/>
      </w:r>
      <w:r w:rsidRPr="00176269">
        <w:rPr>
          <w:rFonts w:ascii="Courier New" w:hAnsi="Courier New" w:cs="Courier New"/>
          <w:szCs w:val="20"/>
        </w:rPr>
        <w:tab/>
        <w:t xml:space="preserve">Have you ever had a blood </w:t>
      </w:r>
      <w:proofErr w:type="gramStart"/>
      <w:r w:rsidRPr="00176269">
        <w:rPr>
          <w:rFonts w:ascii="Courier New" w:hAnsi="Courier New" w:cs="Courier New"/>
          <w:szCs w:val="20"/>
        </w:rPr>
        <w:t>transfusion</w:t>
      </w:r>
      <w:proofErr w:type="gramEnd"/>
    </w:p>
    <w:p w14:paraId="3AEA629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SM604</w:t>
      </w:r>
      <w:r w:rsidRPr="00176269">
        <w:rPr>
          <w:rFonts w:ascii="Courier New" w:hAnsi="Courier New" w:cs="Courier New"/>
          <w:szCs w:val="20"/>
        </w:rPr>
        <w:tab/>
      </w:r>
      <w:r w:rsidRPr="00176269">
        <w:rPr>
          <w:rFonts w:ascii="Courier New" w:hAnsi="Courier New" w:cs="Courier New"/>
          <w:szCs w:val="20"/>
        </w:rPr>
        <w:tab/>
        <w:t xml:space="preserve">Currently smokes </w:t>
      </w:r>
      <w:proofErr w:type="gramStart"/>
      <w:r w:rsidRPr="00176269">
        <w:rPr>
          <w:rFonts w:ascii="Courier New" w:hAnsi="Courier New" w:cs="Courier New"/>
          <w:szCs w:val="20"/>
        </w:rPr>
        <w:t>cigarettes</w:t>
      </w:r>
      <w:proofErr w:type="gramEnd"/>
    </w:p>
    <w:p w14:paraId="4CD5434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SM606</w:t>
      </w:r>
      <w:r w:rsidRPr="00176269">
        <w:rPr>
          <w:rFonts w:ascii="Courier New" w:hAnsi="Courier New" w:cs="Courier New"/>
          <w:szCs w:val="20"/>
        </w:rPr>
        <w:tab/>
      </w:r>
      <w:r w:rsidRPr="00176269">
        <w:rPr>
          <w:rFonts w:ascii="Courier New" w:hAnsi="Courier New" w:cs="Courier New"/>
          <w:szCs w:val="20"/>
        </w:rPr>
        <w:tab/>
        <w:t>For how long have you been smoking cigarettes regularly?</w:t>
      </w:r>
    </w:p>
    <w:p w14:paraId="2C83B1E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SM607</w:t>
      </w:r>
      <w:r w:rsidRPr="00176269">
        <w:rPr>
          <w:rFonts w:ascii="Courier New" w:hAnsi="Courier New" w:cs="Courier New"/>
          <w:szCs w:val="20"/>
        </w:rPr>
        <w:tab/>
      </w:r>
      <w:r w:rsidRPr="00176269">
        <w:rPr>
          <w:rFonts w:ascii="Courier New" w:hAnsi="Courier New" w:cs="Courier New"/>
          <w:szCs w:val="20"/>
        </w:rPr>
        <w:tab/>
        <w:t xml:space="preserve">Do you currently smoke </w:t>
      </w:r>
      <w:proofErr w:type="gramStart"/>
      <w:r w:rsidRPr="00176269">
        <w:rPr>
          <w:rFonts w:ascii="Courier New" w:hAnsi="Courier New" w:cs="Courier New"/>
          <w:szCs w:val="20"/>
        </w:rPr>
        <w:t>bidis</w:t>
      </w:r>
      <w:proofErr w:type="gramEnd"/>
    </w:p>
    <w:p w14:paraId="534C7EA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SM608</w:t>
      </w:r>
      <w:r w:rsidRPr="00176269">
        <w:rPr>
          <w:rFonts w:ascii="Courier New" w:hAnsi="Courier New" w:cs="Courier New"/>
          <w:szCs w:val="20"/>
        </w:rPr>
        <w:tab/>
      </w:r>
      <w:r w:rsidRPr="00176269">
        <w:rPr>
          <w:rFonts w:ascii="Courier New" w:hAnsi="Courier New" w:cs="Courier New"/>
          <w:szCs w:val="20"/>
        </w:rPr>
        <w:tab/>
        <w:t xml:space="preserve">In the last 24 hours, how many bidis did you </w:t>
      </w:r>
      <w:proofErr w:type="gramStart"/>
      <w:r w:rsidRPr="00176269">
        <w:rPr>
          <w:rFonts w:ascii="Courier New" w:hAnsi="Courier New" w:cs="Courier New"/>
          <w:szCs w:val="20"/>
        </w:rPr>
        <w:t>smoke</w:t>
      </w:r>
      <w:proofErr w:type="gramEnd"/>
    </w:p>
    <w:p w14:paraId="38A29133"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SM609</w:t>
      </w:r>
      <w:r w:rsidRPr="00176269">
        <w:rPr>
          <w:rFonts w:ascii="Courier New" w:hAnsi="Courier New" w:cs="Courier New"/>
          <w:szCs w:val="20"/>
        </w:rPr>
        <w:tab/>
      </w:r>
      <w:r w:rsidRPr="00176269">
        <w:rPr>
          <w:rFonts w:ascii="Courier New" w:hAnsi="Courier New" w:cs="Courier New"/>
          <w:szCs w:val="20"/>
        </w:rPr>
        <w:tab/>
        <w:t>For how long have you been smoking bidis regularly?</w:t>
      </w:r>
    </w:p>
    <w:p w14:paraId="4FA9198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SM611E</w:t>
      </w:r>
      <w:r w:rsidRPr="00176269">
        <w:rPr>
          <w:rFonts w:ascii="Courier New" w:hAnsi="Courier New" w:cs="Courier New"/>
          <w:szCs w:val="20"/>
        </w:rPr>
        <w:tab/>
        <w:t>Uses KHAINI</w:t>
      </w:r>
    </w:p>
    <w:p w14:paraId="2545659A"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SM611F</w:t>
      </w:r>
      <w:r w:rsidRPr="00176269">
        <w:rPr>
          <w:rFonts w:ascii="Courier New" w:hAnsi="Courier New" w:cs="Courier New"/>
          <w:szCs w:val="20"/>
        </w:rPr>
        <w:tab/>
        <w:t>Uses PAN WITH TOBACCO</w:t>
      </w:r>
    </w:p>
    <w:p w14:paraId="72578DB3"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SM613</w:t>
      </w:r>
      <w:r w:rsidRPr="00176269">
        <w:rPr>
          <w:rFonts w:ascii="Courier New" w:hAnsi="Courier New" w:cs="Courier New"/>
          <w:szCs w:val="20"/>
        </w:rPr>
        <w:tab/>
      </w:r>
      <w:r w:rsidRPr="00176269">
        <w:rPr>
          <w:rFonts w:ascii="Courier New" w:hAnsi="Courier New" w:cs="Courier New"/>
          <w:szCs w:val="20"/>
        </w:rPr>
        <w:tab/>
        <w:t>For how long have you been using smokeless tobacco regularly?</w:t>
      </w:r>
    </w:p>
    <w:p w14:paraId="23E3F42E"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SM615</w:t>
      </w:r>
      <w:r w:rsidRPr="00176269">
        <w:rPr>
          <w:rFonts w:ascii="Courier New" w:hAnsi="Courier New" w:cs="Courier New"/>
          <w:szCs w:val="20"/>
        </w:rPr>
        <w:tab/>
      </w:r>
      <w:r w:rsidRPr="00176269">
        <w:rPr>
          <w:rFonts w:ascii="Courier New" w:hAnsi="Courier New" w:cs="Courier New"/>
          <w:szCs w:val="20"/>
        </w:rPr>
        <w:tab/>
        <w:t xml:space="preserve">During the past 12 months, have you ever tried to stop smoking or </w:t>
      </w:r>
      <w:r w:rsidR="004449EB">
        <w:rPr>
          <w:rFonts w:ascii="Courier New" w:hAnsi="Courier New" w:cs="Courier New"/>
          <w:szCs w:val="20"/>
        </w:rPr>
        <w:t xml:space="preserve">                </w:t>
      </w:r>
      <w:r w:rsidRPr="00176269">
        <w:rPr>
          <w:rFonts w:ascii="Courier New" w:hAnsi="Courier New" w:cs="Courier New"/>
          <w:szCs w:val="20"/>
        </w:rPr>
        <w:t>using tobacco</w:t>
      </w:r>
      <w:r w:rsidR="004449EB">
        <w:rPr>
          <w:rFonts w:ascii="Courier New" w:hAnsi="Courier New" w:cs="Courier New"/>
          <w:szCs w:val="20"/>
        </w:rPr>
        <w:t xml:space="preserve"> </w:t>
      </w:r>
      <w:r w:rsidRPr="00176269">
        <w:rPr>
          <w:rFonts w:ascii="Courier New" w:hAnsi="Courier New" w:cs="Courier New"/>
          <w:szCs w:val="20"/>
        </w:rPr>
        <w:t xml:space="preserve">in any other </w:t>
      </w:r>
      <w:proofErr w:type="gramStart"/>
      <w:r w:rsidRPr="00176269">
        <w:rPr>
          <w:rFonts w:ascii="Courier New" w:hAnsi="Courier New" w:cs="Courier New"/>
          <w:szCs w:val="20"/>
        </w:rPr>
        <w:t>form</w:t>
      </w:r>
      <w:proofErr w:type="gramEnd"/>
    </w:p>
    <w:p w14:paraId="7B1B4EC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SM616</w:t>
      </w:r>
      <w:r w:rsidRPr="00176269">
        <w:rPr>
          <w:rFonts w:ascii="Courier New" w:hAnsi="Courier New" w:cs="Courier New"/>
          <w:szCs w:val="20"/>
        </w:rPr>
        <w:tab/>
      </w:r>
      <w:r w:rsidRPr="00176269">
        <w:rPr>
          <w:rFonts w:ascii="Courier New" w:hAnsi="Courier New" w:cs="Courier New"/>
          <w:szCs w:val="20"/>
        </w:rPr>
        <w:tab/>
        <w:t xml:space="preserve">In the last 12 months, have you visited a doctor or other health care </w:t>
      </w:r>
      <w:r w:rsidR="004449EB">
        <w:rPr>
          <w:rFonts w:ascii="Courier New" w:hAnsi="Courier New" w:cs="Courier New"/>
          <w:szCs w:val="20"/>
        </w:rPr>
        <w:t xml:space="preserve">            </w:t>
      </w:r>
      <w:r w:rsidRPr="00176269">
        <w:rPr>
          <w:rFonts w:ascii="Courier New" w:hAnsi="Courier New" w:cs="Courier New"/>
          <w:szCs w:val="20"/>
        </w:rPr>
        <w:t>provider</w:t>
      </w:r>
    </w:p>
    <w:p w14:paraId="61A9AF09"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lastRenderedPageBreak/>
        <w:t>SM617</w:t>
      </w:r>
      <w:r w:rsidRPr="00176269">
        <w:rPr>
          <w:rFonts w:ascii="Courier New" w:hAnsi="Courier New" w:cs="Courier New"/>
          <w:szCs w:val="20"/>
        </w:rPr>
        <w:tab/>
      </w:r>
      <w:r w:rsidRPr="00176269">
        <w:rPr>
          <w:rFonts w:ascii="Courier New" w:hAnsi="Courier New" w:cs="Courier New"/>
          <w:szCs w:val="20"/>
        </w:rPr>
        <w:tab/>
        <w:t xml:space="preserve">During any of these visits, were you advised to quit smoking or using </w:t>
      </w:r>
      <w:r w:rsidR="004449EB">
        <w:rPr>
          <w:rFonts w:ascii="Courier New" w:hAnsi="Courier New" w:cs="Courier New"/>
          <w:szCs w:val="20"/>
        </w:rPr>
        <w:t xml:space="preserve">            </w:t>
      </w:r>
      <w:r w:rsidRPr="00176269">
        <w:rPr>
          <w:rFonts w:ascii="Courier New" w:hAnsi="Courier New" w:cs="Courier New"/>
          <w:szCs w:val="20"/>
        </w:rPr>
        <w:t xml:space="preserve">tobacco in any other </w:t>
      </w:r>
      <w:proofErr w:type="gramStart"/>
      <w:r w:rsidRPr="00176269">
        <w:rPr>
          <w:rFonts w:ascii="Courier New" w:hAnsi="Courier New" w:cs="Courier New"/>
          <w:szCs w:val="20"/>
        </w:rPr>
        <w:t>form</w:t>
      </w:r>
      <w:proofErr w:type="gramEnd"/>
    </w:p>
    <w:p w14:paraId="45ACD39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SM618</w:t>
      </w:r>
      <w:r w:rsidRPr="00176269">
        <w:rPr>
          <w:rFonts w:ascii="Courier New" w:hAnsi="Courier New" w:cs="Courier New"/>
          <w:szCs w:val="20"/>
        </w:rPr>
        <w:tab/>
      </w:r>
      <w:r w:rsidRPr="00176269">
        <w:rPr>
          <w:rFonts w:ascii="Courier New" w:hAnsi="Courier New" w:cs="Courier New"/>
          <w:szCs w:val="20"/>
        </w:rPr>
        <w:tab/>
        <w:t xml:space="preserve">In the last 30 days, did someone smoke in your home or anywhere else </w:t>
      </w:r>
      <w:r w:rsidR="004449EB">
        <w:rPr>
          <w:rFonts w:ascii="Courier New" w:hAnsi="Courier New" w:cs="Courier New"/>
          <w:szCs w:val="20"/>
        </w:rPr>
        <w:t xml:space="preserve">             </w:t>
      </w:r>
      <w:r w:rsidRPr="00176269">
        <w:rPr>
          <w:rFonts w:ascii="Courier New" w:hAnsi="Courier New" w:cs="Courier New"/>
          <w:szCs w:val="20"/>
        </w:rPr>
        <w:t xml:space="preserve">when you were </w:t>
      </w:r>
      <w:proofErr w:type="gramStart"/>
      <w:r w:rsidRPr="00176269">
        <w:rPr>
          <w:rFonts w:ascii="Courier New" w:hAnsi="Courier New" w:cs="Courier New"/>
          <w:szCs w:val="20"/>
        </w:rPr>
        <w:t>present</w:t>
      </w:r>
      <w:proofErr w:type="gramEnd"/>
    </w:p>
    <w:p w14:paraId="123E5A91" w14:textId="77777777" w:rsidR="00176269" w:rsidRPr="00176269" w:rsidRDefault="00176269" w:rsidP="00176269">
      <w:pPr>
        <w:rPr>
          <w:rFonts w:ascii="Courier New" w:hAnsi="Courier New" w:cs="Courier New"/>
          <w:szCs w:val="20"/>
        </w:rPr>
      </w:pPr>
      <w:proofErr w:type="gramStart"/>
      <w:r w:rsidRPr="00176269">
        <w:rPr>
          <w:rFonts w:ascii="Courier New" w:hAnsi="Courier New" w:cs="Courier New"/>
          <w:szCs w:val="20"/>
        </w:rPr>
        <w:t>SM619</w:t>
      </w:r>
      <w:proofErr w:type="gramEnd"/>
      <w:r w:rsidRPr="00176269">
        <w:rPr>
          <w:rFonts w:ascii="Courier New" w:hAnsi="Courier New" w:cs="Courier New"/>
          <w:szCs w:val="20"/>
        </w:rPr>
        <w:tab/>
      </w:r>
      <w:r w:rsidRPr="00176269">
        <w:rPr>
          <w:rFonts w:ascii="Courier New" w:hAnsi="Courier New" w:cs="Courier New"/>
          <w:szCs w:val="20"/>
        </w:rPr>
        <w:tab/>
        <w:t>Do you drink alcohol</w:t>
      </w:r>
    </w:p>
    <w:p w14:paraId="7D25392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SM620</w:t>
      </w:r>
      <w:r w:rsidRPr="00176269">
        <w:rPr>
          <w:rFonts w:ascii="Courier New" w:hAnsi="Courier New" w:cs="Courier New"/>
          <w:szCs w:val="20"/>
        </w:rPr>
        <w:tab/>
      </w:r>
      <w:r w:rsidRPr="00176269">
        <w:rPr>
          <w:rFonts w:ascii="Courier New" w:hAnsi="Courier New" w:cs="Courier New"/>
          <w:szCs w:val="20"/>
        </w:rPr>
        <w:tab/>
        <w:t xml:space="preserve">How often do you drink alcohol: almost every day, about once a week or </w:t>
      </w:r>
      <w:r w:rsidR="004449EB">
        <w:rPr>
          <w:rFonts w:ascii="Courier New" w:hAnsi="Courier New" w:cs="Courier New"/>
          <w:szCs w:val="20"/>
        </w:rPr>
        <w:t xml:space="preserve">            </w:t>
      </w:r>
      <w:r w:rsidRPr="00176269">
        <w:rPr>
          <w:rFonts w:ascii="Courier New" w:hAnsi="Courier New" w:cs="Courier New"/>
          <w:szCs w:val="20"/>
        </w:rPr>
        <w:t xml:space="preserve">less than once a </w:t>
      </w:r>
      <w:proofErr w:type="gramStart"/>
      <w:r w:rsidRPr="00176269">
        <w:rPr>
          <w:rFonts w:ascii="Courier New" w:hAnsi="Courier New" w:cs="Courier New"/>
          <w:szCs w:val="20"/>
        </w:rPr>
        <w:t>week</w:t>
      </w:r>
      <w:proofErr w:type="gramEnd"/>
    </w:p>
    <w:p w14:paraId="180F5EA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SM621A</w:t>
      </w:r>
      <w:r w:rsidRPr="00176269">
        <w:rPr>
          <w:rFonts w:ascii="Courier New" w:hAnsi="Courier New" w:cs="Courier New"/>
          <w:szCs w:val="20"/>
        </w:rPr>
        <w:tab/>
        <w:t xml:space="preserve">Alcohol type: </w:t>
      </w:r>
      <w:proofErr w:type="spellStart"/>
      <w:r w:rsidRPr="00176269">
        <w:rPr>
          <w:rFonts w:ascii="Courier New" w:hAnsi="Courier New" w:cs="Courier New"/>
          <w:szCs w:val="20"/>
        </w:rPr>
        <w:t>Tadi</w:t>
      </w:r>
      <w:proofErr w:type="spellEnd"/>
      <w:r w:rsidRPr="00176269">
        <w:rPr>
          <w:rFonts w:ascii="Courier New" w:hAnsi="Courier New" w:cs="Courier New"/>
          <w:szCs w:val="20"/>
        </w:rPr>
        <w:t xml:space="preserve"> </w:t>
      </w:r>
      <w:proofErr w:type="spellStart"/>
      <w:r w:rsidRPr="00176269">
        <w:rPr>
          <w:rFonts w:ascii="Courier New" w:hAnsi="Courier New" w:cs="Courier New"/>
          <w:szCs w:val="20"/>
        </w:rPr>
        <w:t>madi</w:t>
      </w:r>
      <w:proofErr w:type="spellEnd"/>
    </w:p>
    <w:p w14:paraId="20AEBDFB"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SM621B</w:t>
      </w:r>
      <w:r w:rsidRPr="00176269">
        <w:rPr>
          <w:rFonts w:ascii="Courier New" w:hAnsi="Courier New" w:cs="Courier New"/>
          <w:szCs w:val="20"/>
        </w:rPr>
        <w:tab/>
        <w:t>Alcohol type: Country liquor</w:t>
      </w:r>
    </w:p>
    <w:p w14:paraId="6ABAF815"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SM621C</w:t>
      </w:r>
      <w:r w:rsidRPr="00176269">
        <w:rPr>
          <w:rFonts w:ascii="Courier New" w:hAnsi="Courier New" w:cs="Courier New"/>
          <w:szCs w:val="20"/>
        </w:rPr>
        <w:tab/>
        <w:t>Alcohol type: Beer</w:t>
      </w:r>
    </w:p>
    <w:p w14:paraId="21CC3CC9"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SM621D</w:t>
      </w:r>
      <w:r w:rsidRPr="00176269">
        <w:rPr>
          <w:rFonts w:ascii="Courier New" w:hAnsi="Courier New" w:cs="Courier New"/>
          <w:szCs w:val="20"/>
        </w:rPr>
        <w:tab/>
        <w:t>Alcohol type: Wine</w:t>
      </w:r>
    </w:p>
    <w:p w14:paraId="3344A7D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SM621E</w:t>
      </w:r>
      <w:r w:rsidRPr="00176269">
        <w:rPr>
          <w:rFonts w:ascii="Courier New" w:hAnsi="Courier New" w:cs="Courier New"/>
          <w:szCs w:val="20"/>
        </w:rPr>
        <w:tab/>
        <w:t>Alcohol type: Hard liquor</w:t>
      </w:r>
    </w:p>
    <w:p w14:paraId="6BE88FA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SM621X</w:t>
      </w:r>
      <w:r w:rsidRPr="00176269">
        <w:rPr>
          <w:rFonts w:ascii="Courier New" w:hAnsi="Courier New" w:cs="Courier New"/>
          <w:szCs w:val="20"/>
        </w:rPr>
        <w:tab/>
        <w:t>Alcohol type: Other</w:t>
      </w:r>
    </w:p>
    <w:p w14:paraId="53DB75EC"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SM622</w:t>
      </w:r>
      <w:r w:rsidRPr="00176269">
        <w:rPr>
          <w:rFonts w:ascii="Courier New" w:hAnsi="Courier New" w:cs="Courier New"/>
          <w:szCs w:val="20"/>
        </w:rPr>
        <w:tab/>
      </w:r>
      <w:r w:rsidRPr="00176269">
        <w:rPr>
          <w:rFonts w:ascii="Courier New" w:hAnsi="Courier New" w:cs="Courier New"/>
          <w:szCs w:val="20"/>
        </w:rPr>
        <w:tab/>
        <w:t>For how long have you been consuming alcohol regularly?</w:t>
      </w:r>
    </w:p>
    <w:p w14:paraId="2547B59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SM627A</w:t>
      </w:r>
      <w:r w:rsidRPr="00176269">
        <w:rPr>
          <w:rFonts w:ascii="Courier New" w:hAnsi="Courier New" w:cs="Courier New"/>
          <w:szCs w:val="20"/>
        </w:rPr>
        <w:tab/>
        <w:t xml:space="preserve">Do you currently have </w:t>
      </w:r>
      <w:proofErr w:type="gramStart"/>
      <w:r w:rsidRPr="00176269">
        <w:rPr>
          <w:rFonts w:ascii="Courier New" w:hAnsi="Courier New" w:cs="Courier New"/>
          <w:szCs w:val="20"/>
        </w:rPr>
        <w:t>diabetes</w:t>
      </w:r>
      <w:proofErr w:type="gramEnd"/>
    </w:p>
    <w:p w14:paraId="4B0DB63F" w14:textId="77777777" w:rsidR="00176269" w:rsidRPr="00176269" w:rsidRDefault="00176269" w:rsidP="00176269">
      <w:pPr>
        <w:rPr>
          <w:rFonts w:ascii="Courier New" w:hAnsi="Courier New" w:cs="Courier New"/>
          <w:szCs w:val="20"/>
        </w:rPr>
      </w:pPr>
      <w:proofErr w:type="gramStart"/>
      <w:r w:rsidRPr="00176269">
        <w:rPr>
          <w:rFonts w:ascii="Courier New" w:hAnsi="Courier New" w:cs="Courier New"/>
          <w:szCs w:val="20"/>
        </w:rPr>
        <w:t>SM627AB</w:t>
      </w:r>
      <w:proofErr w:type="gramEnd"/>
      <w:r w:rsidRPr="00176269">
        <w:rPr>
          <w:rFonts w:ascii="Courier New" w:hAnsi="Courier New" w:cs="Courier New"/>
          <w:szCs w:val="20"/>
        </w:rPr>
        <w:tab/>
        <w:t>Have you sought treatment for diabetes</w:t>
      </w:r>
    </w:p>
    <w:p w14:paraId="681573AA"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SM627B</w:t>
      </w:r>
      <w:r w:rsidRPr="00176269">
        <w:rPr>
          <w:rFonts w:ascii="Courier New" w:hAnsi="Courier New" w:cs="Courier New"/>
          <w:szCs w:val="20"/>
        </w:rPr>
        <w:tab/>
        <w:t xml:space="preserve">Do you currently have </w:t>
      </w:r>
      <w:proofErr w:type="gramStart"/>
      <w:r w:rsidRPr="00176269">
        <w:rPr>
          <w:rFonts w:ascii="Courier New" w:hAnsi="Courier New" w:cs="Courier New"/>
          <w:szCs w:val="20"/>
        </w:rPr>
        <w:t>hypertension</w:t>
      </w:r>
      <w:proofErr w:type="gramEnd"/>
    </w:p>
    <w:p w14:paraId="1A03265D" w14:textId="77777777" w:rsidR="00176269" w:rsidRPr="00176269" w:rsidRDefault="00176269" w:rsidP="00176269">
      <w:pPr>
        <w:rPr>
          <w:rFonts w:ascii="Courier New" w:hAnsi="Courier New" w:cs="Courier New"/>
          <w:szCs w:val="20"/>
        </w:rPr>
      </w:pPr>
      <w:proofErr w:type="gramStart"/>
      <w:r w:rsidRPr="00176269">
        <w:rPr>
          <w:rFonts w:ascii="Courier New" w:hAnsi="Courier New" w:cs="Courier New"/>
          <w:szCs w:val="20"/>
        </w:rPr>
        <w:t>SM627BB</w:t>
      </w:r>
      <w:proofErr w:type="gramEnd"/>
      <w:r w:rsidRPr="00176269">
        <w:rPr>
          <w:rFonts w:ascii="Courier New" w:hAnsi="Courier New" w:cs="Courier New"/>
          <w:szCs w:val="20"/>
        </w:rPr>
        <w:tab/>
        <w:t>Have you sought treatment for hypertension</w:t>
      </w:r>
    </w:p>
    <w:p w14:paraId="05E37CF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SM627C</w:t>
      </w:r>
      <w:r w:rsidRPr="00176269">
        <w:rPr>
          <w:rFonts w:ascii="Courier New" w:hAnsi="Courier New" w:cs="Courier New"/>
          <w:szCs w:val="20"/>
        </w:rPr>
        <w:tab/>
        <w:t xml:space="preserve">Do you currently have Chronic </w:t>
      </w:r>
      <w:proofErr w:type="spellStart"/>
      <w:r w:rsidRPr="00176269">
        <w:rPr>
          <w:rFonts w:ascii="Courier New" w:hAnsi="Courier New" w:cs="Courier New"/>
          <w:szCs w:val="20"/>
        </w:rPr>
        <w:t>respitory</w:t>
      </w:r>
      <w:proofErr w:type="spellEnd"/>
      <w:r w:rsidRPr="00176269">
        <w:rPr>
          <w:rFonts w:ascii="Courier New" w:hAnsi="Courier New" w:cs="Courier New"/>
          <w:szCs w:val="20"/>
        </w:rPr>
        <w:t xml:space="preserve"> diseases including </w:t>
      </w:r>
      <w:proofErr w:type="gramStart"/>
      <w:r w:rsidRPr="00176269">
        <w:rPr>
          <w:rFonts w:ascii="Courier New" w:hAnsi="Courier New" w:cs="Courier New"/>
          <w:szCs w:val="20"/>
        </w:rPr>
        <w:t>Asthma</w:t>
      </w:r>
      <w:proofErr w:type="gramEnd"/>
    </w:p>
    <w:p w14:paraId="033D54D7" w14:textId="77777777" w:rsidR="00176269" w:rsidRPr="00176269" w:rsidRDefault="00176269" w:rsidP="00176269">
      <w:pPr>
        <w:rPr>
          <w:rFonts w:ascii="Courier New" w:hAnsi="Courier New" w:cs="Courier New"/>
          <w:szCs w:val="20"/>
        </w:rPr>
      </w:pPr>
      <w:proofErr w:type="gramStart"/>
      <w:r w:rsidRPr="00176269">
        <w:rPr>
          <w:rFonts w:ascii="Courier New" w:hAnsi="Courier New" w:cs="Courier New"/>
          <w:szCs w:val="20"/>
        </w:rPr>
        <w:t>SM627CB</w:t>
      </w:r>
      <w:proofErr w:type="gramEnd"/>
      <w:r w:rsidRPr="00176269">
        <w:rPr>
          <w:rFonts w:ascii="Courier New" w:hAnsi="Courier New" w:cs="Courier New"/>
          <w:szCs w:val="20"/>
        </w:rPr>
        <w:tab/>
        <w:t xml:space="preserve">Have you sought treatment for Chronic </w:t>
      </w:r>
      <w:proofErr w:type="spellStart"/>
      <w:r w:rsidRPr="00176269">
        <w:rPr>
          <w:rFonts w:ascii="Courier New" w:hAnsi="Courier New" w:cs="Courier New"/>
          <w:szCs w:val="20"/>
        </w:rPr>
        <w:t>respitory</w:t>
      </w:r>
      <w:proofErr w:type="spellEnd"/>
      <w:r w:rsidRPr="00176269">
        <w:rPr>
          <w:rFonts w:ascii="Courier New" w:hAnsi="Courier New" w:cs="Courier New"/>
          <w:szCs w:val="20"/>
        </w:rPr>
        <w:t xml:space="preserve"> diseases including </w:t>
      </w:r>
      <w:r w:rsidR="004449EB">
        <w:rPr>
          <w:rFonts w:ascii="Courier New" w:hAnsi="Courier New" w:cs="Courier New"/>
          <w:szCs w:val="20"/>
        </w:rPr>
        <w:t xml:space="preserve">               </w:t>
      </w:r>
      <w:r w:rsidRPr="00176269">
        <w:rPr>
          <w:rFonts w:ascii="Courier New" w:hAnsi="Courier New" w:cs="Courier New"/>
          <w:szCs w:val="20"/>
        </w:rPr>
        <w:t>Asthma</w:t>
      </w:r>
    </w:p>
    <w:p w14:paraId="62EC786C"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SM627D</w:t>
      </w:r>
      <w:r w:rsidRPr="00176269">
        <w:rPr>
          <w:rFonts w:ascii="Courier New" w:hAnsi="Courier New" w:cs="Courier New"/>
          <w:szCs w:val="20"/>
        </w:rPr>
        <w:tab/>
        <w:t xml:space="preserve">Do you currently have </w:t>
      </w:r>
      <w:proofErr w:type="spellStart"/>
      <w:r w:rsidRPr="00176269">
        <w:rPr>
          <w:rFonts w:ascii="Courier New" w:hAnsi="Courier New" w:cs="Courier New"/>
          <w:szCs w:val="20"/>
        </w:rPr>
        <w:t>Goitre</w:t>
      </w:r>
      <w:proofErr w:type="spellEnd"/>
      <w:r w:rsidRPr="00176269">
        <w:rPr>
          <w:rFonts w:ascii="Courier New" w:hAnsi="Courier New" w:cs="Courier New"/>
          <w:szCs w:val="20"/>
        </w:rPr>
        <w:t xml:space="preserve"> or any other thyroid disorder?</w:t>
      </w:r>
    </w:p>
    <w:p w14:paraId="24D4A98B" w14:textId="77777777" w:rsidR="00176269" w:rsidRPr="00176269" w:rsidRDefault="00176269" w:rsidP="00176269">
      <w:pPr>
        <w:rPr>
          <w:rFonts w:ascii="Courier New" w:hAnsi="Courier New" w:cs="Courier New"/>
          <w:szCs w:val="20"/>
        </w:rPr>
      </w:pPr>
      <w:proofErr w:type="gramStart"/>
      <w:r w:rsidRPr="00176269">
        <w:rPr>
          <w:rFonts w:ascii="Courier New" w:hAnsi="Courier New" w:cs="Courier New"/>
          <w:szCs w:val="20"/>
        </w:rPr>
        <w:t>SM627DB</w:t>
      </w:r>
      <w:proofErr w:type="gramEnd"/>
      <w:r w:rsidRPr="00176269">
        <w:rPr>
          <w:rFonts w:ascii="Courier New" w:hAnsi="Courier New" w:cs="Courier New"/>
          <w:szCs w:val="20"/>
        </w:rPr>
        <w:tab/>
        <w:t xml:space="preserve">Have you sought treatment for </w:t>
      </w:r>
      <w:proofErr w:type="spellStart"/>
      <w:r w:rsidRPr="00176269">
        <w:rPr>
          <w:rFonts w:ascii="Courier New" w:hAnsi="Courier New" w:cs="Courier New"/>
          <w:szCs w:val="20"/>
        </w:rPr>
        <w:t>Goitre</w:t>
      </w:r>
      <w:proofErr w:type="spellEnd"/>
      <w:r w:rsidRPr="00176269">
        <w:rPr>
          <w:rFonts w:ascii="Courier New" w:hAnsi="Courier New" w:cs="Courier New"/>
          <w:szCs w:val="20"/>
        </w:rPr>
        <w:t xml:space="preserve"> or any other thyroid disorder?</w:t>
      </w:r>
    </w:p>
    <w:p w14:paraId="0D790FF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SM627E</w:t>
      </w:r>
      <w:r w:rsidRPr="00176269">
        <w:rPr>
          <w:rFonts w:ascii="Courier New" w:hAnsi="Courier New" w:cs="Courier New"/>
          <w:szCs w:val="20"/>
        </w:rPr>
        <w:tab/>
        <w:t>Do you currently have Any heart disease?</w:t>
      </w:r>
    </w:p>
    <w:p w14:paraId="786641BB" w14:textId="77777777" w:rsidR="00176269" w:rsidRPr="00176269" w:rsidRDefault="00176269" w:rsidP="00176269">
      <w:pPr>
        <w:rPr>
          <w:rFonts w:ascii="Courier New" w:hAnsi="Courier New" w:cs="Courier New"/>
          <w:szCs w:val="20"/>
        </w:rPr>
      </w:pPr>
      <w:proofErr w:type="gramStart"/>
      <w:r w:rsidRPr="00176269">
        <w:rPr>
          <w:rFonts w:ascii="Courier New" w:hAnsi="Courier New" w:cs="Courier New"/>
          <w:szCs w:val="20"/>
        </w:rPr>
        <w:t>SM627EB</w:t>
      </w:r>
      <w:proofErr w:type="gramEnd"/>
      <w:r w:rsidRPr="00176269">
        <w:rPr>
          <w:rFonts w:ascii="Courier New" w:hAnsi="Courier New" w:cs="Courier New"/>
          <w:szCs w:val="20"/>
        </w:rPr>
        <w:tab/>
        <w:t>Have you sought treatment for Any heart disease?</w:t>
      </w:r>
    </w:p>
    <w:p w14:paraId="05F49C52"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SM627F</w:t>
      </w:r>
      <w:r w:rsidRPr="00176269">
        <w:rPr>
          <w:rFonts w:ascii="Courier New" w:hAnsi="Courier New" w:cs="Courier New"/>
          <w:szCs w:val="20"/>
        </w:rPr>
        <w:tab/>
        <w:t xml:space="preserve">Do you currently have </w:t>
      </w:r>
      <w:proofErr w:type="gramStart"/>
      <w:r w:rsidRPr="00176269">
        <w:rPr>
          <w:rFonts w:ascii="Courier New" w:hAnsi="Courier New" w:cs="Courier New"/>
          <w:szCs w:val="20"/>
        </w:rPr>
        <w:t>cancer</w:t>
      </w:r>
      <w:proofErr w:type="gramEnd"/>
    </w:p>
    <w:p w14:paraId="141DB329" w14:textId="77777777" w:rsidR="00176269" w:rsidRPr="00176269" w:rsidRDefault="00176269" w:rsidP="00176269">
      <w:pPr>
        <w:rPr>
          <w:rFonts w:ascii="Courier New" w:hAnsi="Courier New" w:cs="Courier New"/>
          <w:szCs w:val="20"/>
        </w:rPr>
      </w:pPr>
      <w:proofErr w:type="gramStart"/>
      <w:r w:rsidRPr="00176269">
        <w:rPr>
          <w:rFonts w:ascii="Courier New" w:hAnsi="Courier New" w:cs="Courier New"/>
          <w:szCs w:val="20"/>
        </w:rPr>
        <w:t>SM627FB</w:t>
      </w:r>
      <w:proofErr w:type="gramEnd"/>
      <w:r w:rsidRPr="00176269">
        <w:rPr>
          <w:rFonts w:ascii="Courier New" w:hAnsi="Courier New" w:cs="Courier New"/>
          <w:szCs w:val="20"/>
        </w:rPr>
        <w:tab/>
        <w:t>Have you sought treatment for cancer</w:t>
      </w:r>
    </w:p>
    <w:p w14:paraId="526ED64E"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SM627G</w:t>
      </w:r>
      <w:r w:rsidRPr="00176269">
        <w:rPr>
          <w:rFonts w:ascii="Courier New" w:hAnsi="Courier New" w:cs="Courier New"/>
          <w:szCs w:val="20"/>
        </w:rPr>
        <w:tab/>
        <w:t xml:space="preserve">Do you currently have chronic kidney </w:t>
      </w:r>
      <w:proofErr w:type="gramStart"/>
      <w:r w:rsidRPr="00176269">
        <w:rPr>
          <w:rFonts w:ascii="Courier New" w:hAnsi="Courier New" w:cs="Courier New"/>
          <w:szCs w:val="20"/>
        </w:rPr>
        <w:t>disease</w:t>
      </w:r>
      <w:proofErr w:type="gramEnd"/>
    </w:p>
    <w:p w14:paraId="012040D6" w14:textId="77777777" w:rsidR="00176269" w:rsidRPr="00176269" w:rsidRDefault="00176269" w:rsidP="00176269">
      <w:pPr>
        <w:rPr>
          <w:rFonts w:ascii="Courier New" w:hAnsi="Courier New" w:cs="Courier New"/>
          <w:szCs w:val="20"/>
        </w:rPr>
      </w:pPr>
      <w:proofErr w:type="gramStart"/>
      <w:r w:rsidRPr="00176269">
        <w:rPr>
          <w:rFonts w:ascii="Courier New" w:hAnsi="Courier New" w:cs="Courier New"/>
          <w:szCs w:val="20"/>
        </w:rPr>
        <w:t>SM627GB</w:t>
      </w:r>
      <w:proofErr w:type="gramEnd"/>
      <w:r w:rsidRPr="00176269">
        <w:rPr>
          <w:rFonts w:ascii="Courier New" w:hAnsi="Courier New" w:cs="Courier New"/>
          <w:szCs w:val="20"/>
        </w:rPr>
        <w:tab/>
        <w:t>Have you sought treatment for chronic kidney disease</w:t>
      </w:r>
    </w:p>
    <w:p w14:paraId="4D6404B1"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SM630A</w:t>
      </w:r>
      <w:r w:rsidRPr="00176269">
        <w:rPr>
          <w:rFonts w:ascii="Courier New" w:hAnsi="Courier New" w:cs="Courier New"/>
          <w:szCs w:val="20"/>
        </w:rPr>
        <w:tab/>
        <w:t xml:space="preserve">Frequency takes milk or </w:t>
      </w:r>
      <w:proofErr w:type="gramStart"/>
      <w:r w:rsidRPr="00176269">
        <w:rPr>
          <w:rFonts w:ascii="Courier New" w:hAnsi="Courier New" w:cs="Courier New"/>
          <w:szCs w:val="20"/>
        </w:rPr>
        <w:t>curd</w:t>
      </w:r>
      <w:proofErr w:type="gramEnd"/>
    </w:p>
    <w:p w14:paraId="1114E7E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SM630B</w:t>
      </w:r>
      <w:r w:rsidRPr="00176269">
        <w:rPr>
          <w:rFonts w:ascii="Courier New" w:hAnsi="Courier New" w:cs="Courier New"/>
          <w:szCs w:val="20"/>
        </w:rPr>
        <w:tab/>
        <w:t xml:space="preserve">Frequency eats pulses or </w:t>
      </w:r>
      <w:proofErr w:type="gramStart"/>
      <w:r w:rsidRPr="00176269">
        <w:rPr>
          <w:rFonts w:ascii="Courier New" w:hAnsi="Courier New" w:cs="Courier New"/>
          <w:szCs w:val="20"/>
        </w:rPr>
        <w:t>beans</w:t>
      </w:r>
      <w:proofErr w:type="gramEnd"/>
    </w:p>
    <w:p w14:paraId="6A122412"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SM630C</w:t>
      </w:r>
      <w:r w:rsidRPr="00176269">
        <w:rPr>
          <w:rFonts w:ascii="Courier New" w:hAnsi="Courier New" w:cs="Courier New"/>
          <w:szCs w:val="20"/>
        </w:rPr>
        <w:tab/>
        <w:t xml:space="preserve">Frequency eats dark green leafy </w:t>
      </w:r>
      <w:proofErr w:type="gramStart"/>
      <w:r w:rsidRPr="00176269">
        <w:rPr>
          <w:rFonts w:ascii="Courier New" w:hAnsi="Courier New" w:cs="Courier New"/>
          <w:szCs w:val="20"/>
        </w:rPr>
        <w:t>vegetable</w:t>
      </w:r>
      <w:proofErr w:type="gramEnd"/>
    </w:p>
    <w:p w14:paraId="54FEB07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SM630D</w:t>
      </w:r>
      <w:r w:rsidRPr="00176269">
        <w:rPr>
          <w:rFonts w:ascii="Courier New" w:hAnsi="Courier New" w:cs="Courier New"/>
          <w:szCs w:val="20"/>
        </w:rPr>
        <w:tab/>
        <w:t xml:space="preserve">Frequency eats </w:t>
      </w:r>
      <w:proofErr w:type="gramStart"/>
      <w:r w:rsidRPr="00176269">
        <w:rPr>
          <w:rFonts w:ascii="Courier New" w:hAnsi="Courier New" w:cs="Courier New"/>
          <w:szCs w:val="20"/>
        </w:rPr>
        <w:t>fruits</w:t>
      </w:r>
      <w:proofErr w:type="gramEnd"/>
    </w:p>
    <w:p w14:paraId="49C57F1B"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SM630E</w:t>
      </w:r>
      <w:r w:rsidRPr="00176269">
        <w:rPr>
          <w:rFonts w:ascii="Courier New" w:hAnsi="Courier New" w:cs="Courier New"/>
          <w:szCs w:val="20"/>
        </w:rPr>
        <w:tab/>
        <w:t xml:space="preserve">Frequency eats </w:t>
      </w:r>
      <w:proofErr w:type="gramStart"/>
      <w:r w:rsidRPr="00176269">
        <w:rPr>
          <w:rFonts w:ascii="Courier New" w:hAnsi="Courier New" w:cs="Courier New"/>
          <w:szCs w:val="20"/>
        </w:rPr>
        <w:t>eggs</w:t>
      </w:r>
      <w:proofErr w:type="gramEnd"/>
    </w:p>
    <w:p w14:paraId="38AA048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SM630F</w:t>
      </w:r>
      <w:r w:rsidRPr="00176269">
        <w:rPr>
          <w:rFonts w:ascii="Courier New" w:hAnsi="Courier New" w:cs="Courier New"/>
          <w:szCs w:val="20"/>
        </w:rPr>
        <w:tab/>
        <w:t xml:space="preserve">Frequency eats </w:t>
      </w:r>
      <w:proofErr w:type="gramStart"/>
      <w:r w:rsidRPr="00176269">
        <w:rPr>
          <w:rFonts w:ascii="Courier New" w:hAnsi="Courier New" w:cs="Courier New"/>
          <w:szCs w:val="20"/>
        </w:rPr>
        <w:t>fish</w:t>
      </w:r>
      <w:proofErr w:type="gramEnd"/>
    </w:p>
    <w:p w14:paraId="6D7C811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SM630G</w:t>
      </w:r>
      <w:r w:rsidRPr="00176269">
        <w:rPr>
          <w:rFonts w:ascii="Courier New" w:hAnsi="Courier New" w:cs="Courier New"/>
          <w:szCs w:val="20"/>
        </w:rPr>
        <w:tab/>
        <w:t xml:space="preserve">Frequency eats chicken or </w:t>
      </w:r>
      <w:proofErr w:type="gramStart"/>
      <w:r w:rsidRPr="00176269">
        <w:rPr>
          <w:rFonts w:ascii="Courier New" w:hAnsi="Courier New" w:cs="Courier New"/>
          <w:szCs w:val="20"/>
        </w:rPr>
        <w:t>meat</w:t>
      </w:r>
      <w:proofErr w:type="gramEnd"/>
    </w:p>
    <w:p w14:paraId="5C712539"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SM630H</w:t>
      </w:r>
      <w:r w:rsidRPr="00176269">
        <w:rPr>
          <w:rFonts w:ascii="Courier New" w:hAnsi="Courier New" w:cs="Courier New"/>
          <w:szCs w:val="20"/>
        </w:rPr>
        <w:tab/>
        <w:t xml:space="preserve">Frequency eats fried </w:t>
      </w:r>
      <w:proofErr w:type="gramStart"/>
      <w:r w:rsidRPr="00176269">
        <w:rPr>
          <w:rFonts w:ascii="Courier New" w:hAnsi="Courier New" w:cs="Courier New"/>
          <w:szCs w:val="20"/>
        </w:rPr>
        <w:t>food</w:t>
      </w:r>
      <w:proofErr w:type="gramEnd"/>
    </w:p>
    <w:p w14:paraId="7BADDBD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SM630I</w:t>
      </w:r>
      <w:r w:rsidRPr="00176269">
        <w:rPr>
          <w:rFonts w:ascii="Courier New" w:hAnsi="Courier New" w:cs="Courier New"/>
          <w:szCs w:val="20"/>
        </w:rPr>
        <w:tab/>
        <w:t xml:space="preserve">Frequency takes aerated </w:t>
      </w:r>
      <w:proofErr w:type="gramStart"/>
      <w:r w:rsidRPr="00176269">
        <w:rPr>
          <w:rFonts w:ascii="Courier New" w:hAnsi="Courier New" w:cs="Courier New"/>
          <w:szCs w:val="20"/>
        </w:rPr>
        <w:t>drinks</w:t>
      </w:r>
      <w:proofErr w:type="gramEnd"/>
    </w:p>
    <w:p w14:paraId="57D7A2AB"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SM701A</w:t>
      </w:r>
      <w:r w:rsidRPr="00176269">
        <w:rPr>
          <w:rFonts w:ascii="Courier New" w:hAnsi="Courier New" w:cs="Courier New"/>
          <w:szCs w:val="20"/>
        </w:rPr>
        <w:tab/>
        <w:t xml:space="preserve">Who do you think should have the greater say when making major </w:t>
      </w:r>
      <w:r w:rsidR="004449EB">
        <w:rPr>
          <w:rFonts w:ascii="Courier New" w:hAnsi="Courier New" w:cs="Courier New"/>
          <w:szCs w:val="20"/>
        </w:rPr>
        <w:t xml:space="preserve">                   </w:t>
      </w:r>
      <w:r w:rsidRPr="00176269">
        <w:rPr>
          <w:rFonts w:ascii="Courier New" w:hAnsi="Courier New" w:cs="Courier New"/>
          <w:szCs w:val="20"/>
        </w:rPr>
        <w:t xml:space="preserve">household </w:t>
      </w:r>
      <w:proofErr w:type="gramStart"/>
      <w:r w:rsidRPr="00176269">
        <w:rPr>
          <w:rFonts w:ascii="Courier New" w:hAnsi="Courier New" w:cs="Courier New"/>
          <w:szCs w:val="20"/>
        </w:rPr>
        <w:t>purchases</w:t>
      </w:r>
      <w:proofErr w:type="gramEnd"/>
    </w:p>
    <w:p w14:paraId="068852C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SM701B</w:t>
      </w:r>
      <w:r w:rsidRPr="00176269">
        <w:rPr>
          <w:rFonts w:ascii="Courier New" w:hAnsi="Courier New" w:cs="Courier New"/>
          <w:szCs w:val="20"/>
        </w:rPr>
        <w:tab/>
        <w:t xml:space="preserve">Who do you think should have the greater say when making purchases for </w:t>
      </w:r>
      <w:r w:rsidR="004449EB">
        <w:rPr>
          <w:rFonts w:ascii="Courier New" w:hAnsi="Courier New" w:cs="Courier New"/>
          <w:szCs w:val="20"/>
        </w:rPr>
        <w:t xml:space="preserve">            </w:t>
      </w:r>
      <w:r w:rsidRPr="00176269">
        <w:rPr>
          <w:rFonts w:ascii="Courier New" w:hAnsi="Courier New" w:cs="Courier New"/>
          <w:szCs w:val="20"/>
        </w:rPr>
        <w:t xml:space="preserve">daily household </w:t>
      </w:r>
      <w:proofErr w:type="gramStart"/>
      <w:r w:rsidRPr="00176269">
        <w:rPr>
          <w:rFonts w:ascii="Courier New" w:hAnsi="Courier New" w:cs="Courier New"/>
          <w:szCs w:val="20"/>
        </w:rPr>
        <w:t>needs</w:t>
      </w:r>
      <w:proofErr w:type="gramEnd"/>
    </w:p>
    <w:p w14:paraId="36DBD81C"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SM701C</w:t>
      </w:r>
      <w:r w:rsidRPr="00176269">
        <w:rPr>
          <w:rFonts w:ascii="Courier New" w:hAnsi="Courier New" w:cs="Courier New"/>
          <w:szCs w:val="20"/>
        </w:rPr>
        <w:tab/>
        <w:t xml:space="preserve">Who do you think should have the greater say when deciding what to do </w:t>
      </w:r>
      <w:r w:rsidR="004449EB">
        <w:rPr>
          <w:rFonts w:ascii="Courier New" w:hAnsi="Courier New" w:cs="Courier New"/>
          <w:szCs w:val="20"/>
        </w:rPr>
        <w:t xml:space="preserve">            </w:t>
      </w:r>
      <w:r w:rsidRPr="00176269">
        <w:rPr>
          <w:rFonts w:ascii="Courier New" w:hAnsi="Courier New" w:cs="Courier New"/>
          <w:szCs w:val="20"/>
        </w:rPr>
        <w:t xml:space="preserve">with the money the wife earns from her </w:t>
      </w:r>
      <w:proofErr w:type="gramStart"/>
      <w:r w:rsidRPr="00176269">
        <w:rPr>
          <w:rFonts w:ascii="Courier New" w:hAnsi="Courier New" w:cs="Courier New"/>
          <w:szCs w:val="20"/>
        </w:rPr>
        <w:t>work</w:t>
      </w:r>
      <w:proofErr w:type="gramEnd"/>
    </w:p>
    <w:p w14:paraId="2AFE78C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SM701D</w:t>
      </w:r>
      <w:r w:rsidRPr="00176269">
        <w:rPr>
          <w:rFonts w:ascii="Courier New" w:hAnsi="Courier New" w:cs="Courier New"/>
          <w:szCs w:val="20"/>
        </w:rPr>
        <w:tab/>
        <w:t xml:space="preserve">Who do you think should have the greater say when deciding what to do </w:t>
      </w:r>
      <w:r w:rsidR="004449EB">
        <w:rPr>
          <w:rFonts w:ascii="Courier New" w:hAnsi="Courier New" w:cs="Courier New"/>
          <w:szCs w:val="20"/>
        </w:rPr>
        <w:t xml:space="preserve">            </w:t>
      </w:r>
      <w:r w:rsidRPr="00176269">
        <w:rPr>
          <w:rFonts w:ascii="Courier New" w:hAnsi="Courier New" w:cs="Courier New"/>
          <w:szCs w:val="20"/>
        </w:rPr>
        <w:t xml:space="preserve">with the money the wife earns from her </w:t>
      </w:r>
      <w:proofErr w:type="gramStart"/>
      <w:r w:rsidRPr="00176269">
        <w:rPr>
          <w:rFonts w:ascii="Courier New" w:hAnsi="Courier New" w:cs="Courier New"/>
          <w:szCs w:val="20"/>
        </w:rPr>
        <w:t>work</w:t>
      </w:r>
      <w:proofErr w:type="gramEnd"/>
    </w:p>
    <w:p w14:paraId="7F6C0C2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SM701E</w:t>
      </w:r>
      <w:r w:rsidRPr="00176269">
        <w:rPr>
          <w:rFonts w:ascii="Courier New" w:hAnsi="Courier New" w:cs="Courier New"/>
          <w:szCs w:val="20"/>
        </w:rPr>
        <w:tab/>
        <w:t xml:space="preserve">Who do you think should have the greater say when deciding how many </w:t>
      </w:r>
      <w:r w:rsidR="004449EB">
        <w:rPr>
          <w:rFonts w:ascii="Courier New" w:hAnsi="Courier New" w:cs="Courier New"/>
          <w:szCs w:val="20"/>
        </w:rPr>
        <w:t xml:space="preserve">              </w:t>
      </w:r>
      <w:r w:rsidRPr="00176269">
        <w:rPr>
          <w:rFonts w:ascii="Courier New" w:hAnsi="Courier New" w:cs="Courier New"/>
          <w:szCs w:val="20"/>
        </w:rPr>
        <w:t xml:space="preserve">children to </w:t>
      </w:r>
      <w:proofErr w:type="gramStart"/>
      <w:r w:rsidRPr="00176269">
        <w:rPr>
          <w:rFonts w:ascii="Courier New" w:hAnsi="Courier New" w:cs="Courier New"/>
          <w:szCs w:val="20"/>
        </w:rPr>
        <w:t>have</w:t>
      </w:r>
      <w:proofErr w:type="gramEnd"/>
    </w:p>
    <w:p w14:paraId="6F1B5EA1"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SM706F</w:t>
      </w:r>
      <w:r w:rsidRPr="00176269">
        <w:rPr>
          <w:rFonts w:ascii="Courier New" w:hAnsi="Courier New" w:cs="Courier New"/>
          <w:szCs w:val="20"/>
        </w:rPr>
        <w:tab/>
        <w:t xml:space="preserve">Justifies domestic violence: Wife </w:t>
      </w:r>
      <w:proofErr w:type="gramStart"/>
      <w:r w:rsidRPr="00176269">
        <w:rPr>
          <w:rFonts w:ascii="Courier New" w:hAnsi="Courier New" w:cs="Courier New"/>
          <w:szCs w:val="20"/>
        </w:rPr>
        <w:t>unfaithful</w:t>
      </w:r>
      <w:proofErr w:type="gramEnd"/>
    </w:p>
    <w:p w14:paraId="080A2953"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SM706G</w:t>
      </w:r>
      <w:r w:rsidRPr="00176269">
        <w:rPr>
          <w:rFonts w:ascii="Courier New" w:hAnsi="Courier New" w:cs="Courier New"/>
          <w:szCs w:val="20"/>
        </w:rPr>
        <w:tab/>
        <w:t xml:space="preserve">Justifies domestic violence: Wife </w:t>
      </w:r>
      <w:proofErr w:type="gramStart"/>
      <w:r w:rsidRPr="00176269">
        <w:rPr>
          <w:rFonts w:ascii="Courier New" w:hAnsi="Courier New" w:cs="Courier New"/>
          <w:szCs w:val="20"/>
        </w:rPr>
        <w:t>disrespect</w:t>
      </w:r>
      <w:proofErr w:type="gramEnd"/>
    </w:p>
    <w:p w14:paraId="08DFF8BF"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SM711</w:t>
      </w:r>
      <w:r w:rsidRPr="00176269">
        <w:rPr>
          <w:rFonts w:ascii="Courier New" w:hAnsi="Courier New" w:cs="Courier New"/>
          <w:szCs w:val="20"/>
        </w:rPr>
        <w:tab/>
      </w:r>
      <w:r w:rsidRPr="00176269">
        <w:rPr>
          <w:rFonts w:ascii="Courier New" w:hAnsi="Courier New" w:cs="Courier New"/>
          <w:szCs w:val="20"/>
        </w:rPr>
        <w:tab/>
        <w:t xml:space="preserve">Wife/wives currently employed for </w:t>
      </w:r>
      <w:proofErr w:type="gramStart"/>
      <w:r w:rsidRPr="00176269">
        <w:rPr>
          <w:rFonts w:ascii="Courier New" w:hAnsi="Courier New" w:cs="Courier New"/>
          <w:szCs w:val="20"/>
        </w:rPr>
        <w:t>cash</w:t>
      </w:r>
      <w:proofErr w:type="gramEnd"/>
    </w:p>
    <w:p w14:paraId="13567595"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SM712</w:t>
      </w:r>
      <w:r w:rsidRPr="00176269">
        <w:rPr>
          <w:rFonts w:ascii="Courier New" w:hAnsi="Courier New" w:cs="Courier New"/>
          <w:szCs w:val="20"/>
        </w:rPr>
        <w:tab/>
      </w:r>
      <w:r w:rsidRPr="00176269">
        <w:rPr>
          <w:rFonts w:ascii="Courier New" w:hAnsi="Courier New" w:cs="Courier New"/>
          <w:szCs w:val="20"/>
        </w:rPr>
        <w:tab/>
        <w:t xml:space="preserve">Who decides how money earned by wife will be </w:t>
      </w:r>
      <w:proofErr w:type="gramStart"/>
      <w:r w:rsidRPr="00176269">
        <w:rPr>
          <w:rFonts w:ascii="Courier New" w:hAnsi="Courier New" w:cs="Courier New"/>
          <w:szCs w:val="20"/>
        </w:rPr>
        <w:t>used</w:t>
      </w:r>
      <w:proofErr w:type="gramEnd"/>
    </w:p>
    <w:p w14:paraId="76E97F7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SM714</w:t>
      </w:r>
      <w:r w:rsidRPr="00176269">
        <w:rPr>
          <w:rFonts w:ascii="Courier New" w:hAnsi="Courier New" w:cs="Courier New"/>
          <w:szCs w:val="20"/>
        </w:rPr>
        <w:tab/>
      </w:r>
      <w:r w:rsidRPr="00176269">
        <w:rPr>
          <w:rFonts w:ascii="Courier New" w:hAnsi="Courier New" w:cs="Courier New"/>
          <w:szCs w:val="20"/>
        </w:rPr>
        <w:tab/>
        <w:t xml:space="preserve">Amount of money earned: respondent vs. </w:t>
      </w:r>
      <w:proofErr w:type="gramStart"/>
      <w:r w:rsidRPr="00176269">
        <w:rPr>
          <w:rFonts w:ascii="Courier New" w:hAnsi="Courier New" w:cs="Courier New"/>
          <w:szCs w:val="20"/>
        </w:rPr>
        <w:t>wife</w:t>
      </w:r>
      <w:proofErr w:type="gramEnd"/>
    </w:p>
    <w:p w14:paraId="76CBC3C1"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SM716</w:t>
      </w:r>
      <w:r w:rsidRPr="00176269">
        <w:rPr>
          <w:rFonts w:ascii="Courier New" w:hAnsi="Courier New" w:cs="Courier New"/>
          <w:szCs w:val="20"/>
        </w:rPr>
        <w:tab/>
      </w:r>
      <w:r w:rsidRPr="00176269">
        <w:rPr>
          <w:rFonts w:ascii="Courier New" w:hAnsi="Courier New" w:cs="Courier New"/>
          <w:szCs w:val="20"/>
        </w:rPr>
        <w:tab/>
        <w:t xml:space="preserve">Respondent's father ever beat </w:t>
      </w:r>
      <w:proofErr w:type="gramStart"/>
      <w:r w:rsidRPr="00176269">
        <w:rPr>
          <w:rFonts w:ascii="Courier New" w:hAnsi="Courier New" w:cs="Courier New"/>
          <w:szCs w:val="20"/>
        </w:rPr>
        <w:t>mother</w:t>
      </w:r>
      <w:proofErr w:type="gramEnd"/>
    </w:p>
    <w:p w14:paraId="0221C6EB"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SM801</w:t>
      </w:r>
      <w:r w:rsidRPr="00176269">
        <w:rPr>
          <w:rFonts w:ascii="Courier New" w:hAnsi="Courier New" w:cs="Courier New"/>
          <w:szCs w:val="20"/>
        </w:rPr>
        <w:tab/>
      </w:r>
      <w:r w:rsidRPr="00176269">
        <w:rPr>
          <w:rFonts w:ascii="Courier New" w:hAnsi="Courier New" w:cs="Courier New"/>
          <w:szCs w:val="20"/>
        </w:rPr>
        <w:tab/>
        <w:t xml:space="preserve">Ever heard of </w:t>
      </w:r>
      <w:proofErr w:type="gramStart"/>
      <w:r w:rsidRPr="00176269">
        <w:rPr>
          <w:rFonts w:ascii="Courier New" w:hAnsi="Courier New" w:cs="Courier New"/>
          <w:szCs w:val="20"/>
        </w:rPr>
        <w:t>AIDS</w:t>
      </w:r>
      <w:proofErr w:type="gramEnd"/>
    </w:p>
    <w:p w14:paraId="64D8C5F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SM802</w:t>
      </w:r>
      <w:r w:rsidRPr="00176269">
        <w:rPr>
          <w:rFonts w:ascii="Courier New" w:hAnsi="Courier New" w:cs="Courier New"/>
          <w:szCs w:val="20"/>
        </w:rPr>
        <w:tab/>
      </w:r>
      <w:r w:rsidRPr="00176269">
        <w:rPr>
          <w:rFonts w:ascii="Courier New" w:hAnsi="Courier New" w:cs="Courier New"/>
          <w:szCs w:val="20"/>
        </w:rPr>
        <w:tab/>
        <w:t xml:space="preserve">Ever heard of </w:t>
      </w:r>
      <w:proofErr w:type="gramStart"/>
      <w:r w:rsidRPr="00176269">
        <w:rPr>
          <w:rFonts w:ascii="Courier New" w:hAnsi="Courier New" w:cs="Courier New"/>
          <w:szCs w:val="20"/>
        </w:rPr>
        <w:t>HIV</w:t>
      </w:r>
      <w:proofErr w:type="gramEnd"/>
    </w:p>
    <w:p w14:paraId="6B2F6F1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SM804A</w:t>
      </w:r>
      <w:r w:rsidRPr="00176269">
        <w:rPr>
          <w:rFonts w:ascii="Courier New" w:hAnsi="Courier New" w:cs="Courier New"/>
          <w:szCs w:val="20"/>
        </w:rPr>
        <w:tab/>
        <w:t>Source of information about AIDS: Radio</w:t>
      </w:r>
    </w:p>
    <w:p w14:paraId="15C5DED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SM804B</w:t>
      </w:r>
      <w:r w:rsidRPr="00176269">
        <w:rPr>
          <w:rFonts w:ascii="Courier New" w:hAnsi="Courier New" w:cs="Courier New"/>
          <w:szCs w:val="20"/>
        </w:rPr>
        <w:tab/>
        <w:t>Source of information about AIDS: Television</w:t>
      </w:r>
    </w:p>
    <w:p w14:paraId="63018509"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SM804C</w:t>
      </w:r>
      <w:r w:rsidRPr="00176269">
        <w:rPr>
          <w:rFonts w:ascii="Courier New" w:hAnsi="Courier New" w:cs="Courier New"/>
          <w:szCs w:val="20"/>
        </w:rPr>
        <w:tab/>
        <w:t>Source of information about AIDS: Cinema</w:t>
      </w:r>
    </w:p>
    <w:p w14:paraId="4C59A24E"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lastRenderedPageBreak/>
        <w:t>SM804D</w:t>
      </w:r>
      <w:r w:rsidRPr="00176269">
        <w:rPr>
          <w:rFonts w:ascii="Courier New" w:hAnsi="Courier New" w:cs="Courier New"/>
          <w:szCs w:val="20"/>
        </w:rPr>
        <w:tab/>
        <w:t>Source of information about AIDS: Newspapers/magazines</w:t>
      </w:r>
    </w:p>
    <w:p w14:paraId="25B463BA"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SM804E</w:t>
      </w:r>
      <w:r w:rsidRPr="00176269">
        <w:rPr>
          <w:rFonts w:ascii="Courier New" w:hAnsi="Courier New" w:cs="Courier New"/>
          <w:szCs w:val="20"/>
        </w:rPr>
        <w:tab/>
        <w:t>Source of information about AIDS: Posters/hoardings</w:t>
      </w:r>
    </w:p>
    <w:p w14:paraId="1462A4CC"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SM804F</w:t>
      </w:r>
      <w:r w:rsidRPr="00176269">
        <w:rPr>
          <w:rFonts w:ascii="Courier New" w:hAnsi="Courier New" w:cs="Courier New"/>
          <w:szCs w:val="20"/>
        </w:rPr>
        <w:tab/>
        <w:t>Source of information about AIDS: Exhibition/mela</w:t>
      </w:r>
    </w:p>
    <w:p w14:paraId="2758F1D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SM804G</w:t>
      </w:r>
      <w:r w:rsidRPr="00176269">
        <w:rPr>
          <w:rFonts w:ascii="Courier New" w:hAnsi="Courier New" w:cs="Courier New"/>
          <w:szCs w:val="20"/>
        </w:rPr>
        <w:tab/>
        <w:t>Source of information about AIDS: Health workers</w:t>
      </w:r>
    </w:p>
    <w:p w14:paraId="1A43774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SM804H</w:t>
      </w:r>
      <w:r w:rsidRPr="00176269">
        <w:rPr>
          <w:rFonts w:ascii="Courier New" w:hAnsi="Courier New" w:cs="Courier New"/>
          <w:szCs w:val="20"/>
        </w:rPr>
        <w:tab/>
        <w:t xml:space="preserve">Source of information about AIDS: Adult education </w:t>
      </w:r>
      <w:proofErr w:type="spellStart"/>
      <w:r w:rsidRPr="00176269">
        <w:rPr>
          <w:rFonts w:ascii="Courier New" w:hAnsi="Courier New" w:cs="Courier New"/>
          <w:szCs w:val="20"/>
        </w:rPr>
        <w:t>programme</w:t>
      </w:r>
      <w:proofErr w:type="spellEnd"/>
    </w:p>
    <w:p w14:paraId="29432639"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SM804I</w:t>
      </w:r>
      <w:r w:rsidRPr="00176269">
        <w:rPr>
          <w:rFonts w:ascii="Courier New" w:hAnsi="Courier New" w:cs="Courier New"/>
          <w:szCs w:val="20"/>
        </w:rPr>
        <w:tab/>
        <w:t>Source of information about AIDS: Religious leaders</w:t>
      </w:r>
    </w:p>
    <w:p w14:paraId="101E2D3B"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SM804J</w:t>
      </w:r>
      <w:r w:rsidRPr="00176269">
        <w:rPr>
          <w:rFonts w:ascii="Courier New" w:hAnsi="Courier New" w:cs="Courier New"/>
          <w:szCs w:val="20"/>
        </w:rPr>
        <w:tab/>
        <w:t>Source of information about AIDS: Political leaders</w:t>
      </w:r>
    </w:p>
    <w:p w14:paraId="70B9DFB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SM804K</w:t>
      </w:r>
      <w:r w:rsidRPr="00176269">
        <w:rPr>
          <w:rFonts w:ascii="Courier New" w:hAnsi="Courier New" w:cs="Courier New"/>
          <w:szCs w:val="20"/>
        </w:rPr>
        <w:tab/>
        <w:t>Source of information about AIDS: School/teachers</w:t>
      </w:r>
    </w:p>
    <w:p w14:paraId="25C83A9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SM804L</w:t>
      </w:r>
      <w:r w:rsidRPr="00176269">
        <w:rPr>
          <w:rFonts w:ascii="Courier New" w:hAnsi="Courier New" w:cs="Courier New"/>
          <w:szCs w:val="20"/>
        </w:rPr>
        <w:tab/>
        <w:t>Source of information about AIDS: Community meetings</w:t>
      </w:r>
    </w:p>
    <w:p w14:paraId="0D7B5A1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SM804M</w:t>
      </w:r>
      <w:r w:rsidRPr="00176269">
        <w:rPr>
          <w:rFonts w:ascii="Courier New" w:hAnsi="Courier New" w:cs="Courier New"/>
          <w:szCs w:val="20"/>
        </w:rPr>
        <w:tab/>
        <w:t>Source of information about AIDS: Wife</w:t>
      </w:r>
    </w:p>
    <w:p w14:paraId="503BEB89"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SM804N</w:t>
      </w:r>
      <w:r w:rsidRPr="00176269">
        <w:rPr>
          <w:rFonts w:ascii="Courier New" w:hAnsi="Courier New" w:cs="Courier New"/>
          <w:szCs w:val="20"/>
        </w:rPr>
        <w:tab/>
        <w:t>Source of information about AIDS: Friends/relatives</w:t>
      </w:r>
    </w:p>
    <w:p w14:paraId="25C7D60A"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SM804O</w:t>
      </w:r>
      <w:r w:rsidRPr="00176269">
        <w:rPr>
          <w:rFonts w:ascii="Courier New" w:hAnsi="Courier New" w:cs="Courier New"/>
          <w:szCs w:val="20"/>
        </w:rPr>
        <w:tab/>
        <w:t xml:space="preserve">Source of information about AIDS: </w:t>
      </w:r>
      <w:proofErr w:type="gramStart"/>
      <w:r w:rsidRPr="00176269">
        <w:rPr>
          <w:rFonts w:ascii="Courier New" w:hAnsi="Courier New" w:cs="Courier New"/>
          <w:szCs w:val="20"/>
        </w:rPr>
        <w:t>Work place</w:t>
      </w:r>
      <w:proofErr w:type="gramEnd"/>
    </w:p>
    <w:p w14:paraId="7E6B0D5A"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SM804P</w:t>
      </w:r>
      <w:r w:rsidRPr="00176269">
        <w:rPr>
          <w:rFonts w:ascii="Courier New" w:hAnsi="Courier New" w:cs="Courier New"/>
          <w:szCs w:val="20"/>
        </w:rPr>
        <w:tab/>
        <w:t>Source of information about AIDS: Internet</w:t>
      </w:r>
    </w:p>
    <w:p w14:paraId="6BEC401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SM804X</w:t>
      </w:r>
      <w:r w:rsidRPr="00176269">
        <w:rPr>
          <w:rFonts w:ascii="Courier New" w:hAnsi="Courier New" w:cs="Courier New"/>
          <w:szCs w:val="20"/>
        </w:rPr>
        <w:tab/>
        <w:t>Source of information about AIDS: other</w:t>
      </w:r>
    </w:p>
    <w:p w14:paraId="616378B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SM808</w:t>
      </w:r>
      <w:r w:rsidRPr="00176269">
        <w:rPr>
          <w:rFonts w:ascii="Courier New" w:hAnsi="Courier New" w:cs="Courier New"/>
          <w:szCs w:val="20"/>
        </w:rPr>
        <w:tab/>
      </w:r>
      <w:r w:rsidRPr="00176269">
        <w:rPr>
          <w:rFonts w:ascii="Courier New" w:hAnsi="Courier New" w:cs="Courier New"/>
          <w:szCs w:val="20"/>
        </w:rPr>
        <w:tab/>
        <w:t xml:space="preserve">Can people get HIV/AIDS by blood products or blood </w:t>
      </w:r>
      <w:proofErr w:type="gramStart"/>
      <w:r w:rsidRPr="00176269">
        <w:rPr>
          <w:rFonts w:ascii="Courier New" w:hAnsi="Courier New" w:cs="Courier New"/>
          <w:szCs w:val="20"/>
        </w:rPr>
        <w:t>transfusion</w:t>
      </w:r>
      <w:proofErr w:type="gramEnd"/>
    </w:p>
    <w:p w14:paraId="401ACD89"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SM809</w:t>
      </w:r>
      <w:r w:rsidRPr="00176269">
        <w:rPr>
          <w:rFonts w:ascii="Courier New" w:hAnsi="Courier New" w:cs="Courier New"/>
          <w:szCs w:val="20"/>
        </w:rPr>
        <w:tab/>
      </w:r>
      <w:r w:rsidRPr="00176269">
        <w:rPr>
          <w:rFonts w:ascii="Courier New" w:hAnsi="Courier New" w:cs="Courier New"/>
          <w:szCs w:val="20"/>
        </w:rPr>
        <w:tab/>
        <w:t xml:space="preserve">Can people get HIV/AIDS by injecting </w:t>
      </w:r>
      <w:proofErr w:type="gramStart"/>
      <w:r w:rsidRPr="00176269">
        <w:rPr>
          <w:rFonts w:ascii="Courier New" w:hAnsi="Courier New" w:cs="Courier New"/>
          <w:szCs w:val="20"/>
        </w:rPr>
        <w:t>drugs</w:t>
      </w:r>
      <w:proofErr w:type="gramEnd"/>
    </w:p>
    <w:p w14:paraId="5F4BDE6E"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SM811</w:t>
      </w:r>
      <w:r w:rsidRPr="00176269">
        <w:rPr>
          <w:rFonts w:ascii="Courier New" w:hAnsi="Courier New" w:cs="Courier New"/>
          <w:szCs w:val="20"/>
        </w:rPr>
        <w:tab/>
      </w:r>
      <w:r w:rsidRPr="00176269">
        <w:rPr>
          <w:rFonts w:ascii="Courier New" w:hAnsi="Courier New" w:cs="Courier New"/>
          <w:szCs w:val="20"/>
        </w:rPr>
        <w:tab/>
        <w:t xml:space="preserve">Anything else a person can do to avoid or reduce the chances of </w:t>
      </w:r>
      <w:r w:rsidR="004449EB">
        <w:rPr>
          <w:rFonts w:ascii="Courier New" w:hAnsi="Courier New" w:cs="Courier New"/>
          <w:szCs w:val="20"/>
        </w:rPr>
        <w:t xml:space="preserve">                  </w:t>
      </w:r>
      <w:r w:rsidRPr="00176269">
        <w:rPr>
          <w:rFonts w:ascii="Courier New" w:hAnsi="Courier New" w:cs="Courier New"/>
          <w:szCs w:val="20"/>
        </w:rPr>
        <w:t>getting HIV/AIDS</w:t>
      </w:r>
    </w:p>
    <w:p w14:paraId="7CA0FDBF"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SM812A</w:t>
      </w:r>
      <w:r w:rsidRPr="00176269">
        <w:rPr>
          <w:rFonts w:ascii="Courier New" w:hAnsi="Courier New" w:cs="Courier New"/>
          <w:szCs w:val="20"/>
        </w:rPr>
        <w:tab/>
        <w:t xml:space="preserve">Ways to avoid HIV/AIDS: Abstain from </w:t>
      </w:r>
      <w:proofErr w:type="gramStart"/>
      <w:r w:rsidRPr="00176269">
        <w:rPr>
          <w:rFonts w:ascii="Courier New" w:hAnsi="Courier New" w:cs="Courier New"/>
          <w:szCs w:val="20"/>
        </w:rPr>
        <w:t>sex</w:t>
      </w:r>
      <w:proofErr w:type="gramEnd"/>
    </w:p>
    <w:p w14:paraId="473375C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SM812B</w:t>
      </w:r>
      <w:r w:rsidRPr="00176269">
        <w:rPr>
          <w:rFonts w:ascii="Courier New" w:hAnsi="Courier New" w:cs="Courier New"/>
          <w:szCs w:val="20"/>
        </w:rPr>
        <w:tab/>
        <w:t xml:space="preserve">Ways to avoid HIV/AIDS: Use </w:t>
      </w:r>
      <w:proofErr w:type="gramStart"/>
      <w:r w:rsidRPr="00176269">
        <w:rPr>
          <w:rFonts w:ascii="Courier New" w:hAnsi="Courier New" w:cs="Courier New"/>
          <w:szCs w:val="20"/>
        </w:rPr>
        <w:t>condoms</w:t>
      </w:r>
      <w:proofErr w:type="gramEnd"/>
    </w:p>
    <w:p w14:paraId="1C3A5AFE"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SM812C</w:t>
      </w:r>
      <w:r w:rsidRPr="00176269">
        <w:rPr>
          <w:rFonts w:ascii="Courier New" w:hAnsi="Courier New" w:cs="Courier New"/>
          <w:szCs w:val="20"/>
        </w:rPr>
        <w:tab/>
        <w:t xml:space="preserve">Ways to avoid HIV/AIDS: Limit sex to one partner/stay faithful to one </w:t>
      </w:r>
      <w:r w:rsidR="004449EB">
        <w:rPr>
          <w:rFonts w:ascii="Courier New" w:hAnsi="Courier New" w:cs="Courier New"/>
          <w:szCs w:val="20"/>
        </w:rPr>
        <w:t xml:space="preserve">            </w:t>
      </w:r>
      <w:r w:rsidRPr="00176269">
        <w:rPr>
          <w:rFonts w:ascii="Courier New" w:hAnsi="Courier New" w:cs="Courier New"/>
          <w:szCs w:val="20"/>
        </w:rPr>
        <w:t>partner</w:t>
      </w:r>
    </w:p>
    <w:p w14:paraId="05C173E1"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SM812D</w:t>
      </w:r>
      <w:r w:rsidRPr="00176269">
        <w:rPr>
          <w:rFonts w:ascii="Courier New" w:hAnsi="Courier New" w:cs="Courier New"/>
          <w:szCs w:val="20"/>
        </w:rPr>
        <w:tab/>
        <w:t xml:space="preserve">Ways to avoid HIV/AIDS: Limit number of sexual </w:t>
      </w:r>
      <w:proofErr w:type="gramStart"/>
      <w:r w:rsidRPr="00176269">
        <w:rPr>
          <w:rFonts w:ascii="Courier New" w:hAnsi="Courier New" w:cs="Courier New"/>
          <w:szCs w:val="20"/>
        </w:rPr>
        <w:t>partners</w:t>
      </w:r>
      <w:proofErr w:type="gramEnd"/>
    </w:p>
    <w:p w14:paraId="69873BA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SM812E</w:t>
      </w:r>
      <w:r w:rsidRPr="00176269">
        <w:rPr>
          <w:rFonts w:ascii="Courier New" w:hAnsi="Courier New" w:cs="Courier New"/>
          <w:szCs w:val="20"/>
        </w:rPr>
        <w:tab/>
        <w:t xml:space="preserve">Ways to avoid HIV/AIDS: Avoid sex with sex </w:t>
      </w:r>
      <w:proofErr w:type="gramStart"/>
      <w:r w:rsidRPr="00176269">
        <w:rPr>
          <w:rFonts w:ascii="Courier New" w:hAnsi="Courier New" w:cs="Courier New"/>
          <w:szCs w:val="20"/>
        </w:rPr>
        <w:t>workers</w:t>
      </w:r>
      <w:proofErr w:type="gramEnd"/>
    </w:p>
    <w:p w14:paraId="0408695C"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SM812F</w:t>
      </w:r>
      <w:r w:rsidRPr="00176269">
        <w:rPr>
          <w:rFonts w:ascii="Courier New" w:hAnsi="Courier New" w:cs="Courier New"/>
          <w:szCs w:val="20"/>
        </w:rPr>
        <w:tab/>
        <w:t xml:space="preserve">Ways to avoid HIV/AIDS: Avoid sex with persons who have many </w:t>
      </w:r>
      <w:proofErr w:type="gramStart"/>
      <w:r w:rsidRPr="00176269">
        <w:rPr>
          <w:rFonts w:ascii="Courier New" w:hAnsi="Courier New" w:cs="Courier New"/>
          <w:szCs w:val="20"/>
        </w:rPr>
        <w:t>partners</w:t>
      </w:r>
      <w:proofErr w:type="gramEnd"/>
    </w:p>
    <w:p w14:paraId="51BEB34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SM812G</w:t>
      </w:r>
      <w:r w:rsidRPr="00176269">
        <w:rPr>
          <w:rFonts w:ascii="Courier New" w:hAnsi="Courier New" w:cs="Courier New"/>
          <w:szCs w:val="20"/>
        </w:rPr>
        <w:tab/>
        <w:t xml:space="preserve">Ways to avoid HIV/AIDS: Avoid sex with </w:t>
      </w:r>
      <w:proofErr w:type="gramStart"/>
      <w:r w:rsidRPr="00176269">
        <w:rPr>
          <w:rFonts w:ascii="Courier New" w:hAnsi="Courier New" w:cs="Courier New"/>
          <w:szCs w:val="20"/>
        </w:rPr>
        <w:t>homosexuals</w:t>
      </w:r>
      <w:proofErr w:type="gramEnd"/>
    </w:p>
    <w:p w14:paraId="1BF0A83A"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SM812H</w:t>
      </w:r>
      <w:r w:rsidRPr="00176269">
        <w:rPr>
          <w:rFonts w:ascii="Courier New" w:hAnsi="Courier New" w:cs="Courier New"/>
          <w:szCs w:val="20"/>
        </w:rPr>
        <w:tab/>
        <w:t xml:space="preserve">Ways to avoid HIV/AIDS: Avoid sex with persons who inject </w:t>
      </w:r>
      <w:proofErr w:type="gramStart"/>
      <w:r w:rsidRPr="00176269">
        <w:rPr>
          <w:rFonts w:ascii="Courier New" w:hAnsi="Courier New" w:cs="Courier New"/>
          <w:szCs w:val="20"/>
        </w:rPr>
        <w:t>drugs</w:t>
      </w:r>
      <w:proofErr w:type="gramEnd"/>
    </w:p>
    <w:p w14:paraId="7A726F1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SM812I</w:t>
      </w:r>
      <w:r w:rsidRPr="00176269">
        <w:rPr>
          <w:rFonts w:ascii="Courier New" w:hAnsi="Courier New" w:cs="Courier New"/>
          <w:szCs w:val="20"/>
        </w:rPr>
        <w:tab/>
        <w:t xml:space="preserve">Ways to avoid HIV/AIDS: Avoid blood </w:t>
      </w:r>
      <w:proofErr w:type="gramStart"/>
      <w:r w:rsidRPr="00176269">
        <w:rPr>
          <w:rFonts w:ascii="Courier New" w:hAnsi="Courier New" w:cs="Courier New"/>
          <w:szCs w:val="20"/>
        </w:rPr>
        <w:t>transfusions</w:t>
      </w:r>
      <w:proofErr w:type="gramEnd"/>
    </w:p>
    <w:p w14:paraId="131CC423"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SM812J</w:t>
      </w:r>
      <w:r w:rsidRPr="00176269">
        <w:rPr>
          <w:rFonts w:ascii="Courier New" w:hAnsi="Courier New" w:cs="Courier New"/>
          <w:szCs w:val="20"/>
        </w:rPr>
        <w:tab/>
        <w:t xml:space="preserve">Ways to avoid HIV/AIDS: Use blood only from </w:t>
      </w:r>
      <w:proofErr w:type="gramStart"/>
      <w:r w:rsidRPr="00176269">
        <w:rPr>
          <w:rFonts w:ascii="Courier New" w:hAnsi="Courier New" w:cs="Courier New"/>
          <w:szCs w:val="20"/>
        </w:rPr>
        <w:t>relatives</w:t>
      </w:r>
      <w:proofErr w:type="gramEnd"/>
    </w:p>
    <w:p w14:paraId="519D331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SM812K</w:t>
      </w:r>
      <w:r w:rsidRPr="00176269">
        <w:rPr>
          <w:rFonts w:ascii="Courier New" w:hAnsi="Courier New" w:cs="Courier New"/>
          <w:szCs w:val="20"/>
        </w:rPr>
        <w:tab/>
        <w:t xml:space="preserve">Ways to avoid HIV/AIDS: Avoid </w:t>
      </w:r>
      <w:proofErr w:type="gramStart"/>
      <w:r w:rsidRPr="00176269">
        <w:rPr>
          <w:rFonts w:ascii="Courier New" w:hAnsi="Courier New" w:cs="Courier New"/>
          <w:szCs w:val="20"/>
        </w:rPr>
        <w:t>injections</w:t>
      </w:r>
      <w:proofErr w:type="gramEnd"/>
    </w:p>
    <w:p w14:paraId="16BD613B"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SM812L</w:t>
      </w:r>
      <w:r w:rsidRPr="00176269">
        <w:rPr>
          <w:rFonts w:ascii="Courier New" w:hAnsi="Courier New" w:cs="Courier New"/>
          <w:szCs w:val="20"/>
        </w:rPr>
        <w:tab/>
        <w:t xml:space="preserve">Ways to avoid HIV/AIDS: Use only new/sterilized </w:t>
      </w:r>
      <w:proofErr w:type="gramStart"/>
      <w:r w:rsidRPr="00176269">
        <w:rPr>
          <w:rFonts w:ascii="Courier New" w:hAnsi="Courier New" w:cs="Courier New"/>
          <w:szCs w:val="20"/>
        </w:rPr>
        <w:t>needles</w:t>
      </w:r>
      <w:proofErr w:type="gramEnd"/>
    </w:p>
    <w:p w14:paraId="7A47DB8A"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SM812M</w:t>
      </w:r>
      <w:r w:rsidRPr="00176269">
        <w:rPr>
          <w:rFonts w:ascii="Courier New" w:hAnsi="Courier New" w:cs="Courier New"/>
          <w:szCs w:val="20"/>
        </w:rPr>
        <w:tab/>
        <w:t xml:space="preserve">Ways to avoid HIV/AIDS: Avoid IV </w:t>
      </w:r>
      <w:proofErr w:type="gramStart"/>
      <w:r w:rsidRPr="00176269">
        <w:rPr>
          <w:rFonts w:ascii="Courier New" w:hAnsi="Courier New" w:cs="Courier New"/>
          <w:szCs w:val="20"/>
        </w:rPr>
        <w:t>drip</w:t>
      </w:r>
      <w:proofErr w:type="gramEnd"/>
    </w:p>
    <w:p w14:paraId="31BE256F"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SM812N</w:t>
      </w:r>
      <w:r w:rsidRPr="00176269">
        <w:rPr>
          <w:rFonts w:ascii="Courier New" w:hAnsi="Courier New" w:cs="Courier New"/>
          <w:szCs w:val="20"/>
        </w:rPr>
        <w:tab/>
        <w:t>Ways to avoid HIV/AIDS: Avoid sharing razors/</w:t>
      </w:r>
      <w:proofErr w:type="gramStart"/>
      <w:r w:rsidRPr="00176269">
        <w:rPr>
          <w:rFonts w:ascii="Courier New" w:hAnsi="Courier New" w:cs="Courier New"/>
          <w:szCs w:val="20"/>
        </w:rPr>
        <w:t>blades</w:t>
      </w:r>
      <w:proofErr w:type="gramEnd"/>
    </w:p>
    <w:p w14:paraId="66AEE72B"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SM812O</w:t>
      </w:r>
      <w:r w:rsidRPr="00176269">
        <w:rPr>
          <w:rFonts w:ascii="Courier New" w:hAnsi="Courier New" w:cs="Courier New"/>
          <w:szCs w:val="20"/>
        </w:rPr>
        <w:tab/>
        <w:t xml:space="preserve">Ways to avoid HIV/AIDS: Avoid </w:t>
      </w:r>
      <w:proofErr w:type="gramStart"/>
      <w:r w:rsidRPr="00176269">
        <w:rPr>
          <w:rFonts w:ascii="Courier New" w:hAnsi="Courier New" w:cs="Courier New"/>
          <w:szCs w:val="20"/>
        </w:rPr>
        <w:t>kissing</w:t>
      </w:r>
      <w:proofErr w:type="gramEnd"/>
    </w:p>
    <w:p w14:paraId="5EE7404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SM812P</w:t>
      </w:r>
      <w:r w:rsidRPr="00176269">
        <w:rPr>
          <w:rFonts w:ascii="Courier New" w:hAnsi="Courier New" w:cs="Courier New"/>
          <w:szCs w:val="20"/>
        </w:rPr>
        <w:tab/>
        <w:t xml:space="preserve">Ways to avoid HIV/AIDS: Avoid mosquito </w:t>
      </w:r>
      <w:proofErr w:type="gramStart"/>
      <w:r w:rsidRPr="00176269">
        <w:rPr>
          <w:rFonts w:ascii="Courier New" w:hAnsi="Courier New" w:cs="Courier New"/>
          <w:szCs w:val="20"/>
        </w:rPr>
        <w:t>bites</w:t>
      </w:r>
      <w:proofErr w:type="gramEnd"/>
    </w:p>
    <w:p w14:paraId="6899AD9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SM812WX</w:t>
      </w:r>
      <w:r w:rsidRPr="00176269">
        <w:rPr>
          <w:rFonts w:ascii="Courier New" w:hAnsi="Courier New" w:cs="Courier New"/>
          <w:szCs w:val="20"/>
        </w:rPr>
        <w:tab/>
        <w:t xml:space="preserve">Ways to avoid HIV/AIDS: </w:t>
      </w:r>
      <w:proofErr w:type="gramStart"/>
      <w:r w:rsidRPr="00176269">
        <w:rPr>
          <w:rFonts w:ascii="Courier New" w:hAnsi="Courier New" w:cs="Courier New"/>
          <w:szCs w:val="20"/>
        </w:rPr>
        <w:t>other</w:t>
      </w:r>
      <w:proofErr w:type="gramEnd"/>
    </w:p>
    <w:p w14:paraId="6AA59D32"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SM812Z</w:t>
      </w:r>
      <w:r w:rsidRPr="00176269">
        <w:rPr>
          <w:rFonts w:ascii="Courier New" w:hAnsi="Courier New" w:cs="Courier New"/>
          <w:szCs w:val="20"/>
        </w:rPr>
        <w:tab/>
        <w:t xml:space="preserve">Ways to avoid HIV/AIDS: Don't </w:t>
      </w:r>
      <w:proofErr w:type="gramStart"/>
      <w:r w:rsidRPr="00176269">
        <w:rPr>
          <w:rFonts w:ascii="Courier New" w:hAnsi="Courier New" w:cs="Courier New"/>
          <w:szCs w:val="20"/>
        </w:rPr>
        <w:t>know</w:t>
      </w:r>
      <w:proofErr w:type="gramEnd"/>
    </w:p>
    <w:p w14:paraId="6E8C8677" w14:textId="77777777" w:rsidR="00176269" w:rsidRPr="00176269" w:rsidRDefault="00176269" w:rsidP="00176269">
      <w:pPr>
        <w:rPr>
          <w:rFonts w:ascii="Courier New" w:hAnsi="Courier New" w:cs="Courier New"/>
          <w:szCs w:val="20"/>
        </w:rPr>
      </w:pPr>
      <w:proofErr w:type="gramStart"/>
      <w:r w:rsidRPr="00176269">
        <w:rPr>
          <w:rFonts w:ascii="Courier New" w:hAnsi="Courier New" w:cs="Courier New"/>
          <w:szCs w:val="20"/>
        </w:rPr>
        <w:t>SM826</w:t>
      </w:r>
      <w:proofErr w:type="gramEnd"/>
      <w:r w:rsidRPr="00176269">
        <w:rPr>
          <w:rFonts w:ascii="Courier New" w:hAnsi="Courier New" w:cs="Courier New"/>
          <w:szCs w:val="20"/>
        </w:rPr>
        <w:tab/>
      </w:r>
      <w:r w:rsidRPr="00176269">
        <w:rPr>
          <w:rFonts w:ascii="Courier New" w:hAnsi="Courier New" w:cs="Courier New"/>
          <w:szCs w:val="20"/>
        </w:rPr>
        <w:tab/>
        <w:t xml:space="preserve">Do you think a child with HIV should be allowed to attend school with </w:t>
      </w:r>
    </w:p>
    <w:p w14:paraId="200F746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 xml:space="preserve">           </w:t>
      </w:r>
      <w:r w:rsidR="004449EB">
        <w:rPr>
          <w:rFonts w:ascii="Courier New" w:hAnsi="Courier New" w:cs="Courier New"/>
          <w:szCs w:val="20"/>
        </w:rPr>
        <w:t xml:space="preserve"> </w:t>
      </w:r>
      <w:r w:rsidRPr="00176269">
        <w:rPr>
          <w:rFonts w:ascii="Courier New" w:hAnsi="Courier New" w:cs="Courier New"/>
          <w:szCs w:val="20"/>
        </w:rPr>
        <w:t>students who are HIV negative</w:t>
      </w:r>
    </w:p>
    <w:p w14:paraId="0BF04525"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SM831</w:t>
      </w:r>
      <w:r w:rsidRPr="00176269">
        <w:rPr>
          <w:rFonts w:ascii="Courier New" w:hAnsi="Courier New" w:cs="Courier New"/>
          <w:szCs w:val="20"/>
        </w:rPr>
        <w:tab/>
      </w:r>
      <w:r w:rsidRPr="00176269">
        <w:rPr>
          <w:rFonts w:ascii="Courier New" w:hAnsi="Courier New" w:cs="Courier New"/>
          <w:szCs w:val="20"/>
        </w:rPr>
        <w:tab/>
        <w:t xml:space="preserve">In your opinion, if a male teacher has HIV/AIDS but is not </w:t>
      </w:r>
      <w:proofErr w:type="gramStart"/>
      <w:r w:rsidRPr="00176269">
        <w:rPr>
          <w:rFonts w:ascii="Courier New" w:hAnsi="Courier New" w:cs="Courier New"/>
          <w:szCs w:val="20"/>
        </w:rPr>
        <w:t xml:space="preserve">sick, </w:t>
      </w:r>
      <w:r w:rsidR="004449EB">
        <w:rPr>
          <w:rFonts w:ascii="Courier New" w:hAnsi="Courier New" w:cs="Courier New"/>
          <w:szCs w:val="20"/>
        </w:rPr>
        <w:t xml:space="preserve">  </w:t>
      </w:r>
      <w:proofErr w:type="gramEnd"/>
      <w:r w:rsidR="004449EB">
        <w:rPr>
          <w:rFonts w:ascii="Courier New" w:hAnsi="Courier New" w:cs="Courier New"/>
          <w:szCs w:val="20"/>
        </w:rPr>
        <w:t xml:space="preserve">               </w:t>
      </w:r>
      <w:r w:rsidRPr="00176269">
        <w:rPr>
          <w:rFonts w:ascii="Courier New" w:hAnsi="Courier New" w:cs="Courier New"/>
          <w:szCs w:val="20"/>
        </w:rPr>
        <w:t>should he be allowed to continue teaching in the school</w:t>
      </w:r>
    </w:p>
    <w:p w14:paraId="1B994DBF" w14:textId="77777777" w:rsidR="00176269" w:rsidRPr="00176269" w:rsidRDefault="00176269" w:rsidP="00176269">
      <w:pPr>
        <w:rPr>
          <w:rFonts w:ascii="Courier New" w:hAnsi="Courier New" w:cs="Courier New"/>
          <w:szCs w:val="20"/>
        </w:rPr>
      </w:pPr>
      <w:proofErr w:type="gramStart"/>
      <w:r w:rsidRPr="00176269">
        <w:rPr>
          <w:rFonts w:ascii="Courier New" w:hAnsi="Courier New" w:cs="Courier New"/>
          <w:szCs w:val="20"/>
        </w:rPr>
        <w:t>SM832</w:t>
      </w:r>
      <w:proofErr w:type="gramEnd"/>
      <w:r w:rsidRPr="00176269">
        <w:rPr>
          <w:rFonts w:ascii="Courier New" w:hAnsi="Courier New" w:cs="Courier New"/>
          <w:szCs w:val="20"/>
        </w:rPr>
        <w:tab/>
      </w:r>
      <w:r w:rsidRPr="00176269">
        <w:rPr>
          <w:rFonts w:ascii="Courier New" w:hAnsi="Courier New" w:cs="Courier New"/>
          <w:szCs w:val="20"/>
        </w:rPr>
        <w:tab/>
        <w:t xml:space="preserve">Do you think that people living with HIV should be treated in the same </w:t>
      </w:r>
    </w:p>
    <w:p w14:paraId="63485FCB"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 xml:space="preserve">           </w:t>
      </w:r>
      <w:r w:rsidR="004449EB">
        <w:rPr>
          <w:rFonts w:ascii="Courier New" w:hAnsi="Courier New" w:cs="Courier New"/>
          <w:szCs w:val="20"/>
        </w:rPr>
        <w:t xml:space="preserve"> </w:t>
      </w:r>
      <w:r w:rsidRPr="00176269">
        <w:rPr>
          <w:rFonts w:ascii="Courier New" w:hAnsi="Courier New" w:cs="Courier New"/>
          <w:szCs w:val="20"/>
        </w:rPr>
        <w:t xml:space="preserve">public hospital with patients who are HIV </w:t>
      </w:r>
      <w:proofErr w:type="gramStart"/>
      <w:r w:rsidRPr="00176269">
        <w:rPr>
          <w:rFonts w:ascii="Courier New" w:hAnsi="Courier New" w:cs="Courier New"/>
          <w:szCs w:val="20"/>
        </w:rPr>
        <w:t>negative</w:t>
      </w:r>
      <w:proofErr w:type="gramEnd"/>
    </w:p>
    <w:p w14:paraId="6A8FCC8E" w14:textId="77777777" w:rsidR="00176269" w:rsidRPr="00176269" w:rsidRDefault="00176269" w:rsidP="00176269">
      <w:pPr>
        <w:rPr>
          <w:rFonts w:ascii="Courier New" w:hAnsi="Courier New" w:cs="Courier New"/>
          <w:szCs w:val="20"/>
        </w:rPr>
      </w:pPr>
      <w:proofErr w:type="gramStart"/>
      <w:r w:rsidRPr="00176269">
        <w:rPr>
          <w:rFonts w:ascii="Courier New" w:hAnsi="Courier New" w:cs="Courier New"/>
          <w:szCs w:val="20"/>
        </w:rPr>
        <w:t>SM833</w:t>
      </w:r>
      <w:proofErr w:type="gramEnd"/>
      <w:r w:rsidRPr="00176269">
        <w:rPr>
          <w:rFonts w:ascii="Courier New" w:hAnsi="Courier New" w:cs="Courier New"/>
          <w:szCs w:val="20"/>
        </w:rPr>
        <w:tab/>
      </w:r>
      <w:r w:rsidRPr="00176269">
        <w:rPr>
          <w:rFonts w:ascii="Courier New" w:hAnsi="Courier New" w:cs="Courier New"/>
          <w:szCs w:val="20"/>
        </w:rPr>
        <w:tab/>
        <w:t xml:space="preserve">Do you think that people living with HIV should be allowed to work in </w:t>
      </w:r>
    </w:p>
    <w:p w14:paraId="29A74D5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 xml:space="preserve">           </w:t>
      </w:r>
      <w:r w:rsidR="004449EB">
        <w:rPr>
          <w:rFonts w:ascii="Courier New" w:hAnsi="Courier New" w:cs="Courier New"/>
          <w:szCs w:val="20"/>
        </w:rPr>
        <w:t xml:space="preserve"> </w:t>
      </w:r>
      <w:r w:rsidRPr="00176269">
        <w:rPr>
          <w:rFonts w:ascii="Courier New" w:hAnsi="Courier New" w:cs="Courier New"/>
          <w:szCs w:val="20"/>
        </w:rPr>
        <w:t xml:space="preserve">the same office with people who are HIV </w:t>
      </w:r>
      <w:proofErr w:type="gramStart"/>
      <w:r w:rsidRPr="00176269">
        <w:rPr>
          <w:rFonts w:ascii="Courier New" w:hAnsi="Courier New" w:cs="Courier New"/>
          <w:szCs w:val="20"/>
        </w:rPr>
        <w:t>negative</w:t>
      </w:r>
      <w:proofErr w:type="gramEnd"/>
    </w:p>
    <w:p w14:paraId="124DB4DB"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SM843AA</w:t>
      </w:r>
      <w:r w:rsidRPr="00176269">
        <w:rPr>
          <w:rFonts w:ascii="Courier New" w:hAnsi="Courier New" w:cs="Courier New"/>
          <w:szCs w:val="20"/>
        </w:rPr>
        <w:tab/>
        <w:t>Sought STI advice/treatment from: Public AYUSH: Ayurveda</w:t>
      </w:r>
    </w:p>
    <w:p w14:paraId="4A1FF14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SM843AB</w:t>
      </w:r>
      <w:r w:rsidRPr="00176269">
        <w:rPr>
          <w:rFonts w:ascii="Courier New" w:hAnsi="Courier New" w:cs="Courier New"/>
          <w:szCs w:val="20"/>
        </w:rPr>
        <w:tab/>
        <w:t xml:space="preserve">Sought STI advice/treatment from: Public AYUSH: Yoga and </w:t>
      </w:r>
      <w:proofErr w:type="gramStart"/>
      <w:r w:rsidRPr="00176269">
        <w:rPr>
          <w:rFonts w:ascii="Courier New" w:hAnsi="Courier New" w:cs="Courier New"/>
          <w:szCs w:val="20"/>
        </w:rPr>
        <w:t>naturopathy</w:t>
      </w:r>
      <w:proofErr w:type="gramEnd"/>
    </w:p>
    <w:p w14:paraId="467801B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SM843AC</w:t>
      </w:r>
      <w:r w:rsidRPr="00176269">
        <w:rPr>
          <w:rFonts w:ascii="Courier New" w:hAnsi="Courier New" w:cs="Courier New"/>
          <w:szCs w:val="20"/>
        </w:rPr>
        <w:tab/>
        <w:t>Sought STI advice/treatment from: Public AYUSH: Unani</w:t>
      </w:r>
    </w:p>
    <w:p w14:paraId="04E6A9EB"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SM843AD</w:t>
      </w:r>
      <w:r w:rsidRPr="00176269">
        <w:rPr>
          <w:rFonts w:ascii="Courier New" w:hAnsi="Courier New" w:cs="Courier New"/>
          <w:szCs w:val="20"/>
        </w:rPr>
        <w:tab/>
        <w:t>Sought STI advice/treatment from: Public AYUSH: Siddha</w:t>
      </w:r>
    </w:p>
    <w:p w14:paraId="20114715"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SM843AE</w:t>
      </w:r>
      <w:r w:rsidRPr="00176269">
        <w:rPr>
          <w:rFonts w:ascii="Courier New" w:hAnsi="Courier New" w:cs="Courier New"/>
          <w:szCs w:val="20"/>
        </w:rPr>
        <w:tab/>
        <w:t>Sought STI advice/treatment from: Public AYUSH: Homeopathy</w:t>
      </w:r>
    </w:p>
    <w:p w14:paraId="51E0B8A2"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SM843AF</w:t>
      </w:r>
      <w:r w:rsidRPr="00176269">
        <w:rPr>
          <w:rFonts w:ascii="Courier New" w:hAnsi="Courier New" w:cs="Courier New"/>
          <w:szCs w:val="20"/>
        </w:rPr>
        <w:tab/>
        <w:t xml:space="preserve">Sought STI advice/treatment from: Public AYUSH: Sowa </w:t>
      </w:r>
      <w:proofErr w:type="spellStart"/>
      <w:r w:rsidRPr="00176269">
        <w:rPr>
          <w:rFonts w:ascii="Courier New" w:hAnsi="Courier New" w:cs="Courier New"/>
          <w:szCs w:val="20"/>
        </w:rPr>
        <w:t>Rigpa</w:t>
      </w:r>
      <w:proofErr w:type="spellEnd"/>
      <w:r w:rsidRPr="00176269">
        <w:rPr>
          <w:rFonts w:ascii="Courier New" w:hAnsi="Courier New" w:cs="Courier New"/>
          <w:szCs w:val="20"/>
        </w:rPr>
        <w:t xml:space="preserve"> (TTM)</w:t>
      </w:r>
    </w:p>
    <w:p w14:paraId="35180E0C"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SM843AG</w:t>
      </w:r>
      <w:r w:rsidRPr="00176269">
        <w:rPr>
          <w:rFonts w:ascii="Courier New" w:hAnsi="Courier New" w:cs="Courier New"/>
          <w:szCs w:val="20"/>
        </w:rPr>
        <w:tab/>
        <w:t>Sought STI advice/treatment from: Public AYUSH: Other</w:t>
      </w:r>
    </w:p>
    <w:p w14:paraId="76DFAB1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SM843BA</w:t>
      </w:r>
      <w:r w:rsidRPr="00176269">
        <w:rPr>
          <w:rFonts w:ascii="Courier New" w:hAnsi="Courier New" w:cs="Courier New"/>
          <w:szCs w:val="20"/>
        </w:rPr>
        <w:tab/>
        <w:t>Sought STI advice/treatment from: Private AYUSH: Ayurveda</w:t>
      </w:r>
    </w:p>
    <w:p w14:paraId="7DB45FAF"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SM843BB</w:t>
      </w:r>
      <w:r w:rsidRPr="00176269">
        <w:rPr>
          <w:rFonts w:ascii="Courier New" w:hAnsi="Courier New" w:cs="Courier New"/>
          <w:szCs w:val="20"/>
        </w:rPr>
        <w:tab/>
        <w:t xml:space="preserve">Sought STI advice/treatment from: Private AYUSH: Yoga and </w:t>
      </w:r>
      <w:proofErr w:type="gramStart"/>
      <w:r w:rsidRPr="00176269">
        <w:rPr>
          <w:rFonts w:ascii="Courier New" w:hAnsi="Courier New" w:cs="Courier New"/>
          <w:szCs w:val="20"/>
        </w:rPr>
        <w:t>naturopathy</w:t>
      </w:r>
      <w:proofErr w:type="gramEnd"/>
    </w:p>
    <w:p w14:paraId="0BC7A90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SM843BC</w:t>
      </w:r>
      <w:r w:rsidRPr="00176269">
        <w:rPr>
          <w:rFonts w:ascii="Courier New" w:hAnsi="Courier New" w:cs="Courier New"/>
          <w:szCs w:val="20"/>
        </w:rPr>
        <w:tab/>
        <w:t>Sought STI advice/treatment from: Private AYUSH: Unani</w:t>
      </w:r>
    </w:p>
    <w:p w14:paraId="05AB123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SM843BD</w:t>
      </w:r>
      <w:r w:rsidRPr="00176269">
        <w:rPr>
          <w:rFonts w:ascii="Courier New" w:hAnsi="Courier New" w:cs="Courier New"/>
          <w:szCs w:val="20"/>
        </w:rPr>
        <w:tab/>
        <w:t>Sought STI advice/treatment from: Private AYUSH: Siddha</w:t>
      </w:r>
    </w:p>
    <w:p w14:paraId="0EE55CDC"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SM843BE</w:t>
      </w:r>
      <w:r w:rsidRPr="00176269">
        <w:rPr>
          <w:rFonts w:ascii="Courier New" w:hAnsi="Courier New" w:cs="Courier New"/>
          <w:szCs w:val="20"/>
        </w:rPr>
        <w:tab/>
        <w:t>Sought STI advice/treatment from: Private AYUSH: Homeopathy</w:t>
      </w:r>
    </w:p>
    <w:p w14:paraId="102817DA"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SM843BF</w:t>
      </w:r>
      <w:r w:rsidRPr="00176269">
        <w:rPr>
          <w:rFonts w:ascii="Courier New" w:hAnsi="Courier New" w:cs="Courier New"/>
          <w:szCs w:val="20"/>
        </w:rPr>
        <w:tab/>
        <w:t xml:space="preserve">Sought STI advice/treatment from: Private AYUSH: Sowa </w:t>
      </w:r>
      <w:proofErr w:type="spellStart"/>
      <w:r w:rsidRPr="00176269">
        <w:rPr>
          <w:rFonts w:ascii="Courier New" w:hAnsi="Courier New" w:cs="Courier New"/>
          <w:szCs w:val="20"/>
        </w:rPr>
        <w:t>Rigpa</w:t>
      </w:r>
      <w:proofErr w:type="spellEnd"/>
      <w:r w:rsidRPr="00176269">
        <w:rPr>
          <w:rFonts w:ascii="Courier New" w:hAnsi="Courier New" w:cs="Courier New"/>
          <w:szCs w:val="20"/>
        </w:rPr>
        <w:t xml:space="preserve"> (TTM)</w:t>
      </w:r>
    </w:p>
    <w:p w14:paraId="6D27B4F3"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SM843BG</w:t>
      </w:r>
      <w:r w:rsidRPr="00176269">
        <w:rPr>
          <w:rFonts w:ascii="Courier New" w:hAnsi="Courier New" w:cs="Courier New"/>
          <w:szCs w:val="20"/>
        </w:rPr>
        <w:tab/>
        <w:t>Sought STI advice/treatment from: Private AYUSH: Other</w:t>
      </w:r>
    </w:p>
    <w:p w14:paraId="2755B54E"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lastRenderedPageBreak/>
        <w:t>SM844</w:t>
      </w:r>
      <w:r w:rsidRPr="00176269">
        <w:rPr>
          <w:rFonts w:ascii="Courier New" w:hAnsi="Courier New" w:cs="Courier New"/>
          <w:szCs w:val="20"/>
        </w:rPr>
        <w:tab/>
      </w:r>
      <w:r w:rsidRPr="00176269">
        <w:rPr>
          <w:rFonts w:ascii="Courier New" w:hAnsi="Courier New" w:cs="Courier New"/>
          <w:szCs w:val="20"/>
        </w:rPr>
        <w:tab/>
        <w:t xml:space="preserve">If a husband knows his wife has a disease that she can get during </w:t>
      </w:r>
      <w:r w:rsidR="004449EB">
        <w:rPr>
          <w:rFonts w:ascii="Courier New" w:hAnsi="Courier New" w:cs="Courier New"/>
          <w:szCs w:val="20"/>
        </w:rPr>
        <w:t xml:space="preserve">                </w:t>
      </w:r>
      <w:r w:rsidRPr="00176269">
        <w:rPr>
          <w:rFonts w:ascii="Courier New" w:hAnsi="Courier New" w:cs="Courier New"/>
          <w:szCs w:val="20"/>
        </w:rPr>
        <w:t xml:space="preserve">sexual intercourse, is he justified in asking that they use a condom </w:t>
      </w:r>
      <w:r w:rsidR="004449EB">
        <w:rPr>
          <w:rFonts w:ascii="Courier New" w:hAnsi="Courier New" w:cs="Courier New"/>
          <w:szCs w:val="20"/>
        </w:rPr>
        <w:t xml:space="preserve">             </w:t>
      </w:r>
      <w:r w:rsidRPr="00176269">
        <w:rPr>
          <w:rFonts w:ascii="Courier New" w:hAnsi="Courier New" w:cs="Courier New"/>
          <w:szCs w:val="20"/>
        </w:rPr>
        <w:t>when they have sex?</w:t>
      </w:r>
    </w:p>
    <w:p w14:paraId="1E1941E3"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SM845</w:t>
      </w:r>
      <w:r w:rsidRPr="00176269">
        <w:rPr>
          <w:rFonts w:ascii="Courier New" w:hAnsi="Courier New" w:cs="Courier New"/>
          <w:szCs w:val="20"/>
        </w:rPr>
        <w:tab/>
      </w:r>
      <w:r w:rsidRPr="00176269">
        <w:rPr>
          <w:rFonts w:ascii="Courier New" w:hAnsi="Courier New" w:cs="Courier New"/>
          <w:szCs w:val="20"/>
        </w:rPr>
        <w:tab/>
      </w:r>
      <w:proofErr w:type="gramStart"/>
      <w:r w:rsidRPr="00176269">
        <w:rPr>
          <w:rFonts w:ascii="Courier New" w:hAnsi="Courier New" w:cs="Courier New"/>
          <w:szCs w:val="20"/>
        </w:rPr>
        <w:t>If  husband</w:t>
      </w:r>
      <w:proofErr w:type="gramEnd"/>
      <w:r w:rsidRPr="00176269">
        <w:rPr>
          <w:rFonts w:ascii="Courier New" w:hAnsi="Courier New" w:cs="Courier New"/>
          <w:szCs w:val="20"/>
        </w:rPr>
        <w:t xml:space="preserve"> knows his wife  has sex with other men, is he justified in </w:t>
      </w:r>
      <w:r w:rsidR="004449EB">
        <w:rPr>
          <w:rFonts w:ascii="Courier New" w:hAnsi="Courier New" w:cs="Courier New"/>
          <w:szCs w:val="20"/>
        </w:rPr>
        <w:t xml:space="preserve">            </w:t>
      </w:r>
      <w:r w:rsidRPr="00176269">
        <w:rPr>
          <w:rFonts w:ascii="Courier New" w:hAnsi="Courier New" w:cs="Courier New"/>
          <w:szCs w:val="20"/>
        </w:rPr>
        <w:t>refusing to have sex with his wife?</w:t>
      </w:r>
    </w:p>
    <w:p w14:paraId="4A015F0E" w14:textId="77777777" w:rsidR="00176269" w:rsidRPr="00176269" w:rsidRDefault="00176269" w:rsidP="00176269">
      <w:pPr>
        <w:rPr>
          <w:rFonts w:ascii="Courier New" w:hAnsi="Courier New" w:cs="Courier New"/>
          <w:szCs w:val="20"/>
        </w:rPr>
      </w:pPr>
      <w:proofErr w:type="gramStart"/>
      <w:r w:rsidRPr="00176269">
        <w:rPr>
          <w:rFonts w:ascii="Courier New" w:hAnsi="Courier New" w:cs="Courier New"/>
          <w:szCs w:val="20"/>
        </w:rPr>
        <w:t>SM846</w:t>
      </w:r>
      <w:proofErr w:type="gramEnd"/>
      <w:r w:rsidRPr="00176269">
        <w:rPr>
          <w:rFonts w:ascii="Courier New" w:hAnsi="Courier New" w:cs="Courier New"/>
          <w:szCs w:val="20"/>
        </w:rPr>
        <w:tab/>
      </w:r>
      <w:r w:rsidRPr="00176269">
        <w:rPr>
          <w:rFonts w:ascii="Courier New" w:hAnsi="Courier New" w:cs="Courier New"/>
          <w:szCs w:val="20"/>
        </w:rPr>
        <w:tab/>
        <w:t xml:space="preserve">Can you say no to your wife if you do not want to have sexual </w:t>
      </w:r>
      <w:r w:rsidR="004449EB">
        <w:rPr>
          <w:rFonts w:ascii="Courier New" w:hAnsi="Courier New" w:cs="Courier New"/>
          <w:szCs w:val="20"/>
        </w:rPr>
        <w:t xml:space="preserve">                    </w:t>
      </w:r>
      <w:r w:rsidRPr="00176269">
        <w:rPr>
          <w:rFonts w:ascii="Courier New" w:hAnsi="Courier New" w:cs="Courier New"/>
          <w:szCs w:val="20"/>
        </w:rPr>
        <w:t>intercourse?</w:t>
      </w:r>
    </w:p>
    <w:p w14:paraId="31A881C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SMB14A</w:t>
      </w:r>
      <w:r w:rsidRPr="00176269">
        <w:rPr>
          <w:rFonts w:ascii="Courier New" w:hAnsi="Courier New" w:cs="Courier New"/>
          <w:szCs w:val="20"/>
        </w:rPr>
        <w:tab/>
        <w:t xml:space="preserve">30 minutes prior to BP measure: </w:t>
      </w:r>
      <w:proofErr w:type="gramStart"/>
      <w:r w:rsidRPr="00176269">
        <w:rPr>
          <w:rFonts w:ascii="Courier New" w:hAnsi="Courier New" w:cs="Courier New"/>
          <w:szCs w:val="20"/>
        </w:rPr>
        <w:t>eaten</w:t>
      </w:r>
      <w:proofErr w:type="gramEnd"/>
    </w:p>
    <w:p w14:paraId="2887025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SMB14B</w:t>
      </w:r>
      <w:r w:rsidRPr="00176269">
        <w:rPr>
          <w:rFonts w:ascii="Courier New" w:hAnsi="Courier New" w:cs="Courier New"/>
          <w:szCs w:val="20"/>
        </w:rPr>
        <w:tab/>
        <w:t xml:space="preserve">30 minutes prior to BP measure: had coffee, </w:t>
      </w:r>
      <w:proofErr w:type="gramStart"/>
      <w:r w:rsidRPr="00176269">
        <w:rPr>
          <w:rFonts w:ascii="Courier New" w:hAnsi="Courier New" w:cs="Courier New"/>
          <w:szCs w:val="20"/>
        </w:rPr>
        <w:t>tea</w:t>
      </w:r>
      <w:proofErr w:type="gramEnd"/>
    </w:p>
    <w:p w14:paraId="5E7177AE"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SMB14C</w:t>
      </w:r>
      <w:r w:rsidRPr="00176269">
        <w:rPr>
          <w:rFonts w:ascii="Courier New" w:hAnsi="Courier New" w:cs="Courier New"/>
          <w:szCs w:val="20"/>
        </w:rPr>
        <w:tab/>
        <w:t xml:space="preserve">30 minutes prior to BP measure: smoked any tobacco </w:t>
      </w:r>
      <w:proofErr w:type="gramStart"/>
      <w:r w:rsidRPr="00176269">
        <w:rPr>
          <w:rFonts w:ascii="Courier New" w:hAnsi="Courier New" w:cs="Courier New"/>
          <w:szCs w:val="20"/>
        </w:rPr>
        <w:t>product</w:t>
      </w:r>
      <w:proofErr w:type="gramEnd"/>
    </w:p>
    <w:p w14:paraId="4209314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SMB14D</w:t>
      </w:r>
      <w:r w:rsidRPr="00176269">
        <w:rPr>
          <w:rFonts w:ascii="Courier New" w:hAnsi="Courier New" w:cs="Courier New"/>
          <w:szCs w:val="20"/>
        </w:rPr>
        <w:tab/>
        <w:t xml:space="preserve">30 minutes prior to BP measure: use any other type of </w:t>
      </w:r>
      <w:proofErr w:type="gramStart"/>
      <w:r w:rsidRPr="00176269">
        <w:rPr>
          <w:rFonts w:ascii="Courier New" w:hAnsi="Courier New" w:cs="Courier New"/>
          <w:szCs w:val="20"/>
        </w:rPr>
        <w:t>tobacco</w:t>
      </w:r>
      <w:proofErr w:type="gramEnd"/>
    </w:p>
    <w:p w14:paraId="75B3DC7C"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SMB15</w:t>
      </w:r>
      <w:r w:rsidRPr="00176269">
        <w:rPr>
          <w:rFonts w:ascii="Courier New" w:hAnsi="Courier New" w:cs="Courier New"/>
          <w:szCs w:val="20"/>
        </w:rPr>
        <w:tab/>
      </w:r>
      <w:r w:rsidRPr="00176269">
        <w:rPr>
          <w:rFonts w:ascii="Courier New" w:hAnsi="Courier New" w:cs="Courier New"/>
          <w:szCs w:val="20"/>
        </w:rPr>
        <w:tab/>
        <w:t>Arm circumference</w:t>
      </w:r>
    </w:p>
    <w:p w14:paraId="101E78A3"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SMB16</w:t>
      </w:r>
      <w:r w:rsidRPr="00176269">
        <w:rPr>
          <w:rFonts w:ascii="Courier New" w:hAnsi="Courier New" w:cs="Courier New"/>
          <w:szCs w:val="20"/>
        </w:rPr>
        <w:tab/>
      </w:r>
      <w:r w:rsidRPr="00176269">
        <w:rPr>
          <w:rFonts w:ascii="Courier New" w:hAnsi="Courier New" w:cs="Courier New"/>
          <w:szCs w:val="20"/>
        </w:rPr>
        <w:tab/>
        <w:t>Blood pressure monitor cuff size</w:t>
      </w:r>
    </w:p>
    <w:p w14:paraId="7C06B4CA"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SMB17</w:t>
      </w:r>
      <w:r w:rsidRPr="00176269">
        <w:rPr>
          <w:rFonts w:ascii="Courier New" w:hAnsi="Courier New" w:cs="Courier New"/>
          <w:szCs w:val="20"/>
        </w:rPr>
        <w:tab/>
      </w:r>
      <w:r w:rsidRPr="00176269">
        <w:rPr>
          <w:rFonts w:ascii="Courier New" w:hAnsi="Courier New" w:cs="Courier New"/>
          <w:szCs w:val="20"/>
        </w:rPr>
        <w:tab/>
        <w:t>Time of first BP reading: (</w:t>
      </w:r>
      <w:proofErr w:type="spellStart"/>
      <w:r w:rsidRPr="00176269">
        <w:rPr>
          <w:rFonts w:ascii="Courier New" w:hAnsi="Courier New" w:cs="Courier New"/>
          <w:szCs w:val="20"/>
        </w:rPr>
        <w:t>hhmm</w:t>
      </w:r>
      <w:proofErr w:type="spellEnd"/>
      <w:r w:rsidRPr="00176269">
        <w:rPr>
          <w:rFonts w:ascii="Courier New" w:hAnsi="Courier New" w:cs="Courier New"/>
          <w:szCs w:val="20"/>
        </w:rPr>
        <w:t xml:space="preserve"> - </w:t>
      </w:r>
      <w:proofErr w:type="gramStart"/>
      <w:r w:rsidRPr="00176269">
        <w:rPr>
          <w:rFonts w:ascii="Courier New" w:hAnsi="Courier New" w:cs="Courier New"/>
          <w:szCs w:val="20"/>
        </w:rPr>
        <w:t>24 hour</w:t>
      </w:r>
      <w:proofErr w:type="gramEnd"/>
      <w:r w:rsidRPr="00176269">
        <w:rPr>
          <w:rFonts w:ascii="Courier New" w:hAnsi="Courier New" w:cs="Courier New"/>
          <w:szCs w:val="20"/>
        </w:rPr>
        <w:t xml:space="preserve"> clock)</w:t>
      </w:r>
    </w:p>
    <w:p w14:paraId="2852B6B3"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SMB18S</w:t>
      </w:r>
      <w:r w:rsidRPr="00176269">
        <w:rPr>
          <w:rFonts w:ascii="Courier New" w:hAnsi="Courier New" w:cs="Courier New"/>
          <w:szCs w:val="20"/>
        </w:rPr>
        <w:tab/>
        <w:t>First SYSTOLIC reading</w:t>
      </w:r>
    </w:p>
    <w:p w14:paraId="0837BAB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SMB18D</w:t>
      </w:r>
      <w:r w:rsidRPr="00176269">
        <w:rPr>
          <w:rFonts w:ascii="Courier New" w:hAnsi="Courier New" w:cs="Courier New"/>
          <w:szCs w:val="20"/>
        </w:rPr>
        <w:tab/>
        <w:t>First DIASTOLIC reading</w:t>
      </w:r>
    </w:p>
    <w:p w14:paraId="5D019441"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SMB19</w:t>
      </w:r>
      <w:r w:rsidRPr="00176269">
        <w:rPr>
          <w:rFonts w:ascii="Courier New" w:hAnsi="Courier New" w:cs="Courier New"/>
          <w:szCs w:val="20"/>
        </w:rPr>
        <w:tab/>
      </w:r>
      <w:r w:rsidRPr="00176269">
        <w:rPr>
          <w:rFonts w:ascii="Courier New" w:hAnsi="Courier New" w:cs="Courier New"/>
          <w:szCs w:val="20"/>
        </w:rPr>
        <w:tab/>
        <w:t xml:space="preserve">Blood pressure ever been checked </w:t>
      </w:r>
      <w:proofErr w:type="gramStart"/>
      <w:r w:rsidRPr="00176269">
        <w:rPr>
          <w:rFonts w:ascii="Courier New" w:hAnsi="Courier New" w:cs="Courier New"/>
          <w:szCs w:val="20"/>
        </w:rPr>
        <w:t>previously</w:t>
      </w:r>
      <w:proofErr w:type="gramEnd"/>
    </w:p>
    <w:p w14:paraId="20A162CC"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SMB20</w:t>
      </w:r>
      <w:r w:rsidRPr="00176269">
        <w:rPr>
          <w:rFonts w:ascii="Courier New" w:hAnsi="Courier New" w:cs="Courier New"/>
          <w:szCs w:val="20"/>
        </w:rPr>
        <w:tab/>
      </w:r>
      <w:r w:rsidRPr="00176269">
        <w:rPr>
          <w:rFonts w:ascii="Courier New" w:hAnsi="Courier New" w:cs="Courier New"/>
          <w:szCs w:val="20"/>
        </w:rPr>
        <w:tab/>
        <w:t xml:space="preserve">Told had high BP on two or more occasions by doctor or other health </w:t>
      </w:r>
      <w:r w:rsidR="004449EB">
        <w:rPr>
          <w:rFonts w:ascii="Courier New" w:hAnsi="Courier New" w:cs="Courier New"/>
          <w:szCs w:val="20"/>
        </w:rPr>
        <w:t xml:space="preserve">              </w:t>
      </w:r>
      <w:r w:rsidRPr="00176269">
        <w:rPr>
          <w:rFonts w:ascii="Courier New" w:hAnsi="Courier New" w:cs="Courier New"/>
          <w:szCs w:val="20"/>
        </w:rPr>
        <w:t>professional</w:t>
      </w:r>
    </w:p>
    <w:p w14:paraId="6A57F623"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SMB21</w:t>
      </w:r>
      <w:r w:rsidRPr="00176269">
        <w:rPr>
          <w:rFonts w:ascii="Courier New" w:hAnsi="Courier New" w:cs="Courier New"/>
          <w:szCs w:val="20"/>
        </w:rPr>
        <w:tab/>
      </w:r>
      <w:r w:rsidRPr="00176269">
        <w:rPr>
          <w:rFonts w:ascii="Courier New" w:hAnsi="Courier New" w:cs="Courier New"/>
          <w:szCs w:val="20"/>
        </w:rPr>
        <w:tab/>
        <w:t xml:space="preserve">Currently taking a prescribed medicine to lower </w:t>
      </w:r>
      <w:proofErr w:type="gramStart"/>
      <w:r w:rsidRPr="00176269">
        <w:rPr>
          <w:rFonts w:ascii="Courier New" w:hAnsi="Courier New" w:cs="Courier New"/>
          <w:szCs w:val="20"/>
        </w:rPr>
        <w:t>BP</w:t>
      </w:r>
      <w:proofErr w:type="gramEnd"/>
    </w:p>
    <w:p w14:paraId="4B8A883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SMB24</w:t>
      </w:r>
      <w:r w:rsidRPr="00176269">
        <w:rPr>
          <w:rFonts w:ascii="Courier New" w:hAnsi="Courier New" w:cs="Courier New"/>
          <w:szCs w:val="20"/>
        </w:rPr>
        <w:tab/>
      </w:r>
      <w:r w:rsidRPr="00176269">
        <w:rPr>
          <w:rFonts w:ascii="Courier New" w:hAnsi="Courier New" w:cs="Courier New"/>
          <w:szCs w:val="20"/>
        </w:rPr>
        <w:tab/>
        <w:t>Time of second BP reading: (</w:t>
      </w:r>
      <w:proofErr w:type="spellStart"/>
      <w:r w:rsidRPr="00176269">
        <w:rPr>
          <w:rFonts w:ascii="Courier New" w:hAnsi="Courier New" w:cs="Courier New"/>
          <w:szCs w:val="20"/>
        </w:rPr>
        <w:t>hhmm</w:t>
      </w:r>
      <w:proofErr w:type="spellEnd"/>
      <w:r w:rsidRPr="00176269">
        <w:rPr>
          <w:rFonts w:ascii="Courier New" w:hAnsi="Courier New" w:cs="Courier New"/>
          <w:szCs w:val="20"/>
        </w:rPr>
        <w:t xml:space="preserve"> - </w:t>
      </w:r>
      <w:proofErr w:type="gramStart"/>
      <w:r w:rsidRPr="00176269">
        <w:rPr>
          <w:rFonts w:ascii="Courier New" w:hAnsi="Courier New" w:cs="Courier New"/>
          <w:szCs w:val="20"/>
        </w:rPr>
        <w:t>24 hour</w:t>
      </w:r>
      <w:proofErr w:type="gramEnd"/>
      <w:r w:rsidRPr="00176269">
        <w:rPr>
          <w:rFonts w:ascii="Courier New" w:hAnsi="Courier New" w:cs="Courier New"/>
          <w:szCs w:val="20"/>
        </w:rPr>
        <w:t xml:space="preserve"> clock)</w:t>
      </w:r>
    </w:p>
    <w:p w14:paraId="1C9958BD"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SMB25S</w:t>
      </w:r>
      <w:r w:rsidRPr="00176269">
        <w:rPr>
          <w:rFonts w:ascii="Courier New" w:hAnsi="Courier New" w:cs="Courier New"/>
          <w:szCs w:val="20"/>
        </w:rPr>
        <w:tab/>
        <w:t>Second SYSTOLIC reading</w:t>
      </w:r>
    </w:p>
    <w:p w14:paraId="41EE1690"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SMB25D</w:t>
      </w:r>
      <w:r w:rsidRPr="00176269">
        <w:rPr>
          <w:rFonts w:ascii="Courier New" w:hAnsi="Courier New" w:cs="Courier New"/>
          <w:szCs w:val="20"/>
        </w:rPr>
        <w:tab/>
        <w:t>Second DIASTOLIC reading</w:t>
      </w:r>
    </w:p>
    <w:p w14:paraId="65E46C39"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SMB28</w:t>
      </w:r>
      <w:r w:rsidRPr="00176269">
        <w:rPr>
          <w:rFonts w:ascii="Courier New" w:hAnsi="Courier New" w:cs="Courier New"/>
          <w:szCs w:val="20"/>
        </w:rPr>
        <w:tab/>
      </w:r>
      <w:r w:rsidRPr="00176269">
        <w:rPr>
          <w:rFonts w:ascii="Courier New" w:hAnsi="Courier New" w:cs="Courier New"/>
          <w:szCs w:val="20"/>
        </w:rPr>
        <w:tab/>
        <w:t>Time of third BP reading: (</w:t>
      </w:r>
      <w:proofErr w:type="spellStart"/>
      <w:r w:rsidRPr="00176269">
        <w:rPr>
          <w:rFonts w:ascii="Courier New" w:hAnsi="Courier New" w:cs="Courier New"/>
          <w:szCs w:val="20"/>
        </w:rPr>
        <w:t>hhmm</w:t>
      </w:r>
      <w:proofErr w:type="spellEnd"/>
      <w:r w:rsidRPr="00176269">
        <w:rPr>
          <w:rFonts w:ascii="Courier New" w:hAnsi="Courier New" w:cs="Courier New"/>
          <w:szCs w:val="20"/>
        </w:rPr>
        <w:t xml:space="preserve"> - </w:t>
      </w:r>
      <w:proofErr w:type="gramStart"/>
      <w:r w:rsidRPr="00176269">
        <w:rPr>
          <w:rFonts w:ascii="Courier New" w:hAnsi="Courier New" w:cs="Courier New"/>
          <w:szCs w:val="20"/>
        </w:rPr>
        <w:t>24 hour</w:t>
      </w:r>
      <w:proofErr w:type="gramEnd"/>
      <w:r w:rsidRPr="00176269">
        <w:rPr>
          <w:rFonts w:ascii="Courier New" w:hAnsi="Courier New" w:cs="Courier New"/>
          <w:szCs w:val="20"/>
        </w:rPr>
        <w:t xml:space="preserve"> clock)</w:t>
      </w:r>
    </w:p>
    <w:p w14:paraId="0718C5B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SMB29S</w:t>
      </w:r>
      <w:r w:rsidRPr="00176269">
        <w:rPr>
          <w:rFonts w:ascii="Courier New" w:hAnsi="Courier New" w:cs="Courier New"/>
          <w:szCs w:val="20"/>
        </w:rPr>
        <w:tab/>
        <w:t>Third SYSTOLIC reading</w:t>
      </w:r>
    </w:p>
    <w:p w14:paraId="5C65AC62"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SMB29D</w:t>
      </w:r>
      <w:r w:rsidRPr="00176269">
        <w:rPr>
          <w:rFonts w:ascii="Courier New" w:hAnsi="Courier New" w:cs="Courier New"/>
          <w:szCs w:val="20"/>
        </w:rPr>
        <w:tab/>
        <w:t>Third DIASTOLIC reading</w:t>
      </w:r>
    </w:p>
    <w:p w14:paraId="43932091"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SMB53</w:t>
      </w:r>
      <w:r w:rsidRPr="00176269">
        <w:rPr>
          <w:rFonts w:ascii="Courier New" w:hAnsi="Courier New" w:cs="Courier New"/>
          <w:szCs w:val="20"/>
        </w:rPr>
        <w:tab/>
      </w:r>
      <w:r w:rsidRPr="00176269">
        <w:rPr>
          <w:rFonts w:ascii="Courier New" w:hAnsi="Courier New" w:cs="Courier New"/>
          <w:szCs w:val="20"/>
        </w:rPr>
        <w:tab/>
        <w:t xml:space="preserve">Time since last </w:t>
      </w:r>
      <w:proofErr w:type="gramStart"/>
      <w:r w:rsidRPr="00176269">
        <w:rPr>
          <w:rFonts w:ascii="Courier New" w:hAnsi="Courier New" w:cs="Courier New"/>
          <w:szCs w:val="20"/>
        </w:rPr>
        <w:t>ate</w:t>
      </w:r>
      <w:proofErr w:type="gramEnd"/>
    </w:p>
    <w:p w14:paraId="7E5522E7"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SMB54</w:t>
      </w:r>
      <w:r w:rsidRPr="00176269">
        <w:rPr>
          <w:rFonts w:ascii="Courier New" w:hAnsi="Courier New" w:cs="Courier New"/>
          <w:szCs w:val="20"/>
        </w:rPr>
        <w:tab/>
      </w:r>
      <w:r w:rsidRPr="00176269">
        <w:rPr>
          <w:rFonts w:ascii="Courier New" w:hAnsi="Courier New" w:cs="Courier New"/>
          <w:szCs w:val="20"/>
        </w:rPr>
        <w:tab/>
        <w:t xml:space="preserve">Time since last drank, something other than plain </w:t>
      </w:r>
      <w:proofErr w:type="gramStart"/>
      <w:r w:rsidRPr="00176269">
        <w:rPr>
          <w:rFonts w:ascii="Courier New" w:hAnsi="Courier New" w:cs="Courier New"/>
          <w:szCs w:val="20"/>
        </w:rPr>
        <w:t>water</w:t>
      </w:r>
      <w:proofErr w:type="gramEnd"/>
    </w:p>
    <w:p w14:paraId="2328FC05"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SMB55</w:t>
      </w:r>
      <w:r w:rsidRPr="00176269">
        <w:rPr>
          <w:rFonts w:ascii="Courier New" w:hAnsi="Courier New" w:cs="Courier New"/>
          <w:szCs w:val="20"/>
        </w:rPr>
        <w:tab/>
      </w:r>
      <w:r w:rsidRPr="00176269">
        <w:rPr>
          <w:rFonts w:ascii="Courier New" w:hAnsi="Courier New" w:cs="Courier New"/>
          <w:szCs w:val="20"/>
        </w:rPr>
        <w:tab/>
        <w:t xml:space="preserve">Blood glucose ever been </w:t>
      </w:r>
      <w:proofErr w:type="gramStart"/>
      <w:r w:rsidRPr="00176269">
        <w:rPr>
          <w:rFonts w:ascii="Courier New" w:hAnsi="Courier New" w:cs="Courier New"/>
          <w:szCs w:val="20"/>
        </w:rPr>
        <w:t>checked</w:t>
      </w:r>
      <w:proofErr w:type="gramEnd"/>
    </w:p>
    <w:p w14:paraId="7659084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SMB56</w:t>
      </w:r>
      <w:r w:rsidRPr="00176269">
        <w:rPr>
          <w:rFonts w:ascii="Courier New" w:hAnsi="Courier New" w:cs="Courier New"/>
          <w:szCs w:val="20"/>
        </w:rPr>
        <w:tab/>
      </w:r>
      <w:r w:rsidRPr="00176269">
        <w:rPr>
          <w:rFonts w:ascii="Courier New" w:hAnsi="Courier New" w:cs="Courier New"/>
          <w:szCs w:val="20"/>
        </w:rPr>
        <w:tab/>
        <w:t xml:space="preserve">Told high blood glucose on two or more </w:t>
      </w:r>
      <w:proofErr w:type="spellStart"/>
      <w:r w:rsidRPr="00176269">
        <w:rPr>
          <w:rFonts w:ascii="Courier New" w:hAnsi="Courier New" w:cs="Courier New"/>
          <w:szCs w:val="20"/>
        </w:rPr>
        <w:t>occations</w:t>
      </w:r>
      <w:proofErr w:type="spellEnd"/>
      <w:r w:rsidRPr="00176269">
        <w:rPr>
          <w:rFonts w:ascii="Courier New" w:hAnsi="Courier New" w:cs="Courier New"/>
          <w:szCs w:val="20"/>
        </w:rPr>
        <w:t xml:space="preserve"> by doctor or other </w:t>
      </w:r>
      <w:r w:rsidR="004449EB">
        <w:rPr>
          <w:rFonts w:ascii="Courier New" w:hAnsi="Courier New" w:cs="Courier New"/>
          <w:szCs w:val="20"/>
        </w:rPr>
        <w:t xml:space="preserve">              </w:t>
      </w:r>
      <w:r w:rsidRPr="00176269">
        <w:rPr>
          <w:rFonts w:ascii="Courier New" w:hAnsi="Courier New" w:cs="Courier New"/>
          <w:szCs w:val="20"/>
        </w:rPr>
        <w:t xml:space="preserve">health </w:t>
      </w:r>
      <w:proofErr w:type="gramStart"/>
      <w:r w:rsidRPr="00176269">
        <w:rPr>
          <w:rFonts w:ascii="Courier New" w:hAnsi="Courier New" w:cs="Courier New"/>
          <w:szCs w:val="20"/>
        </w:rPr>
        <w:t>professionals</w:t>
      </w:r>
      <w:proofErr w:type="gramEnd"/>
    </w:p>
    <w:p w14:paraId="509FA266"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SMB57</w:t>
      </w:r>
      <w:r w:rsidRPr="00176269">
        <w:rPr>
          <w:rFonts w:ascii="Courier New" w:hAnsi="Courier New" w:cs="Courier New"/>
          <w:szCs w:val="20"/>
        </w:rPr>
        <w:tab/>
      </w:r>
      <w:r w:rsidRPr="00176269">
        <w:rPr>
          <w:rFonts w:ascii="Courier New" w:hAnsi="Courier New" w:cs="Courier New"/>
          <w:szCs w:val="20"/>
        </w:rPr>
        <w:tab/>
        <w:t xml:space="preserve">Currently taking a prescribed medicine to lower blood </w:t>
      </w:r>
      <w:proofErr w:type="gramStart"/>
      <w:r w:rsidRPr="00176269">
        <w:rPr>
          <w:rFonts w:ascii="Courier New" w:hAnsi="Courier New" w:cs="Courier New"/>
          <w:szCs w:val="20"/>
        </w:rPr>
        <w:t>glucose</w:t>
      </w:r>
      <w:proofErr w:type="gramEnd"/>
    </w:p>
    <w:p w14:paraId="172600CB"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SMB73</w:t>
      </w:r>
      <w:r w:rsidRPr="00176269">
        <w:rPr>
          <w:rFonts w:ascii="Courier New" w:hAnsi="Courier New" w:cs="Courier New"/>
          <w:szCs w:val="20"/>
        </w:rPr>
        <w:tab/>
      </w:r>
      <w:r w:rsidRPr="00176269">
        <w:rPr>
          <w:rFonts w:ascii="Courier New" w:hAnsi="Courier New" w:cs="Courier New"/>
          <w:szCs w:val="20"/>
        </w:rPr>
        <w:tab/>
        <w:t>Time of blood glucose reading: (</w:t>
      </w:r>
      <w:proofErr w:type="spellStart"/>
      <w:r w:rsidRPr="00176269">
        <w:rPr>
          <w:rFonts w:ascii="Courier New" w:hAnsi="Courier New" w:cs="Courier New"/>
          <w:szCs w:val="20"/>
        </w:rPr>
        <w:t>hhmm</w:t>
      </w:r>
      <w:proofErr w:type="spellEnd"/>
      <w:r w:rsidRPr="00176269">
        <w:rPr>
          <w:rFonts w:ascii="Courier New" w:hAnsi="Courier New" w:cs="Courier New"/>
          <w:szCs w:val="20"/>
        </w:rPr>
        <w:t xml:space="preserve"> - </w:t>
      </w:r>
      <w:proofErr w:type="gramStart"/>
      <w:r w:rsidRPr="00176269">
        <w:rPr>
          <w:rFonts w:ascii="Courier New" w:hAnsi="Courier New" w:cs="Courier New"/>
          <w:szCs w:val="20"/>
        </w:rPr>
        <w:t>24 hour</w:t>
      </w:r>
      <w:proofErr w:type="gramEnd"/>
      <w:r w:rsidRPr="00176269">
        <w:rPr>
          <w:rFonts w:ascii="Courier New" w:hAnsi="Courier New" w:cs="Courier New"/>
          <w:szCs w:val="20"/>
        </w:rPr>
        <w:t xml:space="preserve"> clock)</w:t>
      </w:r>
    </w:p>
    <w:p w14:paraId="27F9282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SMB74</w:t>
      </w:r>
      <w:r w:rsidRPr="00176269">
        <w:rPr>
          <w:rFonts w:ascii="Courier New" w:hAnsi="Courier New" w:cs="Courier New"/>
          <w:szCs w:val="20"/>
        </w:rPr>
        <w:tab/>
      </w:r>
      <w:r w:rsidRPr="00176269">
        <w:rPr>
          <w:rFonts w:ascii="Courier New" w:hAnsi="Courier New" w:cs="Courier New"/>
          <w:szCs w:val="20"/>
        </w:rPr>
        <w:tab/>
        <w:t>Glucose level</w:t>
      </w:r>
    </w:p>
    <w:p w14:paraId="1C85AFFE"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SMB81</w:t>
      </w:r>
      <w:r w:rsidRPr="00176269">
        <w:rPr>
          <w:rFonts w:ascii="Courier New" w:hAnsi="Courier New" w:cs="Courier New"/>
          <w:szCs w:val="20"/>
        </w:rPr>
        <w:tab/>
      </w:r>
      <w:r w:rsidRPr="00176269">
        <w:rPr>
          <w:rFonts w:ascii="Courier New" w:hAnsi="Courier New" w:cs="Courier New"/>
          <w:szCs w:val="20"/>
        </w:rPr>
        <w:tab/>
        <w:t xml:space="preserve">Ever undergone an oral cavity examination for oral </w:t>
      </w:r>
      <w:proofErr w:type="gramStart"/>
      <w:r w:rsidRPr="00176269">
        <w:rPr>
          <w:rFonts w:ascii="Courier New" w:hAnsi="Courier New" w:cs="Courier New"/>
          <w:szCs w:val="20"/>
        </w:rPr>
        <w:t>cancer</w:t>
      </w:r>
      <w:proofErr w:type="gramEnd"/>
    </w:p>
    <w:p w14:paraId="4FBD5E9E"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SMB305</w:t>
      </w:r>
      <w:r w:rsidRPr="00176269">
        <w:rPr>
          <w:rFonts w:ascii="Courier New" w:hAnsi="Courier New" w:cs="Courier New"/>
          <w:szCs w:val="20"/>
        </w:rPr>
        <w:tab/>
        <w:t xml:space="preserve">Waist </w:t>
      </w:r>
      <w:proofErr w:type="spellStart"/>
      <w:r w:rsidRPr="00176269">
        <w:rPr>
          <w:rFonts w:ascii="Courier New" w:hAnsi="Courier New" w:cs="Courier New"/>
          <w:szCs w:val="20"/>
        </w:rPr>
        <w:t>curcumference</w:t>
      </w:r>
      <w:proofErr w:type="spellEnd"/>
    </w:p>
    <w:p w14:paraId="2EE3A7D8"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SMB306</w:t>
      </w:r>
      <w:r w:rsidRPr="00176269">
        <w:rPr>
          <w:rFonts w:ascii="Courier New" w:hAnsi="Courier New" w:cs="Courier New"/>
          <w:szCs w:val="20"/>
        </w:rPr>
        <w:tab/>
        <w:t xml:space="preserve">Hip </w:t>
      </w:r>
      <w:proofErr w:type="spellStart"/>
      <w:r w:rsidRPr="00176269">
        <w:rPr>
          <w:rFonts w:ascii="Courier New" w:hAnsi="Courier New" w:cs="Courier New"/>
          <w:szCs w:val="20"/>
        </w:rPr>
        <w:t>curcumference</w:t>
      </w:r>
      <w:proofErr w:type="spellEnd"/>
    </w:p>
    <w:p w14:paraId="6EAAD82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SM190S</w:t>
      </w:r>
      <w:r w:rsidRPr="00176269">
        <w:rPr>
          <w:rFonts w:ascii="Courier New" w:hAnsi="Courier New" w:cs="Courier New"/>
          <w:szCs w:val="20"/>
        </w:rPr>
        <w:tab/>
        <w:t>Wealth index within state</w:t>
      </w:r>
    </w:p>
    <w:p w14:paraId="2B32D2A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SM191S</w:t>
      </w:r>
      <w:r w:rsidRPr="00176269">
        <w:rPr>
          <w:rFonts w:ascii="Courier New" w:hAnsi="Courier New" w:cs="Courier New"/>
          <w:szCs w:val="20"/>
        </w:rPr>
        <w:tab/>
        <w:t>Wealth index factor score (5 decimals) within state</w:t>
      </w:r>
    </w:p>
    <w:p w14:paraId="57C7B744"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SM190US</w:t>
      </w:r>
      <w:r w:rsidRPr="00176269">
        <w:rPr>
          <w:rFonts w:ascii="Courier New" w:hAnsi="Courier New" w:cs="Courier New"/>
          <w:szCs w:val="20"/>
        </w:rPr>
        <w:tab/>
        <w:t>Wealth index within state - urban</w:t>
      </w:r>
    </w:p>
    <w:p w14:paraId="23CE95CE"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SM191US</w:t>
      </w:r>
      <w:r w:rsidRPr="00176269">
        <w:rPr>
          <w:rFonts w:ascii="Courier New" w:hAnsi="Courier New" w:cs="Courier New"/>
          <w:szCs w:val="20"/>
        </w:rPr>
        <w:tab/>
        <w:t>Wealth index factor score (5 decimals) within state - urban</w:t>
      </w:r>
    </w:p>
    <w:p w14:paraId="4755BB1B"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SM190RS</w:t>
      </w:r>
      <w:r w:rsidRPr="00176269">
        <w:rPr>
          <w:rFonts w:ascii="Courier New" w:hAnsi="Courier New" w:cs="Courier New"/>
          <w:szCs w:val="20"/>
        </w:rPr>
        <w:tab/>
        <w:t>Wealth index within state - rural</w:t>
      </w:r>
    </w:p>
    <w:p w14:paraId="3EF7C849" w14:textId="77777777" w:rsidR="00176269" w:rsidRPr="00176269" w:rsidRDefault="00176269" w:rsidP="00176269">
      <w:pPr>
        <w:rPr>
          <w:rFonts w:ascii="Courier New" w:hAnsi="Courier New" w:cs="Courier New"/>
          <w:szCs w:val="20"/>
        </w:rPr>
      </w:pPr>
      <w:r w:rsidRPr="00176269">
        <w:rPr>
          <w:rFonts w:ascii="Courier New" w:hAnsi="Courier New" w:cs="Courier New"/>
          <w:szCs w:val="20"/>
        </w:rPr>
        <w:t>SM191RS</w:t>
      </w:r>
      <w:r w:rsidRPr="00176269">
        <w:rPr>
          <w:rFonts w:ascii="Courier New" w:hAnsi="Courier New" w:cs="Courier New"/>
          <w:szCs w:val="20"/>
        </w:rPr>
        <w:tab/>
        <w:t>Wealth index factor score (5 decimals) withing state - rural</w:t>
      </w:r>
    </w:p>
    <w:p w14:paraId="42CB6B51" w14:textId="77777777" w:rsidR="00176269" w:rsidRPr="00176269" w:rsidRDefault="00176269" w:rsidP="002D184C">
      <w:pPr>
        <w:rPr>
          <w:rFonts w:ascii="Courier New" w:hAnsi="Courier New" w:cs="Courier New"/>
          <w:szCs w:val="20"/>
        </w:rPr>
      </w:pPr>
      <w:r w:rsidRPr="00176269">
        <w:rPr>
          <w:rFonts w:ascii="Courier New" w:hAnsi="Courier New" w:cs="Courier New"/>
          <w:szCs w:val="20"/>
        </w:rPr>
        <w:t>SMCREFUSE</w:t>
      </w:r>
      <w:r w:rsidRPr="00176269">
        <w:rPr>
          <w:rFonts w:ascii="Courier New" w:hAnsi="Courier New" w:cs="Courier New"/>
          <w:szCs w:val="20"/>
        </w:rPr>
        <w:tab/>
        <w:t>Questionnaire refusal due to COVID-19</w:t>
      </w:r>
    </w:p>
    <w:p w14:paraId="10E0D141" w14:textId="77777777" w:rsidR="00D847B5" w:rsidRPr="00835FCC" w:rsidRDefault="00D847B5" w:rsidP="0035429F">
      <w:pPr>
        <w:pStyle w:val="subhead"/>
        <w:tabs>
          <w:tab w:val="left" w:pos="-1440"/>
          <w:tab w:val="left" w:pos="-720"/>
          <w:tab w:val="left" w:pos="180"/>
          <w:tab w:val="left" w:pos="1800"/>
        </w:tabs>
        <w:rPr>
          <w:rFonts w:ascii="Times New Roman" w:hAnsi="Times New Roman" w:cs="Times New Roman"/>
          <w:b w:val="0"/>
          <w:bCs w:val="0"/>
          <w:sz w:val="22"/>
          <w:highlight w:val="yellow"/>
        </w:rPr>
      </w:pPr>
    </w:p>
    <w:p w14:paraId="1BC86163" w14:textId="77777777" w:rsidR="00031F5C" w:rsidRPr="00594955" w:rsidRDefault="00A0775A" w:rsidP="0035429F">
      <w:pPr>
        <w:ind w:firstLine="720"/>
        <w:rPr>
          <w:u w:val="single"/>
        </w:rPr>
      </w:pPr>
      <w:r w:rsidRPr="00835FCC">
        <w:rPr>
          <w:b/>
          <w:bCs/>
          <w:sz w:val="22"/>
          <w:highlight w:val="yellow"/>
          <w:u w:val="single"/>
        </w:rPr>
        <w:br w:type="page"/>
      </w:r>
    </w:p>
    <w:p w14:paraId="714CE456" w14:textId="77777777" w:rsidR="00D847B5" w:rsidRDefault="00D847B5" w:rsidP="0035429F">
      <w:pPr>
        <w:pStyle w:val="minorhead"/>
        <w:tabs>
          <w:tab w:val="left" w:pos="-1440"/>
        </w:tabs>
        <w:rPr>
          <w:rFonts w:ascii="Times New Roman" w:hAnsi="Times New Roman" w:cs="Times New Roman"/>
          <w:u w:val="single"/>
        </w:rPr>
      </w:pPr>
      <w:r w:rsidRPr="00594955">
        <w:rPr>
          <w:rFonts w:ascii="Times New Roman" w:hAnsi="Times New Roman" w:cs="Times New Roman"/>
          <w:u w:val="single"/>
        </w:rPr>
        <w:lastRenderedPageBreak/>
        <w:t>Notes on the Recode</w:t>
      </w:r>
      <w:r w:rsidR="00C97ABE" w:rsidRPr="00594955">
        <w:rPr>
          <w:rFonts w:ascii="Times New Roman" w:hAnsi="Times New Roman" w:cs="Times New Roman"/>
          <w:u w:val="single"/>
        </w:rPr>
        <w:t xml:space="preserve">: </w:t>
      </w:r>
    </w:p>
    <w:p w14:paraId="2DE09B1F" w14:textId="77777777" w:rsidR="00526E46" w:rsidRDefault="00526E46" w:rsidP="0035429F">
      <w:pPr>
        <w:pStyle w:val="minorhead"/>
        <w:tabs>
          <w:tab w:val="left" w:pos="-1440"/>
        </w:tabs>
        <w:rPr>
          <w:rFonts w:ascii="Times New Roman" w:hAnsi="Times New Roman" w:cs="Times New Roman"/>
          <w:sz w:val="22"/>
          <w:szCs w:val="22"/>
          <w:u w:val="single"/>
        </w:rPr>
      </w:pPr>
    </w:p>
    <w:p w14:paraId="1CABD30C" w14:textId="77777777" w:rsidR="00C40363" w:rsidRDefault="00526E46" w:rsidP="0035429F">
      <w:pPr>
        <w:pStyle w:val="minorhead"/>
        <w:tabs>
          <w:tab w:val="left" w:pos="-1440"/>
        </w:tabs>
        <w:rPr>
          <w:rFonts w:ascii="Times New Roman" w:hAnsi="Times New Roman" w:cs="Times New Roman"/>
          <w:sz w:val="22"/>
          <w:szCs w:val="22"/>
          <w:u w:val="single"/>
        </w:rPr>
      </w:pPr>
      <w:r>
        <w:rPr>
          <w:rFonts w:ascii="Times New Roman" w:hAnsi="Times New Roman" w:cs="Times New Roman"/>
          <w:sz w:val="22"/>
          <w:szCs w:val="22"/>
          <w:u w:val="single"/>
        </w:rPr>
        <w:t>Household</w:t>
      </w:r>
    </w:p>
    <w:p w14:paraId="06CC4496" w14:textId="77777777" w:rsidR="008D48CC" w:rsidRDefault="008D48CC" w:rsidP="0035429F">
      <w:pPr>
        <w:ind w:left="360"/>
        <w:rPr>
          <w:sz w:val="22"/>
          <w:szCs w:val="22"/>
        </w:rPr>
      </w:pPr>
    </w:p>
    <w:p w14:paraId="656FDE12" w14:textId="77777777" w:rsidR="002E2020" w:rsidRDefault="002E2020" w:rsidP="002D184C">
      <w:pPr>
        <w:pStyle w:val="minorhead"/>
        <w:numPr>
          <w:ilvl w:val="0"/>
          <w:numId w:val="27"/>
        </w:numPr>
        <w:tabs>
          <w:tab w:val="left" w:pos="-1440"/>
        </w:tabs>
        <w:ind w:left="360" w:right="36" w:firstLine="0"/>
        <w:rPr>
          <w:rFonts w:ascii="Times New Roman" w:hAnsi="Times New Roman" w:cs="Times New Roman"/>
          <w:b w:val="0"/>
          <w:bCs w:val="0"/>
          <w:sz w:val="22"/>
          <w:szCs w:val="22"/>
        </w:rPr>
      </w:pPr>
      <w:r>
        <w:rPr>
          <w:rFonts w:ascii="Times New Roman" w:hAnsi="Times New Roman" w:cs="Times New Roman"/>
          <w:b w:val="0"/>
          <w:bCs w:val="0"/>
          <w:sz w:val="22"/>
          <w:szCs w:val="22"/>
        </w:rPr>
        <w:t>In 554 household no adult de jure household members were registered.</w:t>
      </w:r>
    </w:p>
    <w:p w14:paraId="0FA73F7E" w14:textId="77777777" w:rsidR="002E2020" w:rsidRPr="00554E25" w:rsidRDefault="002E2020" w:rsidP="002D184C">
      <w:pPr>
        <w:pStyle w:val="minorhead"/>
        <w:numPr>
          <w:ilvl w:val="0"/>
          <w:numId w:val="27"/>
        </w:numPr>
        <w:tabs>
          <w:tab w:val="left" w:pos="-1440"/>
          <w:tab w:val="left" w:pos="720"/>
        </w:tabs>
        <w:ind w:right="36"/>
        <w:rPr>
          <w:rFonts w:ascii="Times New Roman" w:hAnsi="Times New Roman" w:cs="Times New Roman"/>
          <w:b w:val="0"/>
          <w:bCs w:val="0"/>
          <w:sz w:val="22"/>
          <w:szCs w:val="22"/>
        </w:rPr>
      </w:pPr>
      <w:r>
        <w:rPr>
          <w:rFonts w:ascii="Times New Roman" w:hAnsi="Times New Roman" w:cs="Times New Roman"/>
          <w:b w:val="0"/>
          <w:bCs w:val="0"/>
          <w:sz w:val="22"/>
          <w:szCs w:val="22"/>
        </w:rPr>
        <w:t>In 24,478 cases the age of child calculated form the individual questionnaire (HML16) differs with more than 2 years from what was declared in the household listing.</w:t>
      </w:r>
    </w:p>
    <w:p w14:paraId="1E3B8E48" w14:textId="77777777" w:rsidR="00526E46" w:rsidRPr="004E360D" w:rsidRDefault="00526E46" w:rsidP="0035429F">
      <w:pPr>
        <w:rPr>
          <w:sz w:val="22"/>
          <w:szCs w:val="22"/>
        </w:rPr>
      </w:pPr>
    </w:p>
    <w:p w14:paraId="6DCE1AE6" w14:textId="77777777" w:rsidR="00526E46" w:rsidRPr="00AF320A" w:rsidRDefault="00AD7F69" w:rsidP="0035429F">
      <w:pPr>
        <w:pStyle w:val="minorhead"/>
        <w:tabs>
          <w:tab w:val="left" w:pos="-1440"/>
        </w:tabs>
        <w:rPr>
          <w:rFonts w:ascii="Times New Roman" w:hAnsi="Times New Roman" w:cs="Times New Roman"/>
          <w:sz w:val="22"/>
          <w:szCs w:val="22"/>
          <w:u w:val="single"/>
        </w:rPr>
      </w:pPr>
      <w:r w:rsidRPr="00AF320A">
        <w:rPr>
          <w:rFonts w:ascii="Times New Roman" w:hAnsi="Times New Roman" w:cs="Times New Roman"/>
          <w:sz w:val="22"/>
          <w:szCs w:val="22"/>
          <w:u w:val="single"/>
        </w:rPr>
        <w:t>Biomarkers</w:t>
      </w:r>
    </w:p>
    <w:p w14:paraId="16EAD2FB" w14:textId="77777777" w:rsidR="00526E46" w:rsidRDefault="00526E46" w:rsidP="0035429F">
      <w:pPr>
        <w:pStyle w:val="minorhead"/>
        <w:tabs>
          <w:tab w:val="left" w:pos="-1440"/>
        </w:tabs>
        <w:rPr>
          <w:rFonts w:ascii="Times New Roman" w:hAnsi="Times New Roman" w:cs="Times New Roman"/>
          <w:b w:val="0"/>
          <w:sz w:val="22"/>
          <w:szCs w:val="22"/>
        </w:rPr>
      </w:pPr>
    </w:p>
    <w:p w14:paraId="49ACB08A" w14:textId="77777777" w:rsidR="002D184C" w:rsidRDefault="002D184C" w:rsidP="002D184C">
      <w:pPr>
        <w:numPr>
          <w:ilvl w:val="0"/>
          <w:numId w:val="28"/>
        </w:numPr>
        <w:ind w:right="36"/>
        <w:rPr>
          <w:sz w:val="22"/>
          <w:szCs w:val="22"/>
        </w:rPr>
      </w:pPr>
      <w:r>
        <w:rPr>
          <w:sz w:val="22"/>
          <w:szCs w:val="22"/>
        </w:rPr>
        <w:t>There are 9,557 cases where a child less than 24 months of age was measured standing up or a child older than 24 months of age was measured lying down (height, anthropometry).</w:t>
      </w:r>
    </w:p>
    <w:p w14:paraId="00FD714F" w14:textId="77777777" w:rsidR="002D184C" w:rsidRDefault="002D184C" w:rsidP="002D184C">
      <w:pPr>
        <w:numPr>
          <w:ilvl w:val="0"/>
          <w:numId w:val="28"/>
        </w:numPr>
        <w:ind w:right="36"/>
        <w:rPr>
          <w:sz w:val="22"/>
          <w:szCs w:val="22"/>
        </w:rPr>
      </w:pPr>
      <w:r>
        <w:rPr>
          <w:sz w:val="22"/>
          <w:szCs w:val="22"/>
        </w:rPr>
        <w:t>In 99,777 cases the age of a woman in the height and weight section differs from the age found in the household listing.</w:t>
      </w:r>
    </w:p>
    <w:p w14:paraId="15F088A4" w14:textId="77777777" w:rsidR="002D184C" w:rsidRDefault="002D184C" w:rsidP="002D184C">
      <w:pPr>
        <w:numPr>
          <w:ilvl w:val="0"/>
          <w:numId w:val="28"/>
        </w:numPr>
        <w:ind w:right="36"/>
        <w:rPr>
          <w:sz w:val="22"/>
          <w:szCs w:val="22"/>
        </w:rPr>
      </w:pPr>
      <w:r>
        <w:rPr>
          <w:sz w:val="22"/>
          <w:szCs w:val="22"/>
        </w:rPr>
        <w:t>In 20,986 cases the age of a child differs from what was found in in the household listing.</w:t>
      </w:r>
    </w:p>
    <w:p w14:paraId="47B6C41C" w14:textId="77777777" w:rsidR="002D184C" w:rsidRDefault="002D184C" w:rsidP="002D184C">
      <w:pPr>
        <w:numPr>
          <w:ilvl w:val="0"/>
          <w:numId w:val="28"/>
        </w:numPr>
        <w:ind w:right="36"/>
        <w:rPr>
          <w:sz w:val="22"/>
          <w:szCs w:val="22"/>
        </w:rPr>
      </w:pPr>
      <w:r>
        <w:rPr>
          <w:sz w:val="22"/>
          <w:szCs w:val="22"/>
        </w:rPr>
        <w:t>In 16,237 cases the age of a men differs from what was listed in the household listing.</w:t>
      </w:r>
    </w:p>
    <w:p w14:paraId="498E44EB" w14:textId="77777777" w:rsidR="002D184C" w:rsidRDefault="002D184C" w:rsidP="002D184C">
      <w:pPr>
        <w:numPr>
          <w:ilvl w:val="0"/>
          <w:numId w:val="28"/>
        </w:numPr>
        <w:ind w:right="36"/>
        <w:rPr>
          <w:sz w:val="22"/>
          <w:szCs w:val="22"/>
        </w:rPr>
      </w:pPr>
      <w:r>
        <w:rPr>
          <w:sz w:val="22"/>
          <w:szCs w:val="22"/>
        </w:rPr>
        <w:t>In 81 cases the age of woman in the HA1 is missing.</w:t>
      </w:r>
    </w:p>
    <w:p w14:paraId="71F6CC53" w14:textId="77777777" w:rsidR="002D184C" w:rsidRDefault="002D184C" w:rsidP="002D184C">
      <w:pPr>
        <w:numPr>
          <w:ilvl w:val="0"/>
          <w:numId w:val="28"/>
        </w:numPr>
        <w:ind w:right="36"/>
        <w:rPr>
          <w:sz w:val="22"/>
          <w:szCs w:val="22"/>
        </w:rPr>
      </w:pPr>
      <w:r>
        <w:rPr>
          <w:sz w:val="22"/>
          <w:szCs w:val="22"/>
        </w:rPr>
        <w:t>In one case the line number of a caretaker is the same as the woman for women &lt; 18 years of age (HA0 = HA51).</w:t>
      </w:r>
    </w:p>
    <w:p w14:paraId="24098E01" w14:textId="77777777" w:rsidR="002D184C" w:rsidRDefault="002D184C" w:rsidP="002D184C">
      <w:pPr>
        <w:numPr>
          <w:ilvl w:val="0"/>
          <w:numId w:val="28"/>
        </w:numPr>
        <w:ind w:right="36"/>
        <w:rPr>
          <w:sz w:val="22"/>
          <w:szCs w:val="22"/>
        </w:rPr>
      </w:pPr>
      <w:r>
        <w:rPr>
          <w:sz w:val="22"/>
          <w:szCs w:val="22"/>
        </w:rPr>
        <w:t>In nine cases the line number of caretaker is the same as the line number of a child being measured (HC0 = HC51).</w:t>
      </w:r>
    </w:p>
    <w:p w14:paraId="1D998DF6" w14:textId="77777777" w:rsidR="002D184C" w:rsidRDefault="002D184C" w:rsidP="002D184C">
      <w:pPr>
        <w:numPr>
          <w:ilvl w:val="0"/>
          <w:numId w:val="28"/>
        </w:numPr>
        <w:ind w:right="36"/>
        <w:rPr>
          <w:sz w:val="22"/>
          <w:szCs w:val="22"/>
        </w:rPr>
      </w:pPr>
      <w:r>
        <w:rPr>
          <w:sz w:val="22"/>
          <w:szCs w:val="22"/>
        </w:rPr>
        <w:t>In three cases the number of a man being measured is the same as the line number of his caretaker (HB0 = HB51).</w:t>
      </w:r>
    </w:p>
    <w:p w14:paraId="26E7E8CA" w14:textId="77777777" w:rsidR="00AF320A" w:rsidRPr="00AF320A" w:rsidRDefault="00AF320A" w:rsidP="002D184C">
      <w:pPr>
        <w:pStyle w:val="minorhead"/>
        <w:tabs>
          <w:tab w:val="left" w:pos="-1440"/>
        </w:tabs>
        <w:ind w:left="720" w:hanging="360"/>
        <w:rPr>
          <w:rFonts w:ascii="Times New Roman" w:hAnsi="Times New Roman" w:cs="Times New Roman"/>
          <w:b w:val="0"/>
          <w:sz w:val="22"/>
          <w:szCs w:val="22"/>
        </w:rPr>
      </w:pPr>
    </w:p>
    <w:p w14:paraId="29DA5FBB" w14:textId="77777777" w:rsidR="00526E46" w:rsidRDefault="00526E46" w:rsidP="0035429F">
      <w:pPr>
        <w:pStyle w:val="minorhead"/>
        <w:tabs>
          <w:tab w:val="left" w:pos="-1440"/>
        </w:tabs>
        <w:rPr>
          <w:rFonts w:ascii="Times New Roman" w:hAnsi="Times New Roman" w:cs="Times New Roman"/>
          <w:sz w:val="22"/>
          <w:szCs w:val="22"/>
          <w:u w:val="single"/>
        </w:rPr>
      </w:pPr>
    </w:p>
    <w:p w14:paraId="39975450" w14:textId="77777777" w:rsidR="00526E46" w:rsidRDefault="00526E46" w:rsidP="0035429F">
      <w:pPr>
        <w:pStyle w:val="minorhead"/>
        <w:tabs>
          <w:tab w:val="left" w:pos="-1440"/>
        </w:tabs>
        <w:rPr>
          <w:rFonts w:ascii="Times New Roman" w:hAnsi="Times New Roman" w:cs="Times New Roman"/>
          <w:sz w:val="22"/>
          <w:szCs w:val="22"/>
          <w:u w:val="single"/>
        </w:rPr>
      </w:pPr>
      <w:r>
        <w:rPr>
          <w:rFonts w:ascii="Times New Roman" w:hAnsi="Times New Roman" w:cs="Times New Roman"/>
          <w:sz w:val="22"/>
          <w:szCs w:val="22"/>
          <w:u w:val="single"/>
        </w:rPr>
        <w:t>Individual</w:t>
      </w:r>
      <w:r w:rsidR="00D64306">
        <w:rPr>
          <w:rFonts w:ascii="Times New Roman" w:hAnsi="Times New Roman" w:cs="Times New Roman"/>
          <w:sz w:val="22"/>
          <w:szCs w:val="22"/>
          <w:u w:val="single"/>
        </w:rPr>
        <w:t xml:space="preserve"> female</w:t>
      </w:r>
    </w:p>
    <w:p w14:paraId="7D8A508F" w14:textId="77777777" w:rsidR="00D64306" w:rsidRDefault="00D64306" w:rsidP="0035429F">
      <w:pPr>
        <w:pStyle w:val="minorhead"/>
        <w:tabs>
          <w:tab w:val="left" w:pos="-1440"/>
        </w:tabs>
        <w:rPr>
          <w:rFonts w:ascii="Times New Roman" w:hAnsi="Times New Roman" w:cs="Times New Roman"/>
          <w:sz w:val="22"/>
          <w:szCs w:val="22"/>
          <w:u w:val="single"/>
        </w:rPr>
      </w:pPr>
    </w:p>
    <w:p w14:paraId="3E417370" w14:textId="77777777" w:rsidR="00D64306" w:rsidRDefault="00D64306" w:rsidP="00D64306">
      <w:pPr>
        <w:numPr>
          <w:ilvl w:val="0"/>
          <w:numId w:val="29"/>
        </w:numPr>
        <w:ind w:right="36"/>
        <w:rPr>
          <w:sz w:val="22"/>
          <w:szCs w:val="22"/>
        </w:rPr>
      </w:pPr>
      <w:r>
        <w:rPr>
          <w:sz w:val="22"/>
          <w:szCs w:val="22"/>
        </w:rPr>
        <w:t xml:space="preserve">In </w:t>
      </w:r>
      <w:r w:rsidRPr="00554E25">
        <w:rPr>
          <w:sz w:val="22"/>
          <w:szCs w:val="22"/>
        </w:rPr>
        <w:t>1</w:t>
      </w:r>
      <w:r>
        <w:rPr>
          <w:sz w:val="22"/>
          <w:szCs w:val="22"/>
        </w:rPr>
        <w:t>,</w:t>
      </w:r>
      <w:r w:rsidRPr="00554E25">
        <w:rPr>
          <w:sz w:val="22"/>
          <w:szCs w:val="22"/>
        </w:rPr>
        <w:t xml:space="preserve">029 cases </w:t>
      </w:r>
      <w:r>
        <w:rPr>
          <w:sz w:val="22"/>
          <w:szCs w:val="22"/>
        </w:rPr>
        <w:t>the calculated length of interviewing time was less than zero minutes. In 832 cases it was longer than 3 hours.</w:t>
      </w:r>
    </w:p>
    <w:p w14:paraId="6FF66255" w14:textId="77777777" w:rsidR="00D64306" w:rsidRDefault="00D64306" w:rsidP="00D64306">
      <w:pPr>
        <w:numPr>
          <w:ilvl w:val="0"/>
          <w:numId w:val="29"/>
        </w:numPr>
        <w:ind w:right="36"/>
        <w:rPr>
          <w:sz w:val="22"/>
          <w:szCs w:val="22"/>
        </w:rPr>
      </w:pPr>
      <w:r>
        <w:rPr>
          <w:sz w:val="22"/>
          <w:szCs w:val="22"/>
        </w:rPr>
        <w:t>In 310 instances there was a birth or termination in the month of interview (calendar). If a respondent declared she was using a contraceptive method in the month of interview also it would give an inconsistency between V312 and the calendar position of the month of interview.</w:t>
      </w:r>
    </w:p>
    <w:p w14:paraId="5A273E21" w14:textId="77777777" w:rsidR="00D64306" w:rsidRDefault="00D64306" w:rsidP="00D64306">
      <w:pPr>
        <w:numPr>
          <w:ilvl w:val="0"/>
          <w:numId w:val="29"/>
        </w:numPr>
        <w:ind w:right="36"/>
        <w:rPr>
          <w:sz w:val="22"/>
          <w:szCs w:val="22"/>
        </w:rPr>
      </w:pPr>
      <w:r>
        <w:rPr>
          <w:sz w:val="22"/>
          <w:szCs w:val="22"/>
        </w:rPr>
        <w:t>In 103 cases the calendar length was less than 60 months.</w:t>
      </w:r>
    </w:p>
    <w:p w14:paraId="2E875D84" w14:textId="77777777" w:rsidR="00D64306" w:rsidRDefault="00D64306" w:rsidP="00D64306">
      <w:pPr>
        <w:numPr>
          <w:ilvl w:val="0"/>
          <w:numId w:val="29"/>
        </w:numPr>
        <w:ind w:right="36"/>
        <w:rPr>
          <w:sz w:val="22"/>
          <w:szCs w:val="22"/>
        </w:rPr>
      </w:pPr>
      <w:r>
        <w:rPr>
          <w:sz w:val="22"/>
          <w:szCs w:val="22"/>
        </w:rPr>
        <w:t>For 4,678 cases the date of a vaccination was less than 7 days after a previous vaccination.</w:t>
      </w:r>
    </w:p>
    <w:p w14:paraId="1A1B6F84" w14:textId="77777777" w:rsidR="00D64306" w:rsidRDefault="00D64306" w:rsidP="00D64306">
      <w:pPr>
        <w:numPr>
          <w:ilvl w:val="0"/>
          <w:numId w:val="29"/>
        </w:numPr>
        <w:ind w:right="36"/>
        <w:rPr>
          <w:sz w:val="22"/>
          <w:szCs w:val="22"/>
        </w:rPr>
      </w:pPr>
      <w:r>
        <w:rPr>
          <w:sz w:val="22"/>
          <w:szCs w:val="22"/>
        </w:rPr>
        <w:t>In 3,525 case an age at death was reported as one year (instead of 12 months).</w:t>
      </w:r>
    </w:p>
    <w:p w14:paraId="2991D746" w14:textId="77777777" w:rsidR="00D64306" w:rsidRDefault="00D64306" w:rsidP="00D64306">
      <w:pPr>
        <w:numPr>
          <w:ilvl w:val="0"/>
          <w:numId w:val="29"/>
        </w:numPr>
        <w:ind w:right="36"/>
        <w:rPr>
          <w:sz w:val="22"/>
          <w:szCs w:val="22"/>
        </w:rPr>
      </w:pPr>
      <w:r>
        <w:rPr>
          <w:sz w:val="22"/>
          <w:szCs w:val="22"/>
        </w:rPr>
        <w:t>In 205 interviews a respondent reported as never having sex, but she does have children.</w:t>
      </w:r>
    </w:p>
    <w:p w14:paraId="5AFC545F" w14:textId="77777777" w:rsidR="00D64306" w:rsidRDefault="00D64306" w:rsidP="00D64306">
      <w:pPr>
        <w:numPr>
          <w:ilvl w:val="0"/>
          <w:numId w:val="29"/>
        </w:numPr>
        <w:ind w:right="36"/>
        <w:rPr>
          <w:sz w:val="22"/>
          <w:szCs w:val="22"/>
        </w:rPr>
      </w:pPr>
      <w:r>
        <w:rPr>
          <w:sz w:val="22"/>
          <w:szCs w:val="22"/>
        </w:rPr>
        <w:t>In 175 cases a respondent declaring as never having sex but has been married before.</w:t>
      </w:r>
    </w:p>
    <w:p w14:paraId="1D3DA657" w14:textId="77777777" w:rsidR="00D64306" w:rsidRDefault="00D64306" w:rsidP="00D64306">
      <w:pPr>
        <w:numPr>
          <w:ilvl w:val="0"/>
          <w:numId w:val="29"/>
        </w:numPr>
        <w:ind w:right="36"/>
        <w:rPr>
          <w:sz w:val="22"/>
          <w:szCs w:val="22"/>
        </w:rPr>
      </w:pPr>
      <w:r>
        <w:rPr>
          <w:sz w:val="22"/>
          <w:szCs w:val="22"/>
        </w:rPr>
        <w:t>In 216 cases the years a respondent lived in current place exceeds her current age.</w:t>
      </w:r>
    </w:p>
    <w:p w14:paraId="61232BAC" w14:textId="77777777" w:rsidR="00D64306" w:rsidRDefault="00D64306" w:rsidP="00D64306">
      <w:pPr>
        <w:numPr>
          <w:ilvl w:val="0"/>
          <w:numId w:val="29"/>
        </w:numPr>
        <w:ind w:right="36"/>
        <w:rPr>
          <w:sz w:val="22"/>
          <w:szCs w:val="22"/>
        </w:rPr>
      </w:pPr>
      <w:r>
        <w:rPr>
          <w:sz w:val="22"/>
          <w:szCs w:val="22"/>
        </w:rPr>
        <w:t>Five respondents have more single study years than her current age in years.</w:t>
      </w:r>
    </w:p>
    <w:p w14:paraId="1D4F5E0C" w14:textId="77777777" w:rsidR="00D64306" w:rsidRDefault="00D64306" w:rsidP="00D64306">
      <w:pPr>
        <w:numPr>
          <w:ilvl w:val="0"/>
          <w:numId w:val="29"/>
        </w:numPr>
        <w:ind w:right="36"/>
        <w:rPr>
          <w:sz w:val="22"/>
          <w:szCs w:val="22"/>
        </w:rPr>
      </w:pPr>
      <w:r>
        <w:rPr>
          <w:sz w:val="22"/>
          <w:szCs w:val="22"/>
        </w:rPr>
        <w:t>In 173 cases a birth interval between two live births is smaller than 7 months.</w:t>
      </w:r>
    </w:p>
    <w:p w14:paraId="08D7AFCE" w14:textId="77777777" w:rsidR="00D64306" w:rsidRDefault="00D64306" w:rsidP="00D64306">
      <w:pPr>
        <w:numPr>
          <w:ilvl w:val="0"/>
          <w:numId w:val="29"/>
        </w:numPr>
        <w:ind w:right="36"/>
        <w:rPr>
          <w:sz w:val="22"/>
          <w:szCs w:val="22"/>
        </w:rPr>
      </w:pPr>
      <w:r>
        <w:rPr>
          <w:sz w:val="22"/>
          <w:szCs w:val="22"/>
        </w:rPr>
        <w:t>89 respondents declared that they were less than 10 years older than her oldest child.</w:t>
      </w:r>
    </w:p>
    <w:p w14:paraId="55802336" w14:textId="77777777" w:rsidR="00D64306" w:rsidRDefault="00D64306" w:rsidP="00D64306">
      <w:pPr>
        <w:numPr>
          <w:ilvl w:val="0"/>
          <w:numId w:val="29"/>
        </w:numPr>
        <w:ind w:right="36"/>
        <w:rPr>
          <w:sz w:val="22"/>
          <w:szCs w:val="22"/>
        </w:rPr>
      </w:pPr>
      <w:r>
        <w:rPr>
          <w:sz w:val="22"/>
          <w:szCs w:val="22"/>
        </w:rPr>
        <w:t>In 1,927 cases the mother’s child number is not the same as the line number given in the household schedule.</w:t>
      </w:r>
    </w:p>
    <w:p w14:paraId="2FD3C35B" w14:textId="77777777" w:rsidR="00D64306" w:rsidRDefault="00D64306" w:rsidP="00D64306">
      <w:pPr>
        <w:numPr>
          <w:ilvl w:val="0"/>
          <w:numId w:val="29"/>
        </w:numPr>
        <w:ind w:right="36"/>
        <w:rPr>
          <w:sz w:val="22"/>
          <w:szCs w:val="22"/>
        </w:rPr>
      </w:pPr>
      <w:r>
        <w:rPr>
          <w:sz w:val="22"/>
          <w:szCs w:val="22"/>
        </w:rPr>
        <w:t>In 41 cases there is a difference between the child’s sex in the household and the birth history.</w:t>
      </w:r>
    </w:p>
    <w:p w14:paraId="69FA53BF" w14:textId="77777777" w:rsidR="00D64306" w:rsidRDefault="00D64306" w:rsidP="00D64306">
      <w:pPr>
        <w:numPr>
          <w:ilvl w:val="0"/>
          <w:numId w:val="29"/>
        </w:numPr>
        <w:ind w:right="36"/>
        <w:rPr>
          <w:sz w:val="22"/>
          <w:szCs w:val="22"/>
        </w:rPr>
      </w:pPr>
      <w:r>
        <w:rPr>
          <w:sz w:val="22"/>
          <w:szCs w:val="22"/>
        </w:rPr>
        <w:t>In 6,691 cases the child age differs with more than two years between the birth history and the household schedule.</w:t>
      </w:r>
    </w:p>
    <w:p w14:paraId="436BB07C" w14:textId="77777777" w:rsidR="00D64306" w:rsidRDefault="00D64306" w:rsidP="00D64306">
      <w:pPr>
        <w:numPr>
          <w:ilvl w:val="0"/>
          <w:numId w:val="29"/>
        </w:numPr>
        <w:ind w:right="36"/>
        <w:rPr>
          <w:sz w:val="22"/>
          <w:szCs w:val="22"/>
        </w:rPr>
      </w:pPr>
      <w:r>
        <w:rPr>
          <w:sz w:val="22"/>
          <w:szCs w:val="22"/>
        </w:rPr>
        <w:t>In 6,813 cases the child living with the mother status differs between the birth history and the household listing.</w:t>
      </w:r>
    </w:p>
    <w:p w14:paraId="155E66AE" w14:textId="77777777" w:rsidR="00D64306" w:rsidRDefault="00D64306" w:rsidP="00D64306">
      <w:pPr>
        <w:numPr>
          <w:ilvl w:val="0"/>
          <w:numId w:val="29"/>
        </w:numPr>
        <w:ind w:right="36"/>
        <w:rPr>
          <w:sz w:val="22"/>
          <w:szCs w:val="22"/>
        </w:rPr>
      </w:pPr>
      <w:r>
        <w:rPr>
          <w:sz w:val="22"/>
          <w:szCs w:val="22"/>
        </w:rPr>
        <w:t>In 891 cases the child is not listed in the birth history but was listed as child of the respondent in the household listing.</w:t>
      </w:r>
    </w:p>
    <w:p w14:paraId="6195EEAF" w14:textId="77777777" w:rsidR="00D64306" w:rsidRDefault="00D64306" w:rsidP="00D64306">
      <w:pPr>
        <w:numPr>
          <w:ilvl w:val="0"/>
          <w:numId w:val="29"/>
        </w:numPr>
        <w:ind w:right="36"/>
        <w:rPr>
          <w:sz w:val="22"/>
          <w:szCs w:val="22"/>
        </w:rPr>
      </w:pPr>
      <w:r>
        <w:rPr>
          <w:sz w:val="22"/>
          <w:szCs w:val="22"/>
        </w:rPr>
        <w:t>In 561 a method was not known according to the contraceptive table but is currently being used.</w:t>
      </w:r>
    </w:p>
    <w:p w14:paraId="4FF2A8BC" w14:textId="77777777" w:rsidR="00D64306" w:rsidRDefault="00D64306" w:rsidP="00D64306">
      <w:pPr>
        <w:numPr>
          <w:ilvl w:val="0"/>
          <w:numId w:val="29"/>
        </w:numPr>
        <w:ind w:right="36"/>
        <w:rPr>
          <w:sz w:val="22"/>
          <w:szCs w:val="22"/>
        </w:rPr>
      </w:pPr>
      <w:r>
        <w:rPr>
          <w:sz w:val="22"/>
          <w:szCs w:val="22"/>
        </w:rPr>
        <w:t>In 406 cases a current method (V312) being used was not coded as such in the month of interview in the calendar.</w:t>
      </w:r>
    </w:p>
    <w:p w14:paraId="2B40031F" w14:textId="77777777" w:rsidR="00D64306" w:rsidRDefault="00D64306" w:rsidP="00D64306">
      <w:pPr>
        <w:numPr>
          <w:ilvl w:val="0"/>
          <w:numId w:val="29"/>
        </w:numPr>
        <w:ind w:right="36"/>
        <w:rPr>
          <w:sz w:val="22"/>
          <w:szCs w:val="22"/>
        </w:rPr>
      </w:pPr>
      <w:r>
        <w:rPr>
          <w:sz w:val="22"/>
          <w:szCs w:val="22"/>
        </w:rPr>
        <w:lastRenderedPageBreak/>
        <w:t>For 9,234 cases the calculated age in the height and weight sections differs from the birth history because the month of interview in the biomarker questionnaire was before the month of interview of the individual questionnaire.</w:t>
      </w:r>
    </w:p>
    <w:p w14:paraId="51C49966" w14:textId="77777777" w:rsidR="00D64306" w:rsidRDefault="00D64306" w:rsidP="00D64306">
      <w:pPr>
        <w:numPr>
          <w:ilvl w:val="0"/>
          <w:numId w:val="29"/>
        </w:numPr>
        <w:ind w:right="36"/>
        <w:rPr>
          <w:sz w:val="22"/>
          <w:szCs w:val="22"/>
        </w:rPr>
      </w:pPr>
      <w:r>
        <w:rPr>
          <w:sz w:val="22"/>
          <w:szCs w:val="22"/>
        </w:rPr>
        <w:t>For 853 cases the date of first cohabitation (</w:t>
      </w:r>
      <w:proofErr w:type="spellStart"/>
      <w:r>
        <w:rPr>
          <w:sz w:val="22"/>
          <w:szCs w:val="22"/>
        </w:rPr>
        <w:t>cmc</w:t>
      </w:r>
      <w:proofErr w:type="spellEnd"/>
      <w:r>
        <w:rPr>
          <w:sz w:val="22"/>
          <w:szCs w:val="22"/>
        </w:rPr>
        <w:t>) was before the age of 10 or after the date of interview.</w:t>
      </w:r>
    </w:p>
    <w:p w14:paraId="7E3DAF6C" w14:textId="77777777" w:rsidR="00D64306" w:rsidRDefault="00D64306" w:rsidP="00D64306">
      <w:pPr>
        <w:numPr>
          <w:ilvl w:val="0"/>
          <w:numId w:val="29"/>
        </w:numPr>
        <w:ind w:right="36"/>
        <w:rPr>
          <w:sz w:val="22"/>
          <w:szCs w:val="22"/>
        </w:rPr>
      </w:pPr>
      <w:r>
        <w:rPr>
          <w:sz w:val="22"/>
          <w:szCs w:val="22"/>
        </w:rPr>
        <w:t>In 3,513 cases the declared age of a husband differs with 2+ years from the household schedule.</w:t>
      </w:r>
    </w:p>
    <w:p w14:paraId="1F7FCC7B" w14:textId="77777777" w:rsidR="00D64306" w:rsidRDefault="00D64306" w:rsidP="00D64306">
      <w:pPr>
        <w:numPr>
          <w:ilvl w:val="0"/>
          <w:numId w:val="29"/>
        </w:numPr>
        <w:ind w:right="36"/>
        <w:rPr>
          <w:sz w:val="22"/>
          <w:szCs w:val="22"/>
        </w:rPr>
      </w:pPr>
      <w:r>
        <w:rPr>
          <w:sz w:val="22"/>
          <w:szCs w:val="22"/>
        </w:rPr>
        <w:t>In 9 instances a child was coded as being a twin but she or he did not have a twin brother or sister.</w:t>
      </w:r>
    </w:p>
    <w:p w14:paraId="04D4431C" w14:textId="77777777" w:rsidR="00D64306" w:rsidRDefault="00D64306" w:rsidP="00D64306">
      <w:pPr>
        <w:numPr>
          <w:ilvl w:val="0"/>
          <w:numId w:val="29"/>
        </w:numPr>
        <w:ind w:right="36"/>
        <w:rPr>
          <w:sz w:val="22"/>
          <w:szCs w:val="22"/>
        </w:rPr>
      </w:pPr>
      <w:r>
        <w:rPr>
          <w:sz w:val="22"/>
          <w:szCs w:val="22"/>
        </w:rPr>
        <w:t>In 101 cases the imputed date of birth in the birth history differs from the position in the calendar.</w:t>
      </w:r>
    </w:p>
    <w:p w14:paraId="5E1F3408" w14:textId="77777777" w:rsidR="00D64306" w:rsidRDefault="00D64306" w:rsidP="00D64306">
      <w:pPr>
        <w:numPr>
          <w:ilvl w:val="0"/>
          <w:numId w:val="29"/>
        </w:numPr>
        <w:ind w:right="36"/>
        <w:rPr>
          <w:sz w:val="22"/>
          <w:szCs w:val="22"/>
        </w:rPr>
      </w:pPr>
      <w:r>
        <w:rPr>
          <w:sz w:val="22"/>
          <w:szCs w:val="22"/>
        </w:rPr>
        <w:t>29 cases where the declared date of last termination does not correspond with a termination found in the calendar.</w:t>
      </w:r>
    </w:p>
    <w:p w14:paraId="6E1BECD9" w14:textId="77777777" w:rsidR="00D64306" w:rsidRDefault="00D64306" w:rsidP="00D64306">
      <w:pPr>
        <w:numPr>
          <w:ilvl w:val="0"/>
          <w:numId w:val="29"/>
        </w:numPr>
        <w:ind w:right="36"/>
        <w:rPr>
          <w:sz w:val="22"/>
          <w:szCs w:val="22"/>
        </w:rPr>
      </w:pPr>
      <w:r>
        <w:rPr>
          <w:sz w:val="22"/>
          <w:szCs w:val="22"/>
        </w:rPr>
        <w:t>In 228 cases the time since last menstrual period is given as before last birth but there were no children.</w:t>
      </w:r>
    </w:p>
    <w:p w14:paraId="405A27C9" w14:textId="77777777" w:rsidR="00D64306" w:rsidRDefault="00D64306" w:rsidP="00D64306">
      <w:pPr>
        <w:numPr>
          <w:ilvl w:val="0"/>
          <w:numId w:val="29"/>
        </w:numPr>
        <w:ind w:right="36"/>
        <w:rPr>
          <w:sz w:val="22"/>
          <w:szCs w:val="22"/>
        </w:rPr>
      </w:pPr>
      <w:r>
        <w:rPr>
          <w:sz w:val="22"/>
          <w:szCs w:val="22"/>
        </w:rPr>
        <w:t>In 996 cases a respondent declared that she never menstruated, but she did have children.</w:t>
      </w:r>
    </w:p>
    <w:p w14:paraId="5DB513AC" w14:textId="77777777" w:rsidR="00D64306" w:rsidRDefault="00D64306" w:rsidP="00D64306">
      <w:pPr>
        <w:numPr>
          <w:ilvl w:val="0"/>
          <w:numId w:val="29"/>
        </w:numPr>
        <w:ind w:right="36"/>
        <w:rPr>
          <w:sz w:val="22"/>
          <w:szCs w:val="22"/>
        </w:rPr>
      </w:pPr>
      <w:r>
        <w:rPr>
          <w:sz w:val="22"/>
          <w:szCs w:val="22"/>
        </w:rPr>
        <w:t>In 7,552 cases dates of vaccinations are not in the expected order or were before the date of birth of a child or after the date of interview.</w:t>
      </w:r>
    </w:p>
    <w:p w14:paraId="06C09C88" w14:textId="77777777" w:rsidR="00D64306" w:rsidRDefault="00D64306" w:rsidP="00D64306">
      <w:pPr>
        <w:numPr>
          <w:ilvl w:val="0"/>
          <w:numId w:val="29"/>
        </w:numPr>
        <w:ind w:right="36"/>
        <w:rPr>
          <w:sz w:val="22"/>
          <w:szCs w:val="22"/>
        </w:rPr>
      </w:pPr>
      <w:r>
        <w:rPr>
          <w:sz w:val="22"/>
          <w:szCs w:val="22"/>
        </w:rPr>
        <w:t>In 42,670 instances the gestation length of a live birth was different from 9 months in the calendar.</w:t>
      </w:r>
    </w:p>
    <w:p w14:paraId="2641C83A" w14:textId="77777777" w:rsidR="00D64306" w:rsidRDefault="00D64306" w:rsidP="00D64306">
      <w:pPr>
        <w:numPr>
          <w:ilvl w:val="0"/>
          <w:numId w:val="29"/>
        </w:numPr>
        <w:ind w:right="36"/>
        <w:rPr>
          <w:sz w:val="22"/>
          <w:szCs w:val="22"/>
        </w:rPr>
      </w:pPr>
      <w:r>
        <w:rPr>
          <w:sz w:val="22"/>
          <w:szCs w:val="22"/>
        </w:rPr>
        <w:t>In 13,612 instances there was an inconsistency between marital status in the individual questionnaire and the household listing.</w:t>
      </w:r>
    </w:p>
    <w:p w14:paraId="44AB2319" w14:textId="77777777" w:rsidR="00D64306" w:rsidRDefault="00D64306" w:rsidP="00D64306">
      <w:pPr>
        <w:numPr>
          <w:ilvl w:val="0"/>
          <w:numId w:val="29"/>
        </w:numPr>
        <w:ind w:right="36"/>
        <w:rPr>
          <w:sz w:val="22"/>
          <w:szCs w:val="22"/>
        </w:rPr>
      </w:pPr>
      <w:r>
        <w:rPr>
          <w:sz w:val="22"/>
          <w:szCs w:val="22"/>
        </w:rPr>
        <w:t>For 912 cases an inconsistency in duration of amenorrhea was found.</w:t>
      </w:r>
    </w:p>
    <w:p w14:paraId="746E619A" w14:textId="77777777" w:rsidR="00D64306" w:rsidRDefault="00D64306" w:rsidP="00D64306">
      <w:pPr>
        <w:numPr>
          <w:ilvl w:val="0"/>
          <w:numId w:val="29"/>
        </w:numPr>
        <w:ind w:right="36"/>
        <w:rPr>
          <w:sz w:val="22"/>
          <w:szCs w:val="22"/>
        </w:rPr>
      </w:pPr>
      <w:r>
        <w:rPr>
          <w:sz w:val="22"/>
          <w:szCs w:val="22"/>
        </w:rPr>
        <w:t>In 218 cases an inconsistency in declared duration of abstinence was found.</w:t>
      </w:r>
    </w:p>
    <w:p w14:paraId="49A343E3" w14:textId="77777777" w:rsidR="00D64306" w:rsidRDefault="00D64306" w:rsidP="00D64306">
      <w:pPr>
        <w:numPr>
          <w:ilvl w:val="0"/>
          <w:numId w:val="29"/>
        </w:numPr>
        <w:ind w:right="36"/>
        <w:rPr>
          <w:sz w:val="22"/>
          <w:szCs w:val="22"/>
        </w:rPr>
      </w:pPr>
      <w:r>
        <w:rPr>
          <w:sz w:val="22"/>
          <w:szCs w:val="22"/>
        </w:rPr>
        <w:t>In 56 cases an eligible child was not entered for the maternity section or height and weight section (after imputation of children with unknown dates of birth).</w:t>
      </w:r>
    </w:p>
    <w:p w14:paraId="17702785" w14:textId="77777777" w:rsidR="00D64306" w:rsidRDefault="00D64306" w:rsidP="00D64306">
      <w:pPr>
        <w:numPr>
          <w:ilvl w:val="0"/>
          <w:numId w:val="29"/>
        </w:numPr>
        <w:ind w:right="36"/>
        <w:rPr>
          <w:sz w:val="22"/>
          <w:szCs w:val="22"/>
        </w:rPr>
      </w:pPr>
      <w:r>
        <w:rPr>
          <w:sz w:val="22"/>
          <w:szCs w:val="22"/>
        </w:rPr>
        <w:t>In 26 cases an eligible child for the vaccination section was not entered (imputation of unknown dates of birth in the birth history).</w:t>
      </w:r>
    </w:p>
    <w:p w14:paraId="44A8DACE" w14:textId="77777777" w:rsidR="00D64306" w:rsidRDefault="00D64306" w:rsidP="00D64306">
      <w:pPr>
        <w:numPr>
          <w:ilvl w:val="0"/>
          <w:numId w:val="29"/>
        </w:numPr>
        <w:ind w:right="36"/>
        <w:rPr>
          <w:sz w:val="22"/>
          <w:szCs w:val="22"/>
        </w:rPr>
      </w:pPr>
      <w:r>
        <w:rPr>
          <w:sz w:val="22"/>
          <w:szCs w:val="22"/>
        </w:rPr>
        <w:t>In 8,037 cases the age at first sex is higher than the age at first birth of current age.</w:t>
      </w:r>
    </w:p>
    <w:p w14:paraId="1CDEE13D" w14:textId="77777777" w:rsidR="00D64306" w:rsidRPr="00554E25" w:rsidRDefault="00D64306" w:rsidP="00D64306">
      <w:pPr>
        <w:numPr>
          <w:ilvl w:val="0"/>
          <w:numId w:val="29"/>
        </w:numPr>
        <w:ind w:right="36"/>
        <w:rPr>
          <w:sz w:val="22"/>
          <w:szCs w:val="22"/>
        </w:rPr>
      </w:pPr>
      <w:r>
        <w:rPr>
          <w:sz w:val="22"/>
          <w:szCs w:val="22"/>
        </w:rPr>
        <w:t>In 93 interviews there was an inconsistency between the children born in the past 5 years and the number of children found in the calendar.</w:t>
      </w:r>
    </w:p>
    <w:p w14:paraId="2D7390D1" w14:textId="77777777" w:rsidR="00D64306" w:rsidRPr="00554E25" w:rsidRDefault="00D64306" w:rsidP="00D64306">
      <w:pPr>
        <w:ind w:left="360" w:right="36"/>
        <w:rPr>
          <w:sz w:val="22"/>
          <w:szCs w:val="22"/>
        </w:rPr>
      </w:pPr>
      <w:r w:rsidRPr="00554E25">
        <w:rPr>
          <w:sz w:val="22"/>
          <w:szCs w:val="22"/>
        </w:rPr>
        <w:t xml:space="preserve">    </w:t>
      </w:r>
    </w:p>
    <w:p w14:paraId="4587697B" w14:textId="77777777" w:rsidR="00D64306" w:rsidRPr="00554E25" w:rsidRDefault="00D64306" w:rsidP="00D64306">
      <w:pPr>
        <w:ind w:left="360" w:right="36"/>
        <w:rPr>
          <w:sz w:val="22"/>
          <w:szCs w:val="22"/>
        </w:rPr>
      </w:pPr>
      <w:r w:rsidRPr="00554E25">
        <w:rPr>
          <w:sz w:val="22"/>
          <w:szCs w:val="22"/>
        </w:rPr>
        <w:t xml:space="preserve">    </w:t>
      </w:r>
    </w:p>
    <w:p w14:paraId="76E67F6D" w14:textId="77777777" w:rsidR="00D64306" w:rsidRDefault="00D64306" w:rsidP="00D64306">
      <w:pPr>
        <w:pStyle w:val="minorhead"/>
        <w:tabs>
          <w:tab w:val="left" w:pos="-1440"/>
        </w:tabs>
        <w:ind w:right="36"/>
        <w:rPr>
          <w:rFonts w:ascii="Times New Roman" w:hAnsi="Times New Roman" w:cs="Times New Roman"/>
          <w:sz w:val="22"/>
          <w:szCs w:val="22"/>
          <w:u w:val="single"/>
        </w:rPr>
      </w:pPr>
      <w:r>
        <w:rPr>
          <w:rFonts w:ascii="Times New Roman" w:hAnsi="Times New Roman" w:cs="Times New Roman"/>
          <w:sz w:val="22"/>
          <w:szCs w:val="22"/>
          <w:u w:val="single"/>
        </w:rPr>
        <w:t>Individual male</w:t>
      </w:r>
    </w:p>
    <w:p w14:paraId="03B38072" w14:textId="77777777" w:rsidR="00D64306" w:rsidRPr="00554E25" w:rsidRDefault="00D64306" w:rsidP="00D64306">
      <w:pPr>
        <w:ind w:right="36"/>
        <w:rPr>
          <w:sz w:val="22"/>
          <w:szCs w:val="22"/>
        </w:rPr>
      </w:pPr>
      <w:r w:rsidRPr="00554E25">
        <w:rPr>
          <w:sz w:val="22"/>
          <w:szCs w:val="22"/>
        </w:rPr>
        <w:t xml:space="preserve">    </w:t>
      </w:r>
    </w:p>
    <w:p w14:paraId="18535508" w14:textId="77777777" w:rsidR="00D64306" w:rsidRDefault="00D64306" w:rsidP="00D64306">
      <w:pPr>
        <w:numPr>
          <w:ilvl w:val="0"/>
          <w:numId w:val="30"/>
        </w:numPr>
        <w:ind w:right="36"/>
        <w:rPr>
          <w:sz w:val="22"/>
          <w:szCs w:val="22"/>
        </w:rPr>
      </w:pPr>
      <w:r>
        <w:rPr>
          <w:sz w:val="22"/>
          <w:szCs w:val="22"/>
        </w:rPr>
        <w:t xml:space="preserve">In </w:t>
      </w:r>
      <w:r w:rsidRPr="00C049B4">
        <w:rPr>
          <w:sz w:val="22"/>
          <w:szCs w:val="22"/>
        </w:rPr>
        <w:t xml:space="preserve">203 cases </w:t>
      </w:r>
      <w:r>
        <w:rPr>
          <w:sz w:val="22"/>
          <w:szCs w:val="22"/>
        </w:rPr>
        <w:t>the length of interviewing was less than 0 minutes. In 139 cases the length of interviewing was more than 3 hours.</w:t>
      </w:r>
    </w:p>
    <w:p w14:paraId="4FF1CF8C" w14:textId="77777777" w:rsidR="00D64306" w:rsidRDefault="00D64306" w:rsidP="00D64306">
      <w:pPr>
        <w:numPr>
          <w:ilvl w:val="0"/>
          <w:numId w:val="30"/>
        </w:numPr>
        <w:ind w:right="36"/>
        <w:rPr>
          <w:sz w:val="22"/>
          <w:szCs w:val="22"/>
        </w:rPr>
      </w:pPr>
      <w:r>
        <w:rPr>
          <w:sz w:val="22"/>
          <w:szCs w:val="22"/>
        </w:rPr>
        <w:t>In 15 cases the respondent declared as never having had sex but has been married.</w:t>
      </w:r>
    </w:p>
    <w:p w14:paraId="0AB41E2E" w14:textId="77777777" w:rsidR="00D64306" w:rsidRDefault="00D64306" w:rsidP="00D64306">
      <w:pPr>
        <w:numPr>
          <w:ilvl w:val="0"/>
          <w:numId w:val="30"/>
        </w:numPr>
        <w:ind w:right="36"/>
        <w:rPr>
          <w:sz w:val="22"/>
          <w:szCs w:val="22"/>
        </w:rPr>
      </w:pPr>
      <w:r>
        <w:rPr>
          <w:sz w:val="22"/>
          <w:szCs w:val="22"/>
        </w:rPr>
        <w:t>For 1,917 cases the ideal number of girls, boys or either sex was given but the sum did not add up to the total ideal number of children.</w:t>
      </w:r>
    </w:p>
    <w:p w14:paraId="3AF688E7" w14:textId="77777777" w:rsidR="00D64306" w:rsidRDefault="00D64306" w:rsidP="00D64306">
      <w:pPr>
        <w:numPr>
          <w:ilvl w:val="0"/>
          <w:numId w:val="30"/>
        </w:numPr>
        <w:ind w:right="36"/>
        <w:rPr>
          <w:sz w:val="22"/>
          <w:szCs w:val="22"/>
        </w:rPr>
      </w:pPr>
      <w:r>
        <w:rPr>
          <w:sz w:val="22"/>
          <w:szCs w:val="22"/>
        </w:rPr>
        <w:t>In 1,475 cases the age at first sex is higher than current age or the age when first child was born.</w:t>
      </w:r>
    </w:p>
    <w:p w14:paraId="1EEED69E" w14:textId="77777777" w:rsidR="00D64306" w:rsidRDefault="00D64306" w:rsidP="00D64306">
      <w:pPr>
        <w:numPr>
          <w:ilvl w:val="0"/>
          <w:numId w:val="30"/>
        </w:numPr>
        <w:ind w:right="36"/>
        <w:rPr>
          <w:sz w:val="22"/>
          <w:szCs w:val="22"/>
        </w:rPr>
      </w:pPr>
      <w:r>
        <w:rPr>
          <w:sz w:val="22"/>
          <w:szCs w:val="22"/>
        </w:rPr>
        <w:t>In 44 cases the years lived in current place exceeds the current age of the respondent.</w:t>
      </w:r>
    </w:p>
    <w:p w14:paraId="4BAC36ED" w14:textId="77777777" w:rsidR="00D64306" w:rsidRDefault="00D64306" w:rsidP="00D64306">
      <w:pPr>
        <w:numPr>
          <w:ilvl w:val="0"/>
          <w:numId w:val="30"/>
        </w:numPr>
        <w:ind w:right="36"/>
        <w:rPr>
          <w:sz w:val="22"/>
          <w:szCs w:val="22"/>
        </w:rPr>
      </w:pPr>
      <w:r>
        <w:rPr>
          <w:sz w:val="22"/>
          <w:szCs w:val="22"/>
        </w:rPr>
        <w:t xml:space="preserve">For 7 cases the single </w:t>
      </w:r>
      <w:proofErr w:type="gramStart"/>
      <w:r>
        <w:rPr>
          <w:sz w:val="22"/>
          <w:szCs w:val="22"/>
        </w:rPr>
        <w:t>years</w:t>
      </w:r>
      <w:proofErr w:type="gramEnd"/>
      <w:r>
        <w:rPr>
          <w:sz w:val="22"/>
          <w:szCs w:val="22"/>
        </w:rPr>
        <w:t xml:space="preserve"> of education is less than 3 years than current age of respondent.</w:t>
      </w:r>
    </w:p>
    <w:p w14:paraId="28C3FF89" w14:textId="77777777" w:rsidR="00D64306" w:rsidRDefault="00D64306" w:rsidP="00D64306">
      <w:pPr>
        <w:numPr>
          <w:ilvl w:val="0"/>
          <w:numId w:val="30"/>
        </w:numPr>
        <w:ind w:right="36"/>
        <w:rPr>
          <w:sz w:val="22"/>
          <w:szCs w:val="22"/>
        </w:rPr>
      </w:pPr>
      <w:r>
        <w:rPr>
          <w:sz w:val="22"/>
          <w:szCs w:val="22"/>
        </w:rPr>
        <w:t>In 55 cases the age at first marriage was before 10 years of age.</w:t>
      </w:r>
    </w:p>
    <w:p w14:paraId="022EF1A8" w14:textId="77777777" w:rsidR="00D64306" w:rsidRDefault="00D64306" w:rsidP="00D64306">
      <w:pPr>
        <w:numPr>
          <w:ilvl w:val="0"/>
          <w:numId w:val="30"/>
        </w:numPr>
        <w:ind w:right="36"/>
        <w:rPr>
          <w:sz w:val="22"/>
          <w:szCs w:val="22"/>
        </w:rPr>
      </w:pPr>
      <w:r>
        <w:rPr>
          <w:sz w:val="22"/>
          <w:szCs w:val="22"/>
        </w:rPr>
        <w:t>In 13 cases the respondent never had sex but does have children.</w:t>
      </w:r>
    </w:p>
    <w:p w14:paraId="5DF96710" w14:textId="77777777" w:rsidR="00D64306" w:rsidRPr="00C049B4" w:rsidRDefault="00D64306" w:rsidP="00D64306">
      <w:pPr>
        <w:numPr>
          <w:ilvl w:val="0"/>
          <w:numId w:val="30"/>
        </w:numPr>
        <w:ind w:right="36"/>
        <w:rPr>
          <w:sz w:val="22"/>
          <w:szCs w:val="22"/>
        </w:rPr>
      </w:pPr>
      <w:r>
        <w:rPr>
          <w:sz w:val="22"/>
          <w:szCs w:val="22"/>
        </w:rPr>
        <w:t>In 9,770 cases the wife has a different age in the female questionnaire. In 996 cases the wife has an incomplete questionnaire. In 228 cases the wife declared a different husband. In 10 cases the wife has an inconsistent line number (higher than total number of household members).</w:t>
      </w:r>
    </w:p>
    <w:p w14:paraId="43F3B106" w14:textId="77777777" w:rsidR="00D64306" w:rsidRPr="00C049B4" w:rsidRDefault="00D64306" w:rsidP="00D64306">
      <w:pPr>
        <w:ind w:left="360" w:right="36"/>
        <w:rPr>
          <w:sz w:val="22"/>
          <w:szCs w:val="22"/>
        </w:rPr>
      </w:pPr>
      <w:r w:rsidRPr="00C049B4">
        <w:rPr>
          <w:sz w:val="22"/>
          <w:szCs w:val="22"/>
        </w:rPr>
        <w:t xml:space="preserve">    </w:t>
      </w:r>
    </w:p>
    <w:p w14:paraId="76DB0659" w14:textId="77777777" w:rsidR="00D64306" w:rsidRPr="009E0C3A" w:rsidRDefault="00D64306" w:rsidP="00D64306">
      <w:pPr>
        <w:ind w:right="36"/>
        <w:rPr>
          <w:b/>
          <w:bCs/>
          <w:sz w:val="22"/>
          <w:szCs w:val="22"/>
          <w:u w:val="single"/>
        </w:rPr>
      </w:pPr>
      <w:r w:rsidRPr="009E0C3A">
        <w:rPr>
          <w:b/>
          <w:bCs/>
          <w:sz w:val="22"/>
          <w:szCs w:val="22"/>
          <w:u w:val="single"/>
        </w:rPr>
        <w:t>Fieldworker data</w:t>
      </w:r>
    </w:p>
    <w:p w14:paraId="4B8F75FF" w14:textId="77777777" w:rsidR="00D64306" w:rsidRDefault="00D64306" w:rsidP="00D64306">
      <w:pPr>
        <w:ind w:right="36"/>
        <w:rPr>
          <w:sz w:val="22"/>
          <w:szCs w:val="22"/>
        </w:rPr>
      </w:pPr>
    </w:p>
    <w:p w14:paraId="59AEA69B" w14:textId="77777777" w:rsidR="00D64306" w:rsidRDefault="00D64306" w:rsidP="00D64306">
      <w:pPr>
        <w:numPr>
          <w:ilvl w:val="0"/>
          <w:numId w:val="31"/>
        </w:numPr>
        <w:ind w:right="36"/>
        <w:rPr>
          <w:sz w:val="22"/>
          <w:szCs w:val="22"/>
        </w:rPr>
      </w:pPr>
      <w:r>
        <w:rPr>
          <w:sz w:val="22"/>
          <w:szCs w:val="22"/>
        </w:rPr>
        <w:t>38 supervisor codes could not be found in the fieldworker data.</w:t>
      </w:r>
    </w:p>
    <w:p w14:paraId="1C3A6286" w14:textId="77777777" w:rsidR="00D64306" w:rsidRDefault="00D64306" w:rsidP="00D64306">
      <w:pPr>
        <w:numPr>
          <w:ilvl w:val="0"/>
          <w:numId w:val="31"/>
        </w:numPr>
        <w:ind w:right="36"/>
        <w:rPr>
          <w:sz w:val="22"/>
          <w:szCs w:val="22"/>
        </w:rPr>
      </w:pPr>
      <w:r>
        <w:rPr>
          <w:sz w:val="22"/>
          <w:szCs w:val="22"/>
        </w:rPr>
        <w:t xml:space="preserve">147 interviewer codes could not </w:t>
      </w:r>
      <w:proofErr w:type="gramStart"/>
      <w:r>
        <w:rPr>
          <w:sz w:val="22"/>
          <w:szCs w:val="22"/>
        </w:rPr>
        <w:t>be located in</w:t>
      </w:r>
      <w:proofErr w:type="gramEnd"/>
      <w:r>
        <w:rPr>
          <w:sz w:val="22"/>
          <w:szCs w:val="22"/>
        </w:rPr>
        <w:t xml:space="preserve"> the fieldworker data.</w:t>
      </w:r>
    </w:p>
    <w:p w14:paraId="06E27CD5" w14:textId="77777777" w:rsidR="00D64306" w:rsidRDefault="00D64306" w:rsidP="00D64306">
      <w:pPr>
        <w:ind w:right="36"/>
        <w:rPr>
          <w:sz w:val="22"/>
          <w:szCs w:val="22"/>
        </w:rPr>
      </w:pPr>
    </w:p>
    <w:p w14:paraId="39DBBC2A" w14:textId="77777777" w:rsidR="00F0221A" w:rsidRDefault="00F0221A" w:rsidP="00F0221A">
      <w:pPr>
        <w:pStyle w:val="level10"/>
        <w:spacing w:before="0" w:beforeAutospacing="0" w:after="0" w:afterAutospacing="0"/>
        <w:jc w:val="center"/>
        <w:rPr>
          <w:sz w:val="22"/>
          <w:szCs w:val="22"/>
        </w:rPr>
      </w:pPr>
      <w:r>
        <w:rPr>
          <w:sz w:val="22"/>
          <w:szCs w:val="22"/>
        </w:rPr>
        <w:br w:type="page"/>
      </w:r>
      <w:r>
        <w:rPr>
          <w:rStyle w:val="Strong"/>
          <w:sz w:val="22"/>
          <w:szCs w:val="22"/>
        </w:rPr>
        <w:lastRenderedPageBreak/>
        <w:t xml:space="preserve">INDIVIDUAL </w:t>
      </w:r>
      <w:proofErr w:type="gramStart"/>
      <w:r>
        <w:rPr>
          <w:rStyle w:val="Strong"/>
          <w:sz w:val="22"/>
          <w:szCs w:val="22"/>
        </w:rPr>
        <w:t>RECODE  DATA</w:t>
      </w:r>
      <w:proofErr w:type="gramEnd"/>
      <w:r>
        <w:rPr>
          <w:rStyle w:val="Strong"/>
          <w:sz w:val="22"/>
          <w:szCs w:val="22"/>
        </w:rPr>
        <w:t xml:space="preserve"> ALERT – VERSION 7B</w:t>
      </w:r>
    </w:p>
    <w:p w14:paraId="3DCE675B" w14:textId="77777777" w:rsidR="00F0221A" w:rsidRDefault="00F0221A" w:rsidP="00F0221A">
      <w:pPr>
        <w:pStyle w:val="level10"/>
        <w:spacing w:before="0" w:beforeAutospacing="0" w:after="0" w:afterAutospacing="0"/>
        <w:jc w:val="center"/>
        <w:rPr>
          <w:b/>
          <w:bCs/>
          <w:sz w:val="22"/>
          <w:szCs w:val="22"/>
        </w:rPr>
      </w:pPr>
    </w:p>
    <w:p w14:paraId="325FEE91" w14:textId="77777777" w:rsidR="00C31353" w:rsidRDefault="00C31353" w:rsidP="00F0221A">
      <w:pPr>
        <w:pStyle w:val="level10"/>
        <w:spacing w:before="0" w:beforeAutospacing="0" w:after="0" w:afterAutospacing="0"/>
      </w:pPr>
    </w:p>
    <w:p w14:paraId="255008B8" w14:textId="77777777" w:rsidR="00F0221A" w:rsidRDefault="00F0221A" w:rsidP="00F0221A">
      <w:pPr>
        <w:pStyle w:val="level10"/>
        <w:spacing w:before="0" w:beforeAutospacing="0" w:after="0" w:afterAutospacing="0"/>
      </w:pPr>
      <w:r>
        <w:t>Corrections have been made to the Recode Data files. The changes implemented in the new version of the data are as follows:</w:t>
      </w:r>
    </w:p>
    <w:p w14:paraId="0A6B3EBB" w14:textId="77777777" w:rsidR="00F0221A" w:rsidRDefault="00F0221A" w:rsidP="00F0221A">
      <w:pPr>
        <w:pStyle w:val="level10"/>
        <w:spacing w:before="0" w:beforeAutospacing="0" w:after="0" w:afterAutospacing="0"/>
      </w:pPr>
    </w:p>
    <w:p w14:paraId="4F525523" w14:textId="77777777" w:rsidR="00F0221A" w:rsidRDefault="00F0221A" w:rsidP="00F0221A">
      <w:pPr>
        <w:pStyle w:val="level10"/>
        <w:spacing w:before="0" w:beforeAutospacing="0" w:after="0" w:afterAutospacing="0"/>
      </w:pPr>
    </w:p>
    <w:p w14:paraId="24990B50" w14:textId="77777777" w:rsidR="00F0221A" w:rsidRDefault="00F0221A" w:rsidP="00F0221A">
      <w:r>
        <w:t>V626, V626A</w:t>
      </w:r>
      <w:r>
        <w:tab/>
        <w:t>Variables relating to unmet need were revised and corrected.</w:t>
      </w:r>
    </w:p>
    <w:p w14:paraId="1E53CF9C" w14:textId="77777777" w:rsidR="00F0221A" w:rsidRDefault="00F0221A" w:rsidP="00F0221A">
      <w:r>
        <w:t>H9</w:t>
      </w:r>
      <w:r>
        <w:tab/>
      </w:r>
      <w:r>
        <w:tab/>
        <w:t>Value range for H9 – Received Measles 1, was extended to include 4 – Vaccination identified.  </w:t>
      </w:r>
    </w:p>
    <w:p w14:paraId="10505B75" w14:textId="77777777" w:rsidR="00F0221A" w:rsidRDefault="00F0221A" w:rsidP="00F0221A">
      <w:pPr>
        <w:ind w:left="1440" w:hanging="1440"/>
      </w:pPr>
      <w:r>
        <w:t>SHPHASE</w:t>
      </w:r>
      <w:r>
        <w:tab/>
        <w:t>A new variable was added to identify survey phase (1 or 2). Please see also SPHASE (female questionnaire) and SMPHASE (male questionnaire).</w:t>
      </w:r>
    </w:p>
    <w:p w14:paraId="75D14B6D" w14:textId="77777777" w:rsidR="00F0221A" w:rsidRDefault="00F0221A" w:rsidP="00F0221A">
      <w:pPr>
        <w:pStyle w:val="level10"/>
        <w:spacing w:before="0" w:beforeAutospacing="0" w:after="0" w:afterAutospacing="0"/>
      </w:pPr>
    </w:p>
    <w:p w14:paraId="79479014" w14:textId="77777777" w:rsidR="00DB60CF" w:rsidRDefault="00DB60CF" w:rsidP="00DB60CF">
      <w:r>
        <w:rPr>
          <w:sz w:val="22"/>
          <w:szCs w:val="22"/>
        </w:rPr>
        <w:br w:type="page"/>
      </w:r>
    </w:p>
    <w:p w14:paraId="496F364B" w14:textId="77777777" w:rsidR="00DB60CF" w:rsidRPr="002C2F68" w:rsidRDefault="00DB60CF" w:rsidP="00DB60CF">
      <w:pPr>
        <w:pStyle w:val="level10"/>
        <w:spacing w:before="0" w:beforeAutospacing="0" w:after="0" w:afterAutospacing="0"/>
        <w:jc w:val="center"/>
        <w:rPr>
          <w:sz w:val="22"/>
          <w:szCs w:val="22"/>
        </w:rPr>
      </w:pPr>
      <w:r w:rsidRPr="002C2F68">
        <w:rPr>
          <w:rStyle w:val="Strong"/>
          <w:sz w:val="22"/>
          <w:szCs w:val="22"/>
        </w:rPr>
        <w:lastRenderedPageBreak/>
        <w:t>INDIVIDUAL RECODE DATA ALERT</w:t>
      </w:r>
      <w:r>
        <w:rPr>
          <w:rStyle w:val="Strong"/>
          <w:sz w:val="22"/>
          <w:szCs w:val="22"/>
        </w:rPr>
        <w:t xml:space="preserve"> – VERSION </w:t>
      </w:r>
      <w:proofErr w:type="gramStart"/>
      <w:r>
        <w:rPr>
          <w:rStyle w:val="Strong"/>
          <w:sz w:val="22"/>
          <w:szCs w:val="22"/>
        </w:rPr>
        <w:t>7C</w:t>
      </w:r>
      <w:proofErr w:type="gramEnd"/>
    </w:p>
    <w:p w14:paraId="4A82ABCB" w14:textId="77777777" w:rsidR="00DB60CF" w:rsidRPr="002C2F68" w:rsidRDefault="00DB60CF" w:rsidP="00DB60CF">
      <w:pPr>
        <w:pStyle w:val="level10"/>
        <w:spacing w:before="0" w:beforeAutospacing="0" w:after="0" w:afterAutospacing="0"/>
        <w:jc w:val="center"/>
        <w:rPr>
          <w:b/>
          <w:bCs/>
          <w:sz w:val="22"/>
          <w:szCs w:val="22"/>
        </w:rPr>
      </w:pPr>
    </w:p>
    <w:p w14:paraId="12056EB4" w14:textId="77777777" w:rsidR="00DB60CF" w:rsidRPr="00E15418" w:rsidRDefault="00DB60CF" w:rsidP="00DB60CF">
      <w:pPr>
        <w:pStyle w:val="level10"/>
        <w:spacing w:before="0" w:beforeAutospacing="0" w:after="0" w:afterAutospacing="0"/>
      </w:pPr>
      <w:r w:rsidRPr="00E15418">
        <w:t xml:space="preserve">Corrections have been made to the </w:t>
      </w:r>
      <w:r w:rsidR="00520C5A">
        <w:t xml:space="preserve">Individual </w:t>
      </w:r>
      <w:r>
        <w:t>Recode D</w:t>
      </w:r>
      <w:r w:rsidRPr="00E15418">
        <w:t>ata file</w:t>
      </w:r>
      <w:r>
        <w:t>s</w:t>
      </w:r>
      <w:r w:rsidRPr="00E15418">
        <w:t>. The changes implemented in the new version of the data are as follows:</w:t>
      </w:r>
    </w:p>
    <w:p w14:paraId="7574AEB4" w14:textId="77777777" w:rsidR="00DB60CF" w:rsidRPr="00E15418" w:rsidRDefault="00DB60CF" w:rsidP="00DB60CF">
      <w:pPr>
        <w:pStyle w:val="level10"/>
        <w:spacing w:before="0" w:beforeAutospacing="0" w:after="0" w:afterAutospacing="0"/>
      </w:pPr>
    </w:p>
    <w:p w14:paraId="185F1BE4" w14:textId="77777777" w:rsidR="00DB60CF" w:rsidRPr="00E15418" w:rsidRDefault="00DB60CF" w:rsidP="00DB60CF">
      <w:pPr>
        <w:pStyle w:val="level10"/>
        <w:spacing w:before="0" w:beforeAutospacing="0" w:after="0" w:afterAutospacing="0"/>
      </w:pPr>
    </w:p>
    <w:p w14:paraId="13BDADE8" w14:textId="77777777" w:rsidR="00DB60CF" w:rsidRDefault="00DB60CF" w:rsidP="00DB60CF">
      <w:r>
        <w:t>SHB18D</w:t>
      </w:r>
      <w:r w:rsidRPr="00E15418">
        <w:tab/>
      </w:r>
      <w:r w:rsidRPr="004C36BD">
        <w:t xml:space="preserve">SHB18D: First DIASTOLIC reading </w:t>
      </w:r>
      <w:r>
        <w:t>was populated with the correct values.</w:t>
      </w:r>
    </w:p>
    <w:p w14:paraId="6EC559F8" w14:textId="77777777" w:rsidR="00DB60CF" w:rsidRDefault="00DB60CF" w:rsidP="00DB60CF">
      <w:pPr>
        <w:ind w:left="1440" w:hanging="1440"/>
      </w:pPr>
      <w:r>
        <w:t>V463AB</w:t>
      </w:r>
      <w:r>
        <w:tab/>
        <w:t>Frequency smokes or uses other type of tobacco. Variable was set to not applicable since not collected as such.  </w:t>
      </w:r>
    </w:p>
    <w:p w14:paraId="2419843E" w14:textId="77777777" w:rsidR="00DB60CF" w:rsidRDefault="00DB60CF" w:rsidP="00DB60CF">
      <w:pPr>
        <w:ind w:left="1440" w:hanging="1440"/>
      </w:pPr>
      <w:r>
        <w:t>S711</w:t>
      </w:r>
      <w:r>
        <w:tab/>
      </w:r>
      <w:r>
        <w:tab/>
        <w:t>Currently smokes or uses tobacco besides cigarettes was introduced in the data as a survey specific variable.</w:t>
      </w:r>
    </w:p>
    <w:p w14:paraId="01F30FD3" w14:textId="77777777" w:rsidR="00DB60CF" w:rsidRDefault="00DB60CF" w:rsidP="00DB60CF">
      <w:pPr>
        <w:pStyle w:val="level10"/>
        <w:spacing w:before="0" w:beforeAutospacing="0" w:after="0" w:afterAutospacing="0"/>
      </w:pPr>
    </w:p>
    <w:p w14:paraId="64B2C833" w14:textId="77777777" w:rsidR="00D45765" w:rsidRDefault="00D45765" w:rsidP="00DB60CF">
      <w:pPr>
        <w:pStyle w:val="level10"/>
        <w:spacing w:before="0" w:beforeAutospacing="0" w:after="0" w:afterAutospacing="0"/>
      </w:pPr>
    </w:p>
    <w:p w14:paraId="39B72F5C" w14:textId="77777777" w:rsidR="00D45765" w:rsidRPr="002C2F68" w:rsidRDefault="00D45765" w:rsidP="00D45765">
      <w:pPr>
        <w:pStyle w:val="level10"/>
        <w:spacing w:before="0" w:beforeAutospacing="0" w:after="0" w:afterAutospacing="0"/>
        <w:jc w:val="center"/>
        <w:rPr>
          <w:sz w:val="22"/>
          <w:szCs w:val="22"/>
        </w:rPr>
      </w:pPr>
      <w:r>
        <w:rPr>
          <w:rStyle w:val="Strong"/>
          <w:sz w:val="22"/>
          <w:szCs w:val="22"/>
        </w:rPr>
        <w:t xml:space="preserve">MALE </w:t>
      </w:r>
      <w:r w:rsidRPr="002C2F68">
        <w:rPr>
          <w:rStyle w:val="Strong"/>
          <w:sz w:val="22"/>
          <w:szCs w:val="22"/>
        </w:rPr>
        <w:t>RECODE DATA ALERT</w:t>
      </w:r>
      <w:r>
        <w:rPr>
          <w:rStyle w:val="Strong"/>
          <w:sz w:val="22"/>
          <w:szCs w:val="22"/>
        </w:rPr>
        <w:t xml:space="preserve"> – VERSION </w:t>
      </w:r>
      <w:proofErr w:type="gramStart"/>
      <w:r>
        <w:rPr>
          <w:rStyle w:val="Strong"/>
          <w:sz w:val="22"/>
          <w:szCs w:val="22"/>
        </w:rPr>
        <w:t>7C</w:t>
      </w:r>
      <w:proofErr w:type="gramEnd"/>
    </w:p>
    <w:p w14:paraId="43A0BD4E" w14:textId="77777777" w:rsidR="00D45765" w:rsidRPr="002C2F68" w:rsidRDefault="00D45765" w:rsidP="00D45765">
      <w:pPr>
        <w:pStyle w:val="level10"/>
        <w:spacing w:before="0" w:beforeAutospacing="0" w:after="0" w:afterAutospacing="0"/>
        <w:jc w:val="center"/>
        <w:rPr>
          <w:b/>
          <w:bCs/>
          <w:sz w:val="22"/>
          <w:szCs w:val="22"/>
        </w:rPr>
      </w:pPr>
    </w:p>
    <w:p w14:paraId="088B2DDC" w14:textId="77777777" w:rsidR="00D45765" w:rsidRPr="00E15418" w:rsidRDefault="00D45765" w:rsidP="00D45765">
      <w:pPr>
        <w:pStyle w:val="level10"/>
        <w:spacing w:before="0" w:beforeAutospacing="0" w:after="0" w:afterAutospacing="0"/>
      </w:pPr>
      <w:r w:rsidRPr="00E15418">
        <w:t xml:space="preserve">Corrections have been made to the </w:t>
      </w:r>
      <w:r>
        <w:t>Male Recode D</w:t>
      </w:r>
      <w:r w:rsidRPr="00E15418">
        <w:t>ata file</w:t>
      </w:r>
      <w:r>
        <w:t>s</w:t>
      </w:r>
      <w:r w:rsidRPr="00E15418">
        <w:t>. The changes implemented in the new version are as follows:</w:t>
      </w:r>
    </w:p>
    <w:p w14:paraId="5E6B0033" w14:textId="77777777" w:rsidR="00D45765" w:rsidRPr="006F68F8" w:rsidRDefault="00D45765" w:rsidP="00DB60CF">
      <w:pPr>
        <w:pStyle w:val="level10"/>
        <w:spacing w:before="0" w:beforeAutospacing="0" w:after="0" w:afterAutospacing="0"/>
      </w:pPr>
    </w:p>
    <w:p w14:paraId="49F395F8" w14:textId="77777777" w:rsidR="002B5233" w:rsidRDefault="00D45765" w:rsidP="002B5233">
      <w:pPr>
        <w:rPr>
          <w:sz w:val="22"/>
          <w:szCs w:val="22"/>
        </w:rPr>
      </w:pPr>
      <w:r>
        <w:rPr>
          <w:sz w:val="22"/>
          <w:szCs w:val="22"/>
        </w:rPr>
        <w:t>MV022</w:t>
      </w:r>
      <w:r>
        <w:rPr>
          <w:sz w:val="22"/>
          <w:szCs w:val="22"/>
        </w:rPr>
        <w:tab/>
      </w:r>
      <w:r>
        <w:rPr>
          <w:sz w:val="22"/>
          <w:szCs w:val="22"/>
        </w:rPr>
        <w:tab/>
      </w:r>
      <w:r w:rsidR="002B5233" w:rsidRPr="002B5233">
        <w:rPr>
          <w:sz w:val="22"/>
          <w:szCs w:val="22"/>
        </w:rPr>
        <w:t xml:space="preserve">Value sets for have been updated and </w:t>
      </w:r>
      <w:proofErr w:type="gramStart"/>
      <w:r w:rsidR="002B5233" w:rsidRPr="002B5233">
        <w:rPr>
          <w:sz w:val="22"/>
          <w:szCs w:val="22"/>
        </w:rPr>
        <w:t>corrected</w:t>
      </w:r>
      <w:proofErr w:type="gramEnd"/>
    </w:p>
    <w:p w14:paraId="20CD2516" w14:textId="77777777" w:rsidR="002B5233" w:rsidRDefault="00D45765" w:rsidP="002B5233">
      <w:pPr>
        <w:rPr>
          <w:sz w:val="22"/>
          <w:szCs w:val="22"/>
        </w:rPr>
      </w:pPr>
      <w:r>
        <w:rPr>
          <w:sz w:val="22"/>
          <w:szCs w:val="22"/>
        </w:rPr>
        <w:t>MV023</w:t>
      </w:r>
      <w:r>
        <w:rPr>
          <w:sz w:val="22"/>
          <w:szCs w:val="22"/>
        </w:rPr>
        <w:tab/>
      </w:r>
      <w:r>
        <w:rPr>
          <w:sz w:val="22"/>
          <w:szCs w:val="22"/>
        </w:rPr>
        <w:tab/>
      </w:r>
      <w:r w:rsidR="002B5233" w:rsidRPr="002B5233">
        <w:rPr>
          <w:sz w:val="22"/>
          <w:szCs w:val="22"/>
        </w:rPr>
        <w:t xml:space="preserve">Value sets for have been updated and </w:t>
      </w:r>
      <w:proofErr w:type="gramStart"/>
      <w:r w:rsidR="002B5233" w:rsidRPr="002B5233">
        <w:rPr>
          <w:sz w:val="22"/>
          <w:szCs w:val="22"/>
        </w:rPr>
        <w:t>corrected</w:t>
      </w:r>
      <w:proofErr w:type="gramEnd"/>
    </w:p>
    <w:p w14:paraId="7914763C" w14:textId="77777777" w:rsidR="00994626" w:rsidRDefault="00994626" w:rsidP="00994626">
      <w:r>
        <w:rPr>
          <w:sz w:val="22"/>
          <w:szCs w:val="22"/>
        </w:rPr>
        <w:br w:type="page"/>
      </w:r>
    </w:p>
    <w:p w14:paraId="2108D34F" w14:textId="77777777" w:rsidR="00994626" w:rsidRPr="00994626" w:rsidRDefault="00994626" w:rsidP="00994626">
      <w:pPr>
        <w:pStyle w:val="level10"/>
        <w:spacing w:before="0" w:beforeAutospacing="0" w:after="0" w:afterAutospacing="0"/>
        <w:jc w:val="center"/>
        <w:rPr>
          <w:sz w:val="22"/>
          <w:szCs w:val="22"/>
          <w:lang w:val="fr-FR"/>
        </w:rPr>
      </w:pPr>
      <w:r w:rsidRPr="00994626">
        <w:rPr>
          <w:rStyle w:val="Strong"/>
          <w:sz w:val="22"/>
          <w:szCs w:val="22"/>
          <w:lang w:val="fr-FR"/>
        </w:rPr>
        <w:lastRenderedPageBreak/>
        <w:t xml:space="preserve">INDIVIDUAL RECODE DATA ALERT </w:t>
      </w:r>
      <w:r>
        <w:rPr>
          <w:rStyle w:val="Strong"/>
          <w:sz w:val="22"/>
          <w:szCs w:val="22"/>
          <w:lang w:val="fr-FR"/>
        </w:rPr>
        <w:t>- VERSION 7D</w:t>
      </w:r>
    </w:p>
    <w:p w14:paraId="6A9F4CBF" w14:textId="77777777" w:rsidR="00994626" w:rsidRPr="00994626" w:rsidRDefault="00994626" w:rsidP="00994626">
      <w:pPr>
        <w:pStyle w:val="level10"/>
        <w:spacing w:before="0" w:beforeAutospacing="0" w:after="0" w:afterAutospacing="0"/>
        <w:jc w:val="center"/>
        <w:rPr>
          <w:b/>
          <w:bCs/>
          <w:sz w:val="22"/>
          <w:szCs w:val="22"/>
          <w:lang w:val="fr-FR"/>
        </w:rPr>
      </w:pPr>
    </w:p>
    <w:p w14:paraId="7C502D6D" w14:textId="77777777" w:rsidR="00994626" w:rsidRPr="00E15418" w:rsidRDefault="00994626" w:rsidP="00994626">
      <w:pPr>
        <w:pStyle w:val="level10"/>
        <w:spacing w:before="0" w:beforeAutospacing="0" w:after="0" w:afterAutospacing="0"/>
      </w:pPr>
      <w:r w:rsidRPr="00E15418">
        <w:t xml:space="preserve">Corrections have been made to the </w:t>
      </w:r>
      <w:r>
        <w:t>Recode D</w:t>
      </w:r>
      <w:r w:rsidRPr="00E15418">
        <w:t>ata file</w:t>
      </w:r>
      <w:r>
        <w:t>s</w:t>
      </w:r>
      <w:r w:rsidRPr="00E15418">
        <w:t>. The changes implemented in the new version of the data are as follows:</w:t>
      </w:r>
    </w:p>
    <w:p w14:paraId="2AEB99F9" w14:textId="77777777" w:rsidR="00994626" w:rsidRDefault="00994626" w:rsidP="00994626">
      <w:pPr>
        <w:pStyle w:val="level10"/>
        <w:spacing w:before="0" w:beforeAutospacing="0" w:after="0" w:afterAutospacing="0"/>
      </w:pPr>
    </w:p>
    <w:p w14:paraId="2B7EA42C" w14:textId="77777777" w:rsidR="00994626" w:rsidRPr="007E5D7E" w:rsidRDefault="00994626" w:rsidP="00994626">
      <w:pPr>
        <w:pStyle w:val="level10"/>
        <w:spacing w:before="0" w:beforeAutospacing="0" w:after="0" w:afterAutospacing="0"/>
        <w:rPr>
          <w:b/>
          <w:bCs/>
        </w:rPr>
      </w:pPr>
      <w:r w:rsidRPr="007E5D7E">
        <w:rPr>
          <w:b/>
          <w:bCs/>
        </w:rPr>
        <w:t>Female data.</w:t>
      </w:r>
    </w:p>
    <w:p w14:paraId="346D0719" w14:textId="77777777" w:rsidR="00994626" w:rsidRPr="00E15418" w:rsidRDefault="00994626" w:rsidP="00994626">
      <w:pPr>
        <w:pStyle w:val="level10"/>
        <w:spacing w:before="0" w:beforeAutospacing="0" w:after="0" w:afterAutospacing="0"/>
      </w:pPr>
    </w:p>
    <w:p w14:paraId="55B61F20" w14:textId="77777777" w:rsidR="00994626" w:rsidRPr="007B6021" w:rsidRDefault="00994626" w:rsidP="00994626">
      <w:pPr>
        <w:rPr>
          <w:sz w:val="22"/>
          <w:szCs w:val="22"/>
        </w:rPr>
      </w:pPr>
      <w:r w:rsidRPr="007B6021">
        <w:rPr>
          <w:sz w:val="22"/>
          <w:szCs w:val="22"/>
        </w:rPr>
        <w:t>VCAL</w:t>
      </w:r>
      <w:r w:rsidRPr="007B6021">
        <w:rPr>
          <w:sz w:val="22"/>
          <w:szCs w:val="22"/>
        </w:rPr>
        <w:tab/>
      </w:r>
      <w:r w:rsidRPr="007B6021">
        <w:rPr>
          <w:sz w:val="22"/>
          <w:szCs w:val="22"/>
        </w:rPr>
        <w:tab/>
      </w:r>
    </w:p>
    <w:p w14:paraId="46D4EEAF" w14:textId="77777777" w:rsidR="00994626" w:rsidRPr="007B6021" w:rsidRDefault="00994626" w:rsidP="00994626">
      <w:pPr>
        <w:jc w:val="both"/>
        <w:rPr>
          <w:sz w:val="22"/>
          <w:szCs w:val="22"/>
        </w:rPr>
      </w:pPr>
      <w:r w:rsidRPr="007B6021">
        <w:rPr>
          <w:sz w:val="22"/>
          <w:szCs w:val="22"/>
        </w:rPr>
        <w:t xml:space="preserve">An additional column 7 was added as survey specific to maintain the detail in terminations as collected in column one of the </w:t>
      </w:r>
      <w:proofErr w:type="gramStart"/>
      <w:r w:rsidRPr="007B6021">
        <w:rPr>
          <w:sz w:val="22"/>
          <w:szCs w:val="22"/>
        </w:rPr>
        <w:t>calendar</w:t>
      </w:r>
      <w:proofErr w:type="gramEnd"/>
      <w:r w:rsidRPr="007B6021">
        <w:rPr>
          <w:sz w:val="22"/>
          <w:szCs w:val="22"/>
        </w:rPr>
        <w:t xml:space="preserve"> in the questionnaire. This information is also available in variable SCAL. However, SCAL is longer than the maximum of 80 characters for VCAL. </w:t>
      </w:r>
    </w:p>
    <w:p w14:paraId="71D5842A" w14:textId="77777777" w:rsidR="00994626" w:rsidRPr="007B6021" w:rsidRDefault="00994626" w:rsidP="00994626">
      <w:pPr>
        <w:rPr>
          <w:sz w:val="22"/>
          <w:szCs w:val="22"/>
        </w:rPr>
      </w:pPr>
    </w:p>
    <w:p w14:paraId="273C423C" w14:textId="77777777" w:rsidR="00994626" w:rsidRPr="007B6021" w:rsidRDefault="00994626" w:rsidP="00994626">
      <w:pPr>
        <w:rPr>
          <w:sz w:val="22"/>
          <w:szCs w:val="22"/>
        </w:rPr>
      </w:pPr>
      <w:r w:rsidRPr="007B6021">
        <w:rPr>
          <w:sz w:val="22"/>
          <w:szCs w:val="22"/>
        </w:rPr>
        <w:t>SCAL</w:t>
      </w:r>
    </w:p>
    <w:p w14:paraId="4DC5BEC1" w14:textId="77777777" w:rsidR="00994626" w:rsidRPr="007B6021" w:rsidRDefault="00994626" w:rsidP="00994626">
      <w:pPr>
        <w:rPr>
          <w:sz w:val="22"/>
          <w:szCs w:val="22"/>
        </w:rPr>
      </w:pPr>
      <w:r w:rsidRPr="007B6021">
        <w:rPr>
          <w:sz w:val="22"/>
          <w:szCs w:val="22"/>
        </w:rPr>
        <w:t>Value ranges were added to the survey specific variable SCAL.</w:t>
      </w:r>
    </w:p>
    <w:p w14:paraId="3633CC7A" w14:textId="77777777" w:rsidR="00994626" w:rsidRPr="007B6021" w:rsidRDefault="00994626" w:rsidP="00994626">
      <w:pPr>
        <w:rPr>
          <w:sz w:val="22"/>
          <w:szCs w:val="22"/>
        </w:rPr>
      </w:pPr>
    </w:p>
    <w:p w14:paraId="7C384067" w14:textId="77777777" w:rsidR="00994626" w:rsidRPr="007B6021" w:rsidRDefault="00994626" w:rsidP="00994626">
      <w:pPr>
        <w:rPr>
          <w:sz w:val="22"/>
          <w:szCs w:val="22"/>
        </w:rPr>
      </w:pPr>
      <w:r w:rsidRPr="007B6021">
        <w:rPr>
          <w:sz w:val="22"/>
          <w:szCs w:val="22"/>
        </w:rPr>
        <w:t>V019A  </w:t>
      </w:r>
    </w:p>
    <w:p w14:paraId="150BB8B1" w14:textId="1D84A963" w:rsidR="00994626" w:rsidRPr="007B6021" w:rsidRDefault="00994626" w:rsidP="00994626">
      <w:pPr>
        <w:rPr>
          <w:sz w:val="22"/>
          <w:szCs w:val="22"/>
        </w:rPr>
      </w:pPr>
      <w:r w:rsidRPr="007B6021">
        <w:rPr>
          <w:sz w:val="22"/>
          <w:szCs w:val="22"/>
        </w:rPr>
        <w:t xml:space="preserve">This variable was set to 7 to represent the new number of columns in the calendar. </w:t>
      </w:r>
    </w:p>
    <w:p w14:paraId="0562EF0B" w14:textId="77777777" w:rsidR="007B6021" w:rsidRDefault="007B6021" w:rsidP="00994626"/>
    <w:p w14:paraId="7DB908C8" w14:textId="110992F0" w:rsidR="00D45765" w:rsidRDefault="00D45765" w:rsidP="00D45765">
      <w:pPr>
        <w:rPr>
          <w:sz w:val="22"/>
          <w:szCs w:val="22"/>
        </w:rPr>
      </w:pPr>
    </w:p>
    <w:p w14:paraId="12B72272" w14:textId="572ABC3F" w:rsidR="007B6021" w:rsidRPr="007B6021" w:rsidRDefault="007B6021" w:rsidP="007B6021">
      <w:pPr>
        <w:pStyle w:val="NoSpacing"/>
        <w:jc w:val="center"/>
        <w:rPr>
          <w:rFonts w:ascii="Times New Roman" w:hAnsi="Times New Roman"/>
          <w:b/>
          <w:bCs/>
        </w:rPr>
      </w:pPr>
      <w:r w:rsidRPr="007B6021">
        <w:rPr>
          <w:rFonts w:ascii="Times New Roman" w:hAnsi="Times New Roman"/>
          <w:b/>
          <w:bCs/>
        </w:rPr>
        <w:t xml:space="preserve">INDIVIDUAL RECODE - DATA ALERT   Version </w:t>
      </w:r>
      <w:proofErr w:type="gramStart"/>
      <w:r>
        <w:rPr>
          <w:rFonts w:ascii="Times New Roman" w:hAnsi="Times New Roman"/>
          <w:b/>
          <w:bCs/>
        </w:rPr>
        <w:t>7</w:t>
      </w:r>
      <w:r w:rsidRPr="007B6021">
        <w:rPr>
          <w:rFonts w:ascii="Times New Roman" w:hAnsi="Times New Roman"/>
          <w:b/>
          <w:bCs/>
        </w:rPr>
        <w:t>E</w:t>
      </w:r>
      <w:proofErr w:type="gramEnd"/>
    </w:p>
    <w:p w14:paraId="16B11A6D" w14:textId="77777777" w:rsidR="007B6021" w:rsidRPr="007B6021" w:rsidRDefault="007B6021" w:rsidP="007B6021">
      <w:pPr>
        <w:pStyle w:val="NoSpacing"/>
        <w:rPr>
          <w:rFonts w:ascii="Times New Roman" w:hAnsi="Times New Roman"/>
        </w:rPr>
      </w:pPr>
    </w:p>
    <w:p w14:paraId="234F851E" w14:textId="77777777" w:rsidR="007B6021" w:rsidRPr="00480516" w:rsidRDefault="007B6021" w:rsidP="007B6021">
      <w:pPr>
        <w:pStyle w:val="NoSpacing"/>
        <w:rPr>
          <w:rFonts w:ascii="Times New Roman" w:hAnsi="Times New Roman"/>
        </w:rPr>
      </w:pPr>
      <w:r w:rsidRPr="00480516">
        <w:rPr>
          <w:rFonts w:ascii="Times New Roman" w:hAnsi="Times New Roman"/>
        </w:rPr>
        <w:t>Corrections have been made to the Recode Data files. The changes implemented in the new version of the data are as follows:</w:t>
      </w:r>
    </w:p>
    <w:p w14:paraId="3CB2883F" w14:textId="77777777" w:rsidR="007B6021" w:rsidRPr="00480516" w:rsidRDefault="007B6021" w:rsidP="007B6021">
      <w:pPr>
        <w:pStyle w:val="NoSpacing"/>
        <w:rPr>
          <w:rFonts w:ascii="Times New Roman" w:hAnsi="Times New Roman"/>
        </w:rPr>
      </w:pPr>
    </w:p>
    <w:p w14:paraId="2821A324" w14:textId="77777777" w:rsidR="007B6021" w:rsidRPr="00480516" w:rsidRDefault="007B6021" w:rsidP="007B6021">
      <w:pPr>
        <w:pStyle w:val="NoSpacing"/>
        <w:rPr>
          <w:rFonts w:ascii="Times New Roman" w:hAnsi="Times New Roman"/>
        </w:rPr>
      </w:pPr>
      <w:r w:rsidRPr="00480516">
        <w:rPr>
          <w:rFonts w:ascii="Times New Roman" w:hAnsi="Times New Roman"/>
        </w:rPr>
        <w:t>Household data.</w:t>
      </w:r>
    </w:p>
    <w:p w14:paraId="2D7C7625" w14:textId="77777777" w:rsidR="007B6021" w:rsidRPr="00480516" w:rsidRDefault="007B6021" w:rsidP="007B6021">
      <w:pPr>
        <w:pStyle w:val="NoSpacing"/>
        <w:rPr>
          <w:rFonts w:ascii="Times New Roman" w:hAnsi="Times New Roman"/>
        </w:rPr>
      </w:pPr>
    </w:p>
    <w:p w14:paraId="1ACD29A8" w14:textId="77777777" w:rsidR="007B6021" w:rsidRPr="00480516" w:rsidRDefault="007B6021" w:rsidP="007B6021">
      <w:pPr>
        <w:pStyle w:val="NoSpacing"/>
        <w:rPr>
          <w:rFonts w:ascii="Times New Roman" w:hAnsi="Times New Roman"/>
        </w:rPr>
      </w:pPr>
      <w:r w:rsidRPr="00480516">
        <w:rPr>
          <w:rFonts w:ascii="Times New Roman" w:hAnsi="Times New Roman"/>
        </w:rPr>
        <w:t>HA62/HB62 – Barcode for blood sample for females and males in the biomarker questionnaire.</w:t>
      </w:r>
    </w:p>
    <w:p w14:paraId="4BC3DF0F" w14:textId="0FEF0F86" w:rsidR="007B6021" w:rsidRPr="00480516" w:rsidRDefault="007B6021" w:rsidP="007B6021">
      <w:pPr>
        <w:pStyle w:val="NoSpacing"/>
        <w:rPr>
          <w:rFonts w:ascii="Times New Roman" w:hAnsi="Times New Roman"/>
        </w:rPr>
      </w:pPr>
      <w:r w:rsidRPr="00480516">
        <w:rPr>
          <w:rFonts w:ascii="Times New Roman" w:hAnsi="Times New Roman"/>
        </w:rPr>
        <w:t>The length of these alphanumeric variables was extended from 5 to 6 characters to accommodate all possible barcodes in the NFHS</w:t>
      </w:r>
      <w:r w:rsidR="00D42D2B">
        <w:rPr>
          <w:rFonts w:ascii="Times New Roman" w:hAnsi="Times New Roman"/>
        </w:rPr>
        <w:t>-</w:t>
      </w:r>
      <w:r w:rsidRPr="00480516">
        <w:rPr>
          <w:rFonts w:ascii="Times New Roman" w:hAnsi="Times New Roman"/>
        </w:rPr>
        <w:t>5 survey.</w:t>
      </w:r>
    </w:p>
    <w:p w14:paraId="3756A9A6" w14:textId="77777777" w:rsidR="007B6021" w:rsidRDefault="007B6021" w:rsidP="00D45765">
      <w:pPr>
        <w:rPr>
          <w:sz w:val="22"/>
          <w:szCs w:val="22"/>
        </w:rPr>
      </w:pPr>
    </w:p>
    <w:sectPr w:rsidR="007B6021" w:rsidSect="00A0775A">
      <w:endnotePr>
        <w:numFmt w:val="decimal"/>
      </w:endnotePr>
      <w:pgSz w:w="12240" w:h="15840" w:code="1"/>
      <w:pgMar w:top="1152" w:right="1152" w:bottom="1152" w:left="115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6883D" w14:textId="77777777" w:rsidR="004D6705" w:rsidRDefault="004D6705">
      <w:r>
        <w:separator/>
      </w:r>
    </w:p>
  </w:endnote>
  <w:endnote w:type="continuationSeparator" w:id="0">
    <w:p w14:paraId="58EED324" w14:textId="77777777" w:rsidR="004D6705" w:rsidRDefault="004D6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46B62" w14:textId="77777777" w:rsidR="00732739" w:rsidRDefault="00732739" w:rsidP="00B00ECD">
    <w:pPr>
      <w:pStyle w:val="Footer"/>
      <w:jc w:val="center"/>
    </w:pPr>
    <w:r>
      <w:t xml:space="preserve">Page </w:t>
    </w:r>
    <w:r>
      <w:fldChar w:fldCharType="begin"/>
    </w:r>
    <w:r>
      <w:instrText xml:space="preserve"> PAGE </w:instrText>
    </w:r>
    <w:r>
      <w:fldChar w:fldCharType="separate"/>
    </w:r>
    <w:r w:rsidR="00277DE8">
      <w:rPr>
        <w:noProof/>
      </w:rPr>
      <w:t>28</w:t>
    </w:r>
    <w:r>
      <w:fldChar w:fldCharType="end"/>
    </w:r>
    <w:r>
      <w:t xml:space="preserve"> of </w:t>
    </w:r>
    <w:fldSimple w:instr=" NUMPAGES ">
      <w:r w:rsidR="00277DE8">
        <w:rPr>
          <w:noProof/>
        </w:rPr>
        <w:t>28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12759" w14:textId="77777777" w:rsidR="004D6705" w:rsidRDefault="004D6705">
      <w:r>
        <w:separator/>
      </w:r>
    </w:p>
  </w:footnote>
  <w:footnote w:type="continuationSeparator" w:id="0">
    <w:p w14:paraId="2F6C43BA" w14:textId="77777777" w:rsidR="004D6705" w:rsidRDefault="004D67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0000002"/>
    <w:multiLevelType w:val="multilevel"/>
    <w:tmpl w:val="0000000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0000003"/>
    <w:multiLevelType w:val="multilevel"/>
    <w:tmpl w:val="00000000"/>
    <w:lvl w:ilvl="0">
      <w:start w:val="1"/>
      <w:numFmt w:val="decimal"/>
      <w:pStyle w:val="Level1"/>
      <w:lvlText w:val="%1."/>
      <w:lvlJc w:val="left"/>
      <w:pPr>
        <w:tabs>
          <w:tab w:val="num" w:pos="720"/>
        </w:tabs>
        <w:ind w:left="720" w:hanging="720"/>
      </w:pPr>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3" w15:restartNumberingAfterBreak="0">
    <w:nsid w:val="00000004"/>
    <w:multiLevelType w:val="multilevel"/>
    <w:tmpl w:val="0000000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4" w15:restartNumberingAfterBreak="0">
    <w:nsid w:val="00000005"/>
    <w:multiLevelType w:val="multilevel"/>
    <w:tmpl w:val="00000000"/>
    <w:lvl w:ilvl="0">
      <w:start w:val="1"/>
      <w:numFmt w:val="decimal"/>
      <w:pStyle w:val="Level1"/>
      <w:lvlText w:val="%1."/>
      <w:lvlJc w:val="left"/>
      <w:pPr>
        <w:tabs>
          <w:tab w:val="num" w:pos="720"/>
        </w:tabs>
        <w:ind w:left="720" w:hanging="720"/>
      </w:pPr>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5" w15:restartNumberingAfterBreak="0">
    <w:nsid w:val="00000006"/>
    <w:multiLevelType w:val="multilevel"/>
    <w:tmpl w:val="0000000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6" w15:restartNumberingAfterBreak="0">
    <w:nsid w:val="00000007"/>
    <w:multiLevelType w:val="multilevel"/>
    <w:tmpl w:val="0000000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7" w15:restartNumberingAfterBreak="0">
    <w:nsid w:val="02E95271"/>
    <w:multiLevelType w:val="hybridMultilevel"/>
    <w:tmpl w:val="DA2691CA"/>
    <w:lvl w:ilvl="0" w:tplc="FEE66880">
      <w:start w:val="1"/>
      <w:numFmt w:val="decimal"/>
      <w:lvlText w:val="[%1]"/>
      <w:lvlJc w:val="righ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3963FD5"/>
    <w:multiLevelType w:val="hybridMultilevel"/>
    <w:tmpl w:val="292E492A"/>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8D74AAD"/>
    <w:multiLevelType w:val="hybridMultilevel"/>
    <w:tmpl w:val="07522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842361"/>
    <w:multiLevelType w:val="hybridMultilevel"/>
    <w:tmpl w:val="A8F8CB04"/>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EB55B14"/>
    <w:multiLevelType w:val="hybridMultilevel"/>
    <w:tmpl w:val="41360D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3112C78"/>
    <w:multiLevelType w:val="hybridMultilevel"/>
    <w:tmpl w:val="71681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427ACF"/>
    <w:multiLevelType w:val="hybridMultilevel"/>
    <w:tmpl w:val="DCE00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FC3B0B"/>
    <w:multiLevelType w:val="hybridMultilevel"/>
    <w:tmpl w:val="9392E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39640D"/>
    <w:multiLevelType w:val="hybridMultilevel"/>
    <w:tmpl w:val="37923992"/>
    <w:lvl w:ilvl="0" w:tplc="FEE66880">
      <w:start w:val="1"/>
      <w:numFmt w:val="decimal"/>
      <w:lvlText w:val="[%1]"/>
      <w:lvlJc w:val="righ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8D26E10"/>
    <w:multiLevelType w:val="hybridMultilevel"/>
    <w:tmpl w:val="AC666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7F7F5F"/>
    <w:multiLevelType w:val="multilevel"/>
    <w:tmpl w:val="09A673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2DC3537D"/>
    <w:multiLevelType w:val="hybridMultilevel"/>
    <w:tmpl w:val="243C55E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C59676E"/>
    <w:multiLevelType w:val="hybridMultilevel"/>
    <w:tmpl w:val="8E804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8C455D"/>
    <w:multiLevelType w:val="hybridMultilevel"/>
    <w:tmpl w:val="775A4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6D5D24"/>
    <w:multiLevelType w:val="hybridMultilevel"/>
    <w:tmpl w:val="FFB0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B478CF"/>
    <w:multiLevelType w:val="hybridMultilevel"/>
    <w:tmpl w:val="BB9A8F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B320E8A"/>
    <w:multiLevelType w:val="hybridMultilevel"/>
    <w:tmpl w:val="ECECC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A46395"/>
    <w:multiLevelType w:val="hybridMultilevel"/>
    <w:tmpl w:val="6448735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2F304DF"/>
    <w:multiLevelType w:val="hybridMultilevel"/>
    <w:tmpl w:val="1A7EBC44"/>
    <w:lvl w:ilvl="0" w:tplc="FEE66880">
      <w:start w:val="1"/>
      <w:numFmt w:val="decimal"/>
      <w:lvlText w:val="[%1]"/>
      <w:lvlJc w:val="righ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44113A5"/>
    <w:multiLevelType w:val="hybridMultilevel"/>
    <w:tmpl w:val="B7DC0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44336E"/>
    <w:multiLevelType w:val="hybridMultilevel"/>
    <w:tmpl w:val="3A5672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A5D71D1"/>
    <w:multiLevelType w:val="hybridMultilevel"/>
    <w:tmpl w:val="3A4A8C2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777017B"/>
    <w:multiLevelType w:val="hybridMultilevel"/>
    <w:tmpl w:val="07BC33E4"/>
    <w:lvl w:ilvl="0" w:tplc="FEE66880">
      <w:start w:val="1"/>
      <w:numFmt w:val="decimal"/>
      <w:lvlText w:val="[%1]"/>
      <w:lvlJc w:val="righ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8E019A7"/>
    <w:multiLevelType w:val="multilevel"/>
    <w:tmpl w:val="09A673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6CED1639"/>
    <w:multiLevelType w:val="hybridMultilevel"/>
    <w:tmpl w:val="6A385E0E"/>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0E54741"/>
    <w:multiLevelType w:val="hybridMultilevel"/>
    <w:tmpl w:val="93189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8F6D6C"/>
    <w:multiLevelType w:val="hybridMultilevel"/>
    <w:tmpl w:val="3DF6846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58E28D9"/>
    <w:multiLevelType w:val="hybridMultilevel"/>
    <w:tmpl w:val="73B45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F12C8F"/>
    <w:multiLevelType w:val="hybridMultilevel"/>
    <w:tmpl w:val="2E640214"/>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62343558">
    <w:abstractNumId w:val="2"/>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16cid:durableId="410658429">
    <w:abstractNumId w:val="4"/>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3" w16cid:durableId="1225412851">
    <w:abstractNumId w:val="25"/>
  </w:num>
  <w:num w:numId="4" w16cid:durableId="1195120688">
    <w:abstractNumId w:val="29"/>
  </w:num>
  <w:num w:numId="5" w16cid:durableId="600989963">
    <w:abstractNumId w:val="7"/>
  </w:num>
  <w:num w:numId="6" w16cid:durableId="615873146">
    <w:abstractNumId w:val="15"/>
  </w:num>
  <w:num w:numId="7" w16cid:durableId="2084178402">
    <w:abstractNumId w:val="10"/>
  </w:num>
  <w:num w:numId="8" w16cid:durableId="1474250619">
    <w:abstractNumId w:val="17"/>
  </w:num>
  <w:num w:numId="9" w16cid:durableId="195192035">
    <w:abstractNumId w:val="30"/>
  </w:num>
  <w:num w:numId="10" w16cid:durableId="785008773">
    <w:abstractNumId w:val="35"/>
  </w:num>
  <w:num w:numId="11" w16cid:durableId="1540245220">
    <w:abstractNumId w:val="8"/>
  </w:num>
  <w:num w:numId="12" w16cid:durableId="1745638038">
    <w:abstractNumId w:val="31"/>
  </w:num>
  <w:num w:numId="13" w16cid:durableId="10690975">
    <w:abstractNumId w:val="24"/>
  </w:num>
  <w:num w:numId="14" w16cid:durableId="362629546">
    <w:abstractNumId w:val="28"/>
  </w:num>
  <w:num w:numId="15" w16cid:durableId="1389187996">
    <w:abstractNumId w:val="22"/>
  </w:num>
  <w:num w:numId="16" w16cid:durableId="1046177082">
    <w:abstractNumId w:val="33"/>
  </w:num>
  <w:num w:numId="17" w16cid:durableId="712313439">
    <w:abstractNumId w:val="11"/>
  </w:num>
  <w:num w:numId="18" w16cid:durableId="249043468">
    <w:abstractNumId w:val="18"/>
  </w:num>
  <w:num w:numId="19" w16cid:durableId="103354655">
    <w:abstractNumId w:val="27"/>
  </w:num>
  <w:num w:numId="20" w16cid:durableId="347951953">
    <w:abstractNumId w:val="13"/>
  </w:num>
  <w:num w:numId="21" w16cid:durableId="443158750">
    <w:abstractNumId w:val="16"/>
  </w:num>
  <w:num w:numId="22" w16cid:durableId="1395935611">
    <w:abstractNumId w:val="32"/>
  </w:num>
  <w:num w:numId="23" w16cid:durableId="1256017273">
    <w:abstractNumId w:val="26"/>
  </w:num>
  <w:num w:numId="24" w16cid:durableId="1621182574">
    <w:abstractNumId w:val="21"/>
  </w:num>
  <w:num w:numId="25" w16cid:durableId="1705979953">
    <w:abstractNumId w:val="12"/>
  </w:num>
  <w:num w:numId="26" w16cid:durableId="54201781">
    <w:abstractNumId w:val="34"/>
  </w:num>
  <w:num w:numId="27" w16cid:durableId="373047934">
    <w:abstractNumId w:val="19"/>
  </w:num>
  <w:num w:numId="28" w16cid:durableId="371423899">
    <w:abstractNumId w:val="20"/>
  </w:num>
  <w:num w:numId="29" w16cid:durableId="1523858940">
    <w:abstractNumId w:val="14"/>
  </w:num>
  <w:num w:numId="30" w16cid:durableId="480272362">
    <w:abstractNumId w:val="9"/>
  </w:num>
  <w:num w:numId="31" w16cid:durableId="164026608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64" w:dllVersion="131078" w:nlCheck="1" w:checkStyle="0"/>
  <w:activeWritingStyle w:appName="MSWord" w:lang="es-HN" w:vendorID="64" w:dllVersion="131078" w:nlCheck="1" w:checkStyle="1"/>
  <w:activeWritingStyle w:appName="MSWord" w:lang="es-NI" w:vendorID="64" w:dllVersion="131078" w:nlCheck="1" w:checkStyle="1"/>
  <w:activeWritingStyle w:appName="MSWord" w:lang="en-US" w:vendorID="64" w:dllVersion="0" w:nlCheck="1" w:checkStyle="0"/>
  <w:activeWritingStyle w:appName="MSWord" w:lang="es-ES" w:vendorID="64" w:dllVersion="0" w:nlCheck="1" w:checkStyle="0"/>
  <w:activeWritingStyle w:appName="MSWord" w:lang="nl-NL"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7B5"/>
    <w:rsid w:val="00003B28"/>
    <w:rsid w:val="00005A23"/>
    <w:rsid w:val="00010910"/>
    <w:rsid w:val="000143D6"/>
    <w:rsid w:val="00014619"/>
    <w:rsid w:val="00015A55"/>
    <w:rsid w:val="00022A9A"/>
    <w:rsid w:val="000261D8"/>
    <w:rsid w:val="000274CF"/>
    <w:rsid w:val="00030771"/>
    <w:rsid w:val="00031F5C"/>
    <w:rsid w:val="00034F69"/>
    <w:rsid w:val="00041337"/>
    <w:rsid w:val="000413D6"/>
    <w:rsid w:val="00041594"/>
    <w:rsid w:val="000437BF"/>
    <w:rsid w:val="00046AC2"/>
    <w:rsid w:val="000562CC"/>
    <w:rsid w:val="00064AFA"/>
    <w:rsid w:val="00064E66"/>
    <w:rsid w:val="00071DCD"/>
    <w:rsid w:val="0007221B"/>
    <w:rsid w:val="00072839"/>
    <w:rsid w:val="00084E51"/>
    <w:rsid w:val="0008729D"/>
    <w:rsid w:val="00092C61"/>
    <w:rsid w:val="000948E9"/>
    <w:rsid w:val="000951A8"/>
    <w:rsid w:val="000953C9"/>
    <w:rsid w:val="00096FD2"/>
    <w:rsid w:val="000973E5"/>
    <w:rsid w:val="0009752E"/>
    <w:rsid w:val="000A10B3"/>
    <w:rsid w:val="000A522B"/>
    <w:rsid w:val="000B025B"/>
    <w:rsid w:val="000B0732"/>
    <w:rsid w:val="000B2690"/>
    <w:rsid w:val="000B4979"/>
    <w:rsid w:val="000B4C89"/>
    <w:rsid w:val="000B5B6D"/>
    <w:rsid w:val="000B6856"/>
    <w:rsid w:val="000C224B"/>
    <w:rsid w:val="000C2AB2"/>
    <w:rsid w:val="000C5E53"/>
    <w:rsid w:val="000C7666"/>
    <w:rsid w:val="000C7AE7"/>
    <w:rsid w:val="000D2A04"/>
    <w:rsid w:val="000D2AFE"/>
    <w:rsid w:val="000D71C6"/>
    <w:rsid w:val="000E0586"/>
    <w:rsid w:val="000E081E"/>
    <w:rsid w:val="000E3903"/>
    <w:rsid w:val="000E413C"/>
    <w:rsid w:val="000E42ED"/>
    <w:rsid w:val="000F0B95"/>
    <w:rsid w:val="000F0DC6"/>
    <w:rsid w:val="000F2122"/>
    <w:rsid w:val="000F3FFC"/>
    <w:rsid w:val="000F5021"/>
    <w:rsid w:val="000F7EA9"/>
    <w:rsid w:val="0010042B"/>
    <w:rsid w:val="001047D8"/>
    <w:rsid w:val="001102B1"/>
    <w:rsid w:val="00110443"/>
    <w:rsid w:val="00111ACF"/>
    <w:rsid w:val="00112FED"/>
    <w:rsid w:val="001139A7"/>
    <w:rsid w:val="00113F81"/>
    <w:rsid w:val="00115AF1"/>
    <w:rsid w:val="00115E63"/>
    <w:rsid w:val="00117C3B"/>
    <w:rsid w:val="00117EF0"/>
    <w:rsid w:val="00123526"/>
    <w:rsid w:val="00123E44"/>
    <w:rsid w:val="0012753C"/>
    <w:rsid w:val="00130DE0"/>
    <w:rsid w:val="0013406B"/>
    <w:rsid w:val="00142D9C"/>
    <w:rsid w:val="0014350F"/>
    <w:rsid w:val="0014656D"/>
    <w:rsid w:val="0015730D"/>
    <w:rsid w:val="00157D3C"/>
    <w:rsid w:val="00163A8B"/>
    <w:rsid w:val="00164AC8"/>
    <w:rsid w:val="00165405"/>
    <w:rsid w:val="001706DB"/>
    <w:rsid w:val="00172CF8"/>
    <w:rsid w:val="0017303F"/>
    <w:rsid w:val="00173F45"/>
    <w:rsid w:val="00175451"/>
    <w:rsid w:val="00176269"/>
    <w:rsid w:val="0018335F"/>
    <w:rsid w:val="00186BC5"/>
    <w:rsid w:val="00186FC5"/>
    <w:rsid w:val="00192610"/>
    <w:rsid w:val="001926A9"/>
    <w:rsid w:val="0019327C"/>
    <w:rsid w:val="00193A86"/>
    <w:rsid w:val="00194B0B"/>
    <w:rsid w:val="0019615C"/>
    <w:rsid w:val="00196A0F"/>
    <w:rsid w:val="001A216C"/>
    <w:rsid w:val="001A21FC"/>
    <w:rsid w:val="001A3974"/>
    <w:rsid w:val="001B27A4"/>
    <w:rsid w:val="001B2AC1"/>
    <w:rsid w:val="001B3A65"/>
    <w:rsid w:val="001B5D0C"/>
    <w:rsid w:val="001B7A55"/>
    <w:rsid w:val="001C0491"/>
    <w:rsid w:val="001C5853"/>
    <w:rsid w:val="001C5A7C"/>
    <w:rsid w:val="001D1508"/>
    <w:rsid w:val="001D1C74"/>
    <w:rsid w:val="001D42A9"/>
    <w:rsid w:val="001E1196"/>
    <w:rsid w:val="001E2A34"/>
    <w:rsid w:val="001E3980"/>
    <w:rsid w:val="001F2209"/>
    <w:rsid w:val="00205C45"/>
    <w:rsid w:val="0021332C"/>
    <w:rsid w:val="002146E4"/>
    <w:rsid w:val="002160E2"/>
    <w:rsid w:val="00222B3B"/>
    <w:rsid w:val="00227FD5"/>
    <w:rsid w:val="00231635"/>
    <w:rsid w:val="00231AE0"/>
    <w:rsid w:val="00232DFD"/>
    <w:rsid w:val="00233A03"/>
    <w:rsid w:val="00241B5E"/>
    <w:rsid w:val="0024323E"/>
    <w:rsid w:val="00245CB0"/>
    <w:rsid w:val="002469DA"/>
    <w:rsid w:val="00250BE4"/>
    <w:rsid w:val="00252A44"/>
    <w:rsid w:val="00254860"/>
    <w:rsid w:val="00256F09"/>
    <w:rsid w:val="00260D72"/>
    <w:rsid w:val="00263A2F"/>
    <w:rsid w:val="00264671"/>
    <w:rsid w:val="0027040B"/>
    <w:rsid w:val="00270AAB"/>
    <w:rsid w:val="002712AF"/>
    <w:rsid w:val="00272575"/>
    <w:rsid w:val="00272644"/>
    <w:rsid w:val="0027352B"/>
    <w:rsid w:val="002778C8"/>
    <w:rsid w:val="00277DE8"/>
    <w:rsid w:val="002818CB"/>
    <w:rsid w:val="00282C71"/>
    <w:rsid w:val="0029097E"/>
    <w:rsid w:val="0029172E"/>
    <w:rsid w:val="00291C6B"/>
    <w:rsid w:val="002A000A"/>
    <w:rsid w:val="002A1044"/>
    <w:rsid w:val="002A19D8"/>
    <w:rsid w:val="002A4FB6"/>
    <w:rsid w:val="002A66BD"/>
    <w:rsid w:val="002B283B"/>
    <w:rsid w:val="002B5233"/>
    <w:rsid w:val="002B78A4"/>
    <w:rsid w:val="002C381C"/>
    <w:rsid w:val="002C46E5"/>
    <w:rsid w:val="002D184C"/>
    <w:rsid w:val="002D5F1A"/>
    <w:rsid w:val="002D65FB"/>
    <w:rsid w:val="002E2020"/>
    <w:rsid w:val="002E414A"/>
    <w:rsid w:val="002F0929"/>
    <w:rsid w:val="002F5C8F"/>
    <w:rsid w:val="00303E08"/>
    <w:rsid w:val="00307D63"/>
    <w:rsid w:val="003116B4"/>
    <w:rsid w:val="00313ADD"/>
    <w:rsid w:val="00316CF3"/>
    <w:rsid w:val="00321C3D"/>
    <w:rsid w:val="00322108"/>
    <w:rsid w:val="00334157"/>
    <w:rsid w:val="00336161"/>
    <w:rsid w:val="003368BC"/>
    <w:rsid w:val="00340A05"/>
    <w:rsid w:val="00340FFD"/>
    <w:rsid w:val="00341EDD"/>
    <w:rsid w:val="00345DBC"/>
    <w:rsid w:val="00345F91"/>
    <w:rsid w:val="00350288"/>
    <w:rsid w:val="00352FA9"/>
    <w:rsid w:val="0035429F"/>
    <w:rsid w:val="00354829"/>
    <w:rsid w:val="003562CC"/>
    <w:rsid w:val="00365816"/>
    <w:rsid w:val="003666EF"/>
    <w:rsid w:val="0036797C"/>
    <w:rsid w:val="0037034E"/>
    <w:rsid w:val="00370363"/>
    <w:rsid w:val="00370FD7"/>
    <w:rsid w:val="003852D6"/>
    <w:rsid w:val="003853AB"/>
    <w:rsid w:val="00385A22"/>
    <w:rsid w:val="00391631"/>
    <w:rsid w:val="003918F3"/>
    <w:rsid w:val="003919CE"/>
    <w:rsid w:val="00393939"/>
    <w:rsid w:val="00394F46"/>
    <w:rsid w:val="00395899"/>
    <w:rsid w:val="003A2711"/>
    <w:rsid w:val="003A4E8D"/>
    <w:rsid w:val="003A574C"/>
    <w:rsid w:val="003B0158"/>
    <w:rsid w:val="003B4939"/>
    <w:rsid w:val="003B54A5"/>
    <w:rsid w:val="003B7C64"/>
    <w:rsid w:val="003B7CF4"/>
    <w:rsid w:val="003C18A8"/>
    <w:rsid w:val="003C2048"/>
    <w:rsid w:val="003C3113"/>
    <w:rsid w:val="003C63FB"/>
    <w:rsid w:val="003C7061"/>
    <w:rsid w:val="003E046D"/>
    <w:rsid w:val="003E0AE2"/>
    <w:rsid w:val="003E1A4A"/>
    <w:rsid w:val="003E49DB"/>
    <w:rsid w:val="003E528A"/>
    <w:rsid w:val="003E544B"/>
    <w:rsid w:val="003F7898"/>
    <w:rsid w:val="004005AF"/>
    <w:rsid w:val="00400938"/>
    <w:rsid w:val="0040544A"/>
    <w:rsid w:val="004061C9"/>
    <w:rsid w:val="004062CB"/>
    <w:rsid w:val="00406F61"/>
    <w:rsid w:val="00407A1D"/>
    <w:rsid w:val="00411FEE"/>
    <w:rsid w:val="00414C66"/>
    <w:rsid w:val="00422D0A"/>
    <w:rsid w:val="00423C2F"/>
    <w:rsid w:val="00427315"/>
    <w:rsid w:val="00427C61"/>
    <w:rsid w:val="00430FAD"/>
    <w:rsid w:val="00434D5C"/>
    <w:rsid w:val="00437434"/>
    <w:rsid w:val="004412C6"/>
    <w:rsid w:val="00442FFA"/>
    <w:rsid w:val="00443B57"/>
    <w:rsid w:val="004449EB"/>
    <w:rsid w:val="00445F69"/>
    <w:rsid w:val="00452C84"/>
    <w:rsid w:val="004629B4"/>
    <w:rsid w:val="00462AFE"/>
    <w:rsid w:val="00463A12"/>
    <w:rsid w:val="00466F5E"/>
    <w:rsid w:val="004711B8"/>
    <w:rsid w:val="00473442"/>
    <w:rsid w:val="00475B48"/>
    <w:rsid w:val="00476104"/>
    <w:rsid w:val="00480032"/>
    <w:rsid w:val="00481036"/>
    <w:rsid w:val="00486022"/>
    <w:rsid w:val="00486DB2"/>
    <w:rsid w:val="00487CD8"/>
    <w:rsid w:val="00490DD2"/>
    <w:rsid w:val="00492A30"/>
    <w:rsid w:val="004A09A8"/>
    <w:rsid w:val="004A19FF"/>
    <w:rsid w:val="004A1FE6"/>
    <w:rsid w:val="004A6529"/>
    <w:rsid w:val="004B65D3"/>
    <w:rsid w:val="004C03FD"/>
    <w:rsid w:val="004C0455"/>
    <w:rsid w:val="004C0CD0"/>
    <w:rsid w:val="004C3F19"/>
    <w:rsid w:val="004C488A"/>
    <w:rsid w:val="004C6C57"/>
    <w:rsid w:val="004D0A6B"/>
    <w:rsid w:val="004D12D4"/>
    <w:rsid w:val="004D24A7"/>
    <w:rsid w:val="004D447D"/>
    <w:rsid w:val="004D6705"/>
    <w:rsid w:val="004E360D"/>
    <w:rsid w:val="004F30D7"/>
    <w:rsid w:val="004F595C"/>
    <w:rsid w:val="0050000F"/>
    <w:rsid w:val="00500D48"/>
    <w:rsid w:val="00506B05"/>
    <w:rsid w:val="0051063E"/>
    <w:rsid w:val="00511AAE"/>
    <w:rsid w:val="0051672A"/>
    <w:rsid w:val="00516E78"/>
    <w:rsid w:val="00516E92"/>
    <w:rsid w:val="0051785D"/>
    <w:rsid w:val="00520C5A"/>
    <w:rsid w:val="00525413"/>
    <w:rsid w:val="00526E46"/>
    <w:rsid w:val="00541C7B"/>
    <w:rsid w:val="0054388D"/>
    <w:rsid w:val="005461F7"/>
    <w:rsid w:val="00547F6C"/>
    <w:rsid w:val="00550271"/>
    <w:rsid w:val="00554B0B"/>
    <w:rsid w:val="0055721A"/>
    <w:rsid w:val="005575C9"/>
    <w:rsid w:val="005605C8"/>
    <w:rsid w:val="005620A9"/>
    <w:rsid w:val="00565AB7"/>
    <w:rsid w:val="00565FE3"/>
    <w:rsid w:val="005706F1"/>
    <w:rsid w:val="00570725"/>
    <w:rsid w:val="00571139"/>
    <w:rsid w:val="00575D68"/>
    <w:rsid w:val="005810F7"/>
    <w:rsid w:val="00583ED0"/>
    <w:rsid w:val="00584E73"/>
    <w:rsid w:val="005850DA"/>
    <w:rsid w:val="00586C7A"/>
    <w:rsid w:val="00586DF1"/>
    <w:rsid w:val="00587B3F"/>
    <w:rsid w:val="00590B9F"/>
    <w:rsid w:val="00594955"/>
    <w:rsid w:val="00594DD3"/>
    <w:rsid w:val="00596726"/>
    <w:rsid w:val="005A059E"/>
    <w:rsid w:val="005A0ED8"/>
    <w:rsid w:val="005A238A"/>
    <w:rsid w:val="005A2F01"/>
    <w:rsid w:val="005A5BB0"/>
    <w:rsid w:val="005A66D8"/>
    <w:rsid w:val="005B0087"/>
    <w:rsid w:val="005B57B7"/>
    <w:rsid w:val="005B5CD2"/>
    <w:rsid w:val="005B5E53"/>
    <w:rsid w:val="005B7A8A"/>
    <w:rsid w:val="005C0608"/>
    <w:rsid w:val="005C3811"/>
    <w:rsid w:val="005D1745"/>
    <w:rsid w:val="005D35F1"/>
    <w:rsid w:val="005D71A1"/>
    <w:rsid w:val="005E0A0A"/>
    <w:rsid w:val="005E32F3"/>
    <w:rsid w:val="005E3BE9"/>
    <w:rsid w:val="005E62D8"/>
    <w:rsid w:val="005E7AE2"/>
    <w:rsid w:val="005F3694"/>
    <w:rsid w:val="005F3B3D"/>
    <w:rsid w:val="005F6B99"/>
    <w:rsid w:val="00611394"/>
    <w:rsid w:val="00613585"/>
    <w:rsid w:val="00613662"/>
    <w:rsid w:val="00616FC5"/>
    <w:rsid w:val="00620C49"/>
    <w:rsid w:val="006336BE"/>
    <w:rsid w:val="00640C2E"/>
    <w:rsid w:val="00645F99"/>
    <w:rsid w:val="006523B3"/>
    <w:rsid w:val="00654121"/>
    <w:rsid w:val="00657106"/>
    <w:rsid w:val="00657547"/>
    <w:rsid w:val="006638B5"/>
    <w:rsid w:val="0067391C"/>
    <w:rsid w:val="00673CA1"/>
    <w:rsid w:val="00674D70"/>
    <w:rsid w:val="006845FB"/>
    <w:rsid w:val="00684AD7"/>
    <w:rsid w:val="00684BCF"/>
    <w:rsid w:val="00684FD2"/>
    <w:rsid w:val="00686F02"/>
    <w:rsid w:val="00687A7E"/>
    <w:rsid w:val="00695231"/>
    <w:rsid w:val="006A6A20"/>
    <w:rsid w:val="006B1D4C"/>
    <w:rsid w:val="006B289C"/>
    <w:rsid w:val="006B3C5F"/>
    <w:rsid w:val="006B4C29"/>
    <w:rsid w:val="006B570D"/>
    <w:rsid w:val="006C2FBB"/>
    <w:rsid w:val="006C65DE"/>
    <w:rsid w:val="006D081C"/>
    <w:rsid w:val="006D11F4"/>
    <w:rsid w:val="006D4B33"/>
    <w:rsid w:val="006D541E"/>
    <w:rsid w:val="006D7ED2"/>
    <w:rsid w:val="006E70F1"/>
    <w:rsid w:val="006F037F"/>
    <w:rsid w:val="006F1E89"/>
    <w:rsid w:val="006F438F"/>
    <w:rsid w:val="006F6EB2"/>
    <w:rsid w:val="00702392"/>
    <w:rsid w:val="00705ADF"/>
    <w:rsid w:val="007105A8"/>
    <w:rsid w:val="00710C79"/>
    <w:rsid w:val="00713A1D"/>
    <w:rsid w:val="00714E71"/>
    <w:rsid w:val="007165F4"/>
    <w:rsid w:val="007172C0"/>
    <w:rsid w:val="00717A82"/>
    <w:rsid w:val="00721D50"/>
    <w:rsid w:val="007221E5"/>
    <w:rsid w:val="00732739"/>
    <w:rsid w:val="00734199"/>
    <w:rsid w:val="00736C07"/>
    <w:rsid w:val="00743ED6"/>
    <w:rsid w:val="00746713"/>
    <w:rsid w:val="00747C0C"/>
    <w:rsid w:val="00747E59"/>
    <w:rsid w:val="00752633"/>
    <w:rsid w:val="00753204"/>
    <w:rsid w:val="00757578"/>
    <w:rsid w:val="00757AA1"/>
    <w:rsid w:val="007601AA"/>
    <w:rsid w:val="00760EA0"/>
    <w:rsid w:val="00764B25"/>
    <w:rsid w:val="0077025A"/>
    <w:rsid w:val="00794096"/>
    <w:rsid w:val="007952EB"/>
    <w:rsid w:val="007975F6"/>
    <w:rsid w:val="007A0212"/>
    <w:rsid w:val="007A2F89"/>
    <w:rsid w:val="007A3D52"/>
    <w:rsid w:val="007A5176"/>
    <w:rsid w:val="007A5EFD"/>
    <w:rsid w:val="007B21CA"/>
    <w:rsid w:val="007B6021"/>
    <w:rsid w:val="007B69AC"/>
    <w:rsid w:val="007C087A"/>
    <w:rsid w:val="007C24FA"/>
    <w:rsid w:val="007C4BB4"/>
    <w:rsid w:val="007C4DD6"/>
    <w:rsid w:val="007C593C"/>
    <w:rsid w:val="007D1918"/>
    <w:rsid w:val="007D473B"/>
    <w:rsid w:val="007E0084"/>
    <w:rsid w:val="007E0A06"/>
    <w:rsid w:val="007F05FE"/>
    <w:rsid w:val="007F0DE7"/>
    <w:rsid w:val="007F1422"/>
    <w:rsid w:val="007F45CB"/>
    <w:rsid w:val="007F5C53"/>
    <w:rsid w:val="00802097"/>
    <w:rsid w:val="00802F8F"/>
    <w:rsid w:val="00804FC5"/>
    <w:rsid w:val="00806A6C"/>
    <w:rsid w:val="00822463"/>
    <w:rsid w:val="00835394"/>
    <w:rsid w:val="00835FCC"/>
    <w:rsid w:val="008426EA"/>
    <w:rsid w:val="008451C9"/>
    <w:rsid w:val="00845C50"/>
    <w:rsid w:val="00851B97"/>
    <w:rsid w:val="0086004E"/>
    <w:rsid w:val="00861DD8"/>
    <w:rsid w:val="008625E0"/>
    <w:rsid w:val="008627EF"/>
    <w:rsid w:val="0086322A"/>
    <w:rsid w:val="008657D6"/>
    <w:rsid w:val="00867163"/>
    <w:rsid w:val="0087386E"/>
    <w:rsid w:val="00874582"/>
    <w:rsid w:val="008749FC"/>
    <w:rsid w:val="008766C6"/>
    <w:rsid w:val="008769D7"/>
    <w:rsid w:val="00876D1B"/>
    <w:rsid w:val="008772CB"/>
    <w:rsid w:val="00880834"/>
    <w:rsid w:val="00886A7F"/>
    <w:rsid w:val="00890803"/>
    <w:rsid w:val="00891B58"/>
    <w:rsid w:val="008939DD"/>
    <w:rsid w:val="00893AA6"/>
    <w:rsid w:val="00895667"/>
    <w:rsid w:val="00897761"/>
    <w:rsid w:val="008A0450"/>
    <w:rsid w:val="008A0983"/>
    <w:rsid w:val="008A0FEC"/>
    <w:rsid w:val="008A47CE"/>
    <w:rsid w:val="008A4DB2"/>
    <w:rsid w:val="008A7D99"/>
    <w:rsid w:val="008B2976"/>
    <w:rsid w:val="008C1ED6"/>
    <w:rsid w:val="008C3BED"/>
    <w:rsid w:val="008D29AB"/>
    <w:rsid w:val="008D2C01"/>
    <w:rsid w:val="008D4587"/>
    <w:rsid w:val="008D48CC"/>
    <w:rsid w:val="008D57E8"/>
    <w:rsid w:val="008E0E8C"/>
    <w:rsid w:val="008E39D0"/>
    <w:rsid w:val="008E7D0C"/>
    <w:rsid w:val="008F5CAE"/>
    <w:rsid w:val="0090182E"/>
    <w:rsid w:val="00906426"/>
    <w:rsid w:val="00906F38"/>
    <w:rsid w:val="00911896"/>
    <w:rsid w:val="0091384C"/>
    <w:rsid w:val="00913D87"/>
    <w:rsid w:val="00915C53"/>
    <w:rsid w:val="00916922"/>
    <w:rsid w:val="00916C22"/>
    <w:rsid w:val="00917035"/>
    <w:rsid w:val="009170AC"/>
    <w:rsid w:val="009172E1"/>
    <w:rsid w:val="00920BE2"/>
    <w:rsid w:val="00921159"/>
    <w:rsid w:val="00923E79"/>
    <w:rsid w:val="0092651C"/>
    <w:rsid w:val="00926DF4"/>
    <w:rsid w:val="00926FB5"/>
    <w:rsid w:val="00930858"/>
    <w:rsid w:val="00934027"/>
    <w:rsid w:val="009348BA"/>
    <w:rsid w:val="00936F7A"/>
    <w:rsid w:val="009424C5"/>
    <w:rsid w:val="00942DFF"/>
    <w:rsid w:val="00943A6C"/>
    <w:rsid w:val="00944050"/>
    <w:rsid w:val="00944AAB"/>
    <w:rsid w:val="00945133"/>
    <w:rsid w:val="00946DC0"/>
    <w:rsid w:val="00951EC8"/>
    <w:rsid w:val="00951F12"/>
    <w:rsid w:val="009524A8"/>
    <w:rsid w:val="00955540"/>
    <w:rsid w:val="00957023"/>
    <w:rsid w:val="00957BB4"/>
    <w:rsid w:val="00961A14"/>
    <w:rsid w:val="00965901"/>
    <w:rsid w:val="009676EE"/>
    <w:rsid w:val="009713A2"/>
    <w:rsid w:val="00974379"/>
    <w:rsid w:val="00974B7E"/>
    <w:rsid w:val="009755C3"/>
    <w:rsid w:val="00976794"/>
    <w:rsid w:val="00977780"/>
    <w:rsid w:val="00980C44"/>
    <w:rsid w:val="0098114C"/>
    <w:rsid w:val="009851C7"/>
    <w:rsid w:val="0098537F"/>
    <w:rsid w:val="00994626"/>
    <w:rsid w:val="0099777F"/>
    <w:rsid w:val="009A1D1C"/>
    <w:rsid w:val="009A1E90"/>
    <w:rsid w:val="009A4783"/>
    <w:rsid w:val="009A5D19"/>
    <w:rsid w:val="009A6405"/>
    <w:rsid w:val="009A6428"/>
    <w:rsid w:val="009B0CD5"/>
    <w:rsid w:val="009B1FBB"/>
    <w:rsid w:val="009B21AE"/>
    <w:rsid w:val="009B4AAE"/>
    <w:rsid w:val="009B6893"/>
    <w:rsid w:val="009C1E37"/>
    <w:rsid w:val="009C33B0"/>
    <w:rsid w:val="009D24E7"/>
    <w:rsid w:val="009D342E"/>
    <w:rsid w:val="009D353C"/>
    <w:rsid w:val="009D3F81"/>
    <w:rsid w:val="009D42B2"/>
    <w:rsid w:val="009D534E"/>
    <w:rsid w:val="009D58A9"/>
    <w:rsid w:val="009D7E3A"/>
    <w:rsid w:val="009D7E84"/>
    <w:rsid w:val="009E107B"/>
    <w:rsid w:val="009E406F"/>
    <w:rsid w:val="009E4E03"/>
    <w:rsid w:val="009E5415"/>
    <w:rsid w:val="009E6D0D"/>
    <w:rsid w:val="009F3C43"/>
    <w:rsid w:val="009F689F"/>
    <w:rsid w:val="00A03669"/>
    <w:rsid w:val="00A050D1"/>
    <w:rsid w:val="00A0775A"/>
    <w:rsid w:val="00A077B4"/>
    <w:rsid w:val="00A07904"/>
    <w:rsid w:val="00A10EDC"/>
    <w:rsid w:val="00A160E6"/>
    <w:rsid w:val="00A24E35"/>
    <w:rsid w:val="00A25209"/>
    <w:rsid w:val="00A271CF"/>
    <w:rsid w:val="00A40CF7"/>
    <w:rsid w:val="00A44EFF"/>
    <w:rsid w:val="00A46A93"/>
    <w:rsid w:val="00A50DB4"/>
    <w:rsid w:val="00A5237C"/>
    <w:rsid w:val="00A52FEF"/>
    <w:rsid w:val="00A53FB9"/>
    <w:rsid w:val="00A573F0"/>
    <w:rsid w:val="00A6635B"/>
    <w:rsid w:val="00A677D5"/>
    <w:rsid w:val="00A76BD5"/>
    <w:rsid w:val="00A76ECE"/>
    <w:rsid w:val="00A773E8"/>
    <w:rsid w:val="00A802A0"/>
    <w:rsid w:val="00A80DD5"/>
    <w:rsid w:val="00A9483A"/>
    <w:rsid w:val="00A97E03"/>
    <w:rsid w:val="00AA06B6"/>
    <w:rsid w:val="00AA156A"/>
    <w:rsid w:val="00AB27A7"/>
    <w:rsid w:val="00AB4E2F"/>
    <w:rsid w:val="00AC12A5"/>
    <w:rsid w:val="00AC5B9F"/>
    <w:rsid w:val="00AC62E6"/>
    <w:rsid w:val="00AC7DCC"/>
    <w:rsid w:val="00AD1C6E"/>
    <w:rsid w:val="00AD32A1"/>
    <w:rsid w:val="00AD3D7D"/>
    <w:rsid w:val="00AD42E2"/>
    <w:rsid w:val="00AD5ED4"/>
    <w:rsid w:val="00AD6EDB"/>
    <w:rsid w:val="00AD7F69"/>
    <w:rsid w:val="00AE0320"/>
    <w:rsid w:val="00AE0568"/>
    <w:rsid w:val="00AE69E2"/>
    <w:rsid w:val="00AE7F8E"/>
    <w:rsid w:val="00AF320A"/>
    <w:rsid w:val="00AF4992"/>
    <w:rsid w:val="00AF5A5D"/>
    <w:rsid w:val="00AF6BD0"/>
    <w:rsid w:val="00B00ECD"/>
    <w:rsid w:val="00B01EAA"/>
    <w:rsid w:val="00B02E35"/>
    <w:rsid w:val="00B033B3"/>
    <w:rsid w:val="00B05C84"/>
    <w:rsid w:val="00B1097C"/>
    <w:rsid w:val="00B176CE"/>
    <w:rsid w:val="00B22962"/>
    <w:rsid w:val="00B2334B"/>
    <w:rsid w:val="00B23472"/>
    <w:rsid w:val="00B24352"/>
    <w:rsid w:val="00B26BEC"/>
    <w:rsid w:val="00B30779"/>
    <w:rsid w:val="00B3432F"/>
    <w:rsid w:val="00B4008E"/>
    <w:rsid w:val="00B432F5"/>
    <w:rsid w:val="00B443A6"/>
    <w:rsid w:val="00B54348"/>
    <w:rsid w:val="00B54DEE"/>
    <w:rsid w:val="00B562D9"/>
    <w:rsid w:val="00B57161"/>
    <w:rsid w:val="00B604C7"/>
    <w:rsid w:val="00B63809"/>
    <w:rsid w:val="00B64C6D"/>
    <w:rsid w:val="00B70A2C"/>
    <w:rsid w:val="00B735BB"/>
    <w:rsid w:val="00B743C7"/>
    <w:rsid w:val="00B8303E"/>
    <w:rsid w:val="00B8311B"/>
    <w:rsid w:val="00B8386E"/>
    <w:rsid w:val="00B86E2C"/>
    <w:rsid w:val="00B873FB"/>
    <w:rsid w:val="00B8753A"/>
    <w:rsid w:val="00B87A35"/>
    <w:rsid w:val="00B901C6"/>
    <w:rsid w:val="00B907D5"/>
    <w:rsid w:val="00B934DE"/>
    <w:rsid w:val="00B96739"/>
    <w:rsid w:val="00BA0ABD"/>
    <w:rsid w:val="00BA1598"/>
    <w:rsid w:val="00BA1953"/>
    <w:rsid w:val="00BA1D35"/>
    <w:rsid w:val="00BA4D5B"/>
    <w:rsid w:val="00BA6672"/>
    <w:rsid w:val="00BA7383"/>
    <w:rsid w:val="00BB0657"/>
    <w:rsid w:val="00BB7958"/>
    <w:rsid w:val="00BC3662"/>
    <w:rsid w:val="00BD7C77"/>
    <w:rsid w:val="00BE2032"/>
    <w:rsid w:val="00BE37E4"/>
    <w:rsid w:val="00BE7852"/>
    <w:rsid w:val="00BF26A1"/>
    <w:rsid w:val="00BF2BC6"/>
    <w:rsid w:val="00BF42AB"/>
    <w:rsid w:val="00C0259D"/>
    <w:rsid w:val="00C06B25"/>
    <w:rsid w:val="00C06F76"/>
    <w:rsid w:val="00C07A32"/>
    <w:rsid w:val="00C1204C"/>
    <w:rsid w:val="00C136F8"/>
    <w:rsid w:val="00C14217"/>
    <w:rsid w:val="00C15700"/>
    <w:rsid w:val="00C21305"/>
    <w:rsid w:val="00C2515A"/>
    <w:rsid w:val="00C30C63"/>
    <w:rsid w:val="00C31353"/>
    <w:rsid w:val="00C31663"/>
    <w:rsid w:val="00C348EC"/>
    <w:rsid w:val="00C36A54"/>
    <w:rsid w:val="00C36ABD"/>
    <w:rsid w:val="00C36D29"/>
    <w:rsid w:val="00C40363"/>
    <w:rsid w:val="00C41F6B"/>
    <w:rsid w:val="00C4273B"/>
    <w:rsid w:val="00C47D7A"/>
    <w:rsid w:val="00C51344"/>
    <w:rsid w:val="00C51E30"/>
    <w:rsid w:val="00C539DF"/>
    <w:rsid w:val="00C54F84"/>
    <w:rsid w:val="00C570BA"/>
    <w:rsid w:val="00C61006"/>
    <w:rsid w:val="00C625B6"/>
    <w:rsid w:val="00C669D4"/>
    <w:rsid w:val="00C66F88"/>
    <w:rsid w:val="00C717CB"/>
    <w:rsid w:val="00C83324"/>
    <w:rsid w:val="00C91F08"/>
    <w:rsid w:val="00C93035"/>
    <w:rsid w:val="00C96D0D"/>
    <w:rsid w:val="00C97ABE"/>
    <w:rsid w:val="00C97F5B"/>
    <w:rsid w:val="00CA01B8"/>
    <w:rsid w:val="00CA69E7"/>
    <w:rsid w:val="00CB29BE"/>
    <w:rsid w:val="00CB5944"/>
    <w:rsid w:val="00CC0F73"/>
    <w:rsid w:val="00CC691A"/>
    <w:rsid w:val="00CC6DC9"/>
    <w:rsid w:val="00CD2CE7"/>
    <w:rsid w:val="00CD5096"/>
    <w:rsid w:val="00CE4622"/>
    <w:rsid w:val="00CE5324"/>
    <w:rsid w:val="00CF4B2D"/>
    <w:rsid w:val="00CF4B8B"/>
    <w:rsid w:val="00D0033F"/>
    <w:rsid w:val="00D0317F"/>
    <w:rsid w:val="00D042F1"/>
    <w:rsid w:val="00D044A5"/>
    <w:rsid w:val="00D064B4"/>
    <w:rsid w:val="00D07C99"/>
    <w:rsid w:val="00D14440"/>
    <w:rsid w:val="00D17D6D"/>
    <w:rsid w:val="00D231C2"/>
    <w:rsid w:val="00D33851"/>
    <w:rsid w:val="00D37197"/>
    <w:rsid w:val="00D42D2B"/>
    <w:rsid w:val="00D44319"/>
    <w:rsid w:val="00D449CB"/>
    <w:rsid w:val="00D45765"/>
    <w:rsid w:val="00D45A60"/>
    <w:rsid w:val="00D46699"/>
    <w:rsid w:val="00D4759F"/>
    <w:rsid w:val="00D47C67"/>
    <w:rsid w:val="00D5295B"/>
    <w:rsid w:val="00D56C52"/>
    <w:rsid w:val="00D617D3"/>
    <w:rsid w:val="00D64306"/>
    <w:rsid w:val="00D64702"/>
    <w:rsid w:val="00D657F4"/>
    <w:rsid w:val="00D65C42"/>
    <w:rsid w:val="00D722C1"/>
    <w:rsid w:val="00D725D8"/>
    <w:rsid w:val="00D72A48"/>
    <w:rsid w:val="00D75273"/>
    <w:rsid w:val="00D76586"/>
    <w:rsid w:val="00D847B5"/>
    <w:rsid w:val="00D9014D"/>
    <w:rsid w:val="00D91CC5"/>
    <w:rsid w:val="00D9508C"/>
    <w:rsid w:val="00D95D18"/>
    <w:rsid w:val="00DA0C4C"/>
    <w:rsid w:val="00DA2804"/>
    <w:rsid w:val="00DA5E0A"/>
    <w:rsid w:val="00DA6C06"/>
    <w:rsid w:val="00DA6FDA"/>
    <w:rsid w:val="00DB2E5F"/>
    <w:rsid w:val="00DB60CF"/>
    <w:rsid w:val="00DC03FB"/>
    <w:rsid w:val="00DC0674"/>
    <w:rsid w:val="00DC1BAD"/>
    <w:rsid w:val="00DD1007"/>
    <w:rsid w:val="00DD1497"/>
    <w:rsid w:val="00DD1595"/>
    <w:rsid w:val="00DD1E5A"/>
    <w:rsid w:val="00DD6512"/>
    <w:rsid w:val="00DE3034"/>
    <w:rsid w:val="00DE4A48"/>
    <w:rsid w:val="00DF024A"/>
    <w:rsid w:val="00DF1E24"/>
    <w:rsid w:val="00DF3B58"/>
    <w:rsid w:val="00DF43D3"/>
    <w:rsid w:val="00DF497B"/>
    <w:rsid w:val="00DF596D"/>
    <w:rsid w:val="00DF618D"/>
    <w:rsid w:val="00DF66E7"/>
    <w:rsid w:val="00E008F1"/>
    <w:rsid w:val="00E02A22"/>
    <w:rsid w:val="00E04D39"/>
    <w:rsid w:val="00E074B9"/>
    <w:rsid w:val="00E1178F"/>
    <w:rsid w:val="00E11983"/>
    <w:rsid w:val="00E128B6"/>
    <w:rsid w:val="00E14AD7"/>
    <w:rsid w:val="00E16E9C"/>
    <w:rsid w:val="00E2669F"/>
    <w:rsid w:val="00E34B97"/>
    <w:rsid w:val="00E456A2"/>
    <w:rsid w:val="00E5085F"/>
    <w:rsid w:val="00E51111"/>
    <w:rsid w:val="00E5247D"/>
    <w:rsid w:val="00E54F4C"/>
    <w:rsid w:val="00E5639F"/>
    <w:rsid w:val="00E636DA"/>
    <w:rsid w:val="00E6689F"/>
    <w:rsid w:val="00E67F1F"/>
    <w:rsid w:val="00E75720"/>
    <w:rsid w:val="00E815EC"/>
    <w:rsid w:val="00E8245D"/>
    <w:rsid w:val="00E82EC1"/>
    <w:rsid w:val="00E907B9"/>
    <w:rsid w:val="00E909D4"/>
    <w:rsid w:val="00E91554"/>
    <w:rsid w:val="00E923FA"/>
    <w:rsid w:val="00E942E6"/>
    <w:rsid w:val="00EA31D7"/>
    <w:rsid w:val="00EA567F"/>
    <w:rsid w:val="00EB0750"/>
    <w:rsid w:val="00EC10AA"/>
    <w:rsid w:val="00EC3702"/>
    <w:rsid w:val="00EC4FB7"/>
    <w:rsid w:val="00EC78F0"/>
    <w:rsid w:val="00ED06C8"/>
    <w:rsid w:val="00ED144F"/>
    <w:rsid w:val="00ED17B0"/>
    <w:rsid w:val="00ED3AAD"/>
    <w:rsid w:val="00ED5FEF"/>
    <w:rsid w:val="00EE2475"/>
    <w:rsid w:val="00EE2858"/>
    <w:rsid w:val="00EE3D2E"/>
    <w:rsid w:val="00EE59D1"/>
    <w:rsid w:val="00EF0022"/>
    <w:rsid w:val="00F0221A"/>
    <w:rsid w:val="00F023AF"/>
    <w:rsid w:val="00F041D2"/>
    <w:rsid w:val="00F1063A"/>
    <w:rsid w:val="00F11601"/>
    <w:rsid w:val="00F201D7"/>
    <w:rsid w:val="00F24C8C"/>
    <w:rsid w:val="00F25E1B"/>
    <w:rsid w:val="00F27252"/>
    <w:rsid w:val="00F31DFF"/>
    <w:rsid w:val="00F3272C"/>
    <w:rsid w:val="00F351F8"/>
    <w:rsid w:val="00F36738"/>
    <w:rsid w:val="00F40170"/>
    <w:rsid w:val="00F449CD"/>
    <w:rsid w:val="00F53A16"/>
    <w:rsid w:val="00F5743B"/>
    <w:rsid w:val="00F620BF"/>
    <w:rsid w:val="00F64157"/>
    <w:rsid w:val="00F64C55"/>
    <w:rsid w:val="00F6509C"/>
    <w:rsid w:val="00F657D0"/>
    <w:rsid w:val="00F67A37"/>
    <w:rsid w:val="00F72012"/>
    <w:rsid w:val="00F7393D"/>
    <w:rsid w:val="00F75982"/>
    <w:rsid w:val="00F76044"/>
    <w:rsid w:val="00F80911"/>
    <w:rsid w:val="00F86313"/>
    <w:rsid w:val="00F875DE"/>
    <w:rsid w:val="00F90BC1"/>
    <w:rsid w:val="00F9164A"/>
    <w:rsid w:val="00F93F61"/>
    <w:rsid w:val="00F94399"/>
    <w:rsid w:val="00F96010"/>
    <w:rsid w:val="00FA433F"/>
    <w:rsid w:val="00FA77FA"/>
    <w:rsid w:val="00FB2D80"/>
    <w:rsid w:val="00FB3962"/>
    <w:rsid w:val="00FB3C06"/>
    <w:rsid w:val="00FC11EC"/>
    <w:rsid w:val="00FC6121"/>
    <w:rsid w:val="00FD1277"/>
    <w:rsid w:val="00FD19E5"/>
    <w:rsid w:val="00FD374E"/>
    <w:rsid w:val="00FD4FFC"/>
    <w:rsid w:val="00FE1BDE"/>
    <w:rsid w:val="00FE5095"/>
    <w:rsid w:val="00FE7520"/>
    <w:rsid w:val="00FF150A"/>
    <w:rsid w:val="00FF1AE6"/>
    <w:rsid w:val="00FF2AFD"/>
    <w:rsid w:val="00FF3D0B"/>
    <w:rsid w:val="00FF57F2"/>
    <w:rsid w:val="00FF5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347A57"/>
  <w15:chartTrackingRefBased/>
  <w15:docId w15:val="{F74AE75E-3B83-4C6B-B767-7A7943177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233"/>
    <w:pPr>
      <w:widowControl w:val="0"/>
      <w:autoSpaceDE w:val="0"/>
      <w:autoSpaceDN w:val="0"/>
      <w:adjustRightInd w:val="0"/>
    </w:pPr>
    <w:rPr>
      <w:szCs w:val="24"/>
    </w:rPr>
  </w:style>
  <w:style w:type="paragraph" w:styleId="Heading4">
    <w:name w:val="heading 4"/>
    <w:basedOn w:val="Normal"/>
    <w:next w:val="Normal"/>
    <w:qFormat/>
    <w:pPr>
      <w:keepNext/>
      <w:widowControl/>
      <w:autoSpaceDE/>
      <w:autoSpaceDN/>
      <w:adjustRightInd/>
      <w:jc w:val="both"/>
      <w:outlineLvl w:val="3"/>
    </w:pPr>
    <w:rPr>
      <w:b/>
      <w:sz w:val="28"/>
      <w:szCs w:val="20"/>
      <w:u w:val="single"/>
      <w:lang w:val="es-ES_tradnl"/>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customStyle="1" w:styleId="doctitle">
    <w:name w:val="doc title"/>
    <w:basedOn w:val="Normal"/>
    <w:rPr>
      <w:rFonts w:ascii="Arial" w:hAnsi="Arial" w:cs="Arial"/>
      <w:b/>
      <w:bCs/>
      <w:sz w:val="36"/>
      <w:szCs w:val="36"/>
    </w:rPr>
  </w:style>
  <w:style w:type="paragraph" w:customStyle="1" w:styleId="majorhead">
    <w:name w:val="major head"/>
    <w:basedOn w:val="Normal"/>
    <w:rPr>
      <w:rFonts w:ascii="Arial" w:hAnsi="Arial" w:cs="Arial"/>
      <w:b/>
      <w:bCs/>
      <w:sz w:val="32"/>
      <w:szCs w:val="32"/>
    </w:rPr>
  </w:style>
  <w:style w:type="paragraph" w:customStyle="1" w:styleId="minorhead">
    <w:name w:val="minor head"/>
    <w:basedOn w:val="Normal"/>
    <w:rPr>
      <w:rFonts w:ascii="Arial" w:hAnsi="Arial" w:cs="Arial"/>
      <w:b/>
      <w:bCs/>
      <w:sz w:val="28"/>
      <w:szCs w:val="28"/>
    </w:rPr>
  </w:style>
  <w:style w:type="character" w:customStyle="1" w:styleId="literalHTML">
    <w:name w:val="literal HTML"/>
    <w:rPr>
      <w:rFonts w:ascii="Courier New" w:hAnsi="Courier New" w:cs="Courier New"/>
      <w:u w:val="double"/>
    </w:rPr>
  </w:style>
  <w:style w:type="paragraph" w:customStyle="1" w:styleId="subhead">
    <w:name w:val="sub head"/>
    <w:basedOn w:val="Normal"/>
    <w:rPr>
      <w:rFonts w:ascii="Arial" w:hAnsi="Arial" w:cs="Arial"/>
      <w:b/>
      <w:bCs/>
    </w:rPr>
  </w:style>
  <w:style w:type="paragraph" w:customStyle="1" w:styleId="preformatted">
    <w:name w:val="preformatted"/>
    <w:basedOn w:val="Normal"/>
  </w:style>
  <w:style w:type="character" w:customStyle="1" w:styleId="Hypertext">
    <w:name w:val="Hypertext"/>
    <w:rPr>
      <w:color w:val="0000FF"/>
      <w:u w:val="single"/>
    </w:rPr>
  </w:style>
  <w:style w:type="paragraph" w:customStyle="1" w:styleId="Level1">
    <w:name w:val="Level 1"/>
    <w:basedOn w:val="Normal"/>
    <w:pPr>
      <w:numPr>
        <w:numId w:val="1"/>
      </w:numPr>
      <w:ind w:left="720" w:hanging="720"/>
      <w:outlineLvl w:val="0"/>
    </w:pPr>
  </w:style>
  <w:style w:type="character" w:styleId="HTMLTypewriter">
    <w:name w:val="HTML Typewriter"/>
    <w:rPr>
      <w:rFonts w:ascii="Courier New" w:eastAsia="Arial Unicode MS" w:hAnsi="Courier New" w:cs="Courier New" w:hint="default"/>
      <w:sz w:val="20"/>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2">
    <w:name w:val="Body Text Indent 2"/>
    <w:basedOn w:val="Normal"/>
    <w:pPr>
      <w:widowControl/>
      <w:autoSpaceDE/>
      <w:autoSpaceDN/>
      <w:adjustRightInd/>
      <w:ind w:left="1920" w:hanging="1920"/>
    </w:pPr>
    <w:rPr>
      <w:sz w:val="24"/>
      <w:szCs w:val="20"/>
      <w:lang w:val="es-ES_tradnl"/>
    </w:rPr>
  </w:style>
  <w:style w:type="paragraph" w:styleId="DocumentMap">
    <w:name w:val="Document Map"/>
    <w:basedOn w:val="Normal"/>
    <w:semiHidden/>
    <w:rsid w:val="00684BCF"/>
    <w:pPr>
      <w:shd w:val="clear" w:color="auto" w:fill="000080"/>
    </w:pPr>
    <w:rPr>
      <w:rFonts w:ascii="Tahoma" w:hAnsi="Tahoma" w:cs="Tahoma"/>
    </w:rPr>
  </w:style>
  <w:style w:type="paragraph" w:styleId="BalloonText">
    <w:name w:val="Balloon Text"/>
    <w:basedOn w:val="Normal"/>
    <w:semiHidden/>
    <w:rsid w:val="00957023"/>
    <w:rPr>
      <w:rFonts w:ascii="Tahoma" w:hAnsi="Tahoma" w:cs="Tahoma"/>
      <w:sz w:val="16"/>
      <w:szCs w:val="16"/>
    </w:rPr>
  </w:style>
  <w:style w:type="paragraph" w:styleId="PlainText">
    <w:name w:val="Plain Text"/>
    <w:basedOn w:val="Normal"/>
    <w:link w:val="PlainTextChar"/>
    <w:uiPriority w:val="99"/>
    <w:unhideWhenUsed/>
    <w:rsid w:val="00936F7A"/>
    <w:pPr>
      <w:widowControl/>
      <w:autoSpaceDE/>
      <w:autoSpaceDN/>
      <w:adjustRightInd/>
    </w:pPr>
    <w:rPr>
      <w:rFonts w:ascii="Consolas" w:eastAsia="SimSun" w:hAnsi="Consolas"/>
      <w:sz w:val="21"/>
      <w:szCs w:val="21"/>
      <w:lang w:eastAsia="zh-CN"/>
    </w:rPr>
  </w:style>
  <w:style w:type="character" w:customStyle="1" w:styleId="PlainTextChar">
    <w:name w:val="Plain Text Char"/>
    <w:link w:val="PlainText"/>
    <w:uiPriority w:val="99"/>
    <w:rsid w:val="00936F7A"/>
    <w:rPr>
      <w:rFonts w:ascii="Consolas" w:eastAsia="SimSun" w:hAnsi="Consolas"/>
      <w:sz w:val="21"/>
      <w:szCs w:val="21"/>
    </w:rPr>
  </w:style>
  <w:style w:type="paragraph" w:customStyle="1" w:styleId="level10">
    <w:name w:val="level1"/>
    <w:basedOn w:val="Normal"/>
    <w:rsid w:val="002778C8"/>
    <w:pPr>
      <w:widowControl/>
      <w:autoSpaceDE/>
      <w:autoSpaceDN/>
      <w:adjustRightInd/>
      <w:spacing w:before="100" w:beforeAutospacing="1" w:after="100" w:afterAutospacing="1"/>
    </w:pPr>
    <w:rPr>
      <w:sz w:val="24"/>
    </w:rPr>
  </w:style>
  <w:style w:type="character" w:styleId="Strong">
    <w:name w:val="Strong"/>
    <w:qFormat/>
    <w:rsid w:val="002778C8"/>
    <w:rPr>
      <w:b/>
      <w:bCs/>
    </w:rPr>
  </w:style>
  <w:style w:type="paragraph" w:styleId="ListParagraph">
    <w:name w:val="List Paragraph"/>
    <w:basedOn w:val="Normal"/>
    <w:uiPriority w:val="34"/>
    <w:qFormat/>
    <w:rsid w:val="008D48CC"/>
    <w:pPr>
      <w:ind w:left="720"/>
    </w:pPr>
  </w:style>
  <w:style w:type="paragraph" w:styleId="NoSpacing">
    <w:name w:val="No Spacing"/>
    <w:uiPriority w:val="1"/>
    <w:qFormat/>
    <w:rsid w:val="003919CE"/>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569212">
      <w:bodyDiv w:val="1"/>
      <w:marLeft w:val="0"/>
      <w:marRight w:val="0"/>
      <w:marTop w:val="0"/>
      <w:marBottom w:val="0"/>
      <w:divBdr>
        <w:top w:val="none" w:sz="0" w:space="0" w:color="auto"/>
        <w:left w:val="none" w:sz="0" w:space="0" w:color="auto"/>
        <w:bottom w:val="none" w:sz="0" w:space="0" w:color="auto"/>
        <w:right w:val="none" w:sz="0" w:space="0" w:color="auto"/>
      </w:divBdr>
    </w:div>
    <w:div w:id="470248955">
      <w:bodyDiv w:val="1"/>
      <w:marLeft w:val="0"/>
      <w:marRight w:val="0"/>
      <w:marTop w:val="0"/>
      <w:marBottom w:val="0"/>
      <w:divBdr>
        <w:top w:val="none" w:sz="0" w:space="0" w:color="auto"/>
        <w:left w:val="none" w:sz="0" w:space="0" w:color="auto"/>
        <w:bottom w:val="none" w:sz="0" w:space="0" w:color="auto"/>
        <w:right w:val="none" w:sz="0" w:space="0" w:color="auto"/>
      </w:divBdr>
    </w:div>
    <w:div w:id="1416048173">
      <w:bodyDiv w:val="1"/>
      <w:marLeft w:val="0"/>
      <w:marRight w:val="0"/>
      <w:marTop w:val="0"/>
      <w:marBottom w:val="0"/>
      <w:divBdr>
        <w:top w:val="none" w:sz="0" w:space="0" w:color="auto"/>
        <w:left w:val="none" w:sz="0" w:space="0" w:color="auto"/>
        <w:bottom w:val="none" w:sz="0" w:space="0" w:color="auto"/>
        <w:right w:val="none" w:sz="0" w:space="0" w:color="auto"/>
      </w:divBdr>
    </w:div>
    <w:div w:id="150427815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33</Pages>
  <Words>11477</Words>
  <Characters>65421</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ID4 - Individual Recode</vt:lpstr>
    </vt:vector>
  </TitlesOfParts>
  <Company> </Company>
  <LinksUpToDate>false</LinksUpToDate>
  <CharactersWithSpaces>76745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ID4 - Individual Recode</dc:title>
  <dc:subject/>
  <dc:creator>sherrell.m.goggin</dc:creator>
  <cp:keywords/>
  <dc:description/>
  <cp:lastModifiedBy>Wellington, Bridgette</cp:lastModifiedBy>
  <cp:revision>3</cp:revision>
  <cp:lastPrinted>2008-09-06T20:40:00Z</cp:lastPrinted>
  <dcterms:created xsi:type="dcterms:W3CDTF">2023-03-18T16:56:00Z</dcterms:created>
  <dcterms:modified xsi:type="dcterms:W3CDTF">2023-03-18T17:03:00Z</dcterms:modified>
</cp:coreProperties>
</file>